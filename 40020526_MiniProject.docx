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B141E" w:rsidRDefault="008B141E" w:rsidP="00124B80">
      <w:pPr>
        <w:spacing w:after="0"/>
        <w:rPr>
          <w:rFonts w:cs="Times New Roman"/>
          <w:b/>
          <w:sz w:val="28"/>
        </w:rPr>
      </w:pPr>
      <w:r>
        <w:rPr>
          <w:noProof/>
          <w:lang w:eastAsia="en-IN"/>
        </w:rPr>
        <w:drawing>
          <wp:anchor distT="0" distB="0" distL="114300" distR="121920" simplePos="0" relativeHeight="251661312" behindDoc="0" locked="0" layoutInCell="1" allowOverlap="1" wp14:anchorId="754CD7E3" wp14:editId="200313C1">
            <wp:simplePos x="0" y="0"/>
            <wp:positionH relativeFrom="page">
              <wp:align>left</wp:align>
            </wp:positionH>
            <wp:positionV relativeFrom="paragraph">
              <wp:posOffset>-914400</wp:posOffset>
            </wp:positionV>
            <wp:extent cx="7772400" cy="10744200"/>
            <wp:effectExtent l="0" t="0" r="0" b="0"/>
            <wp:wrapNone/>
            <wp:docPr id="23"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09"/>
                    <pic:cNvPicPr>
                      <a:picLocks noChangeAspect="1" noChangeArrowheads="1"/>
                    </pic:cNvPicPr>
                  </pic:nvPicPr>
                  <pic:blipFill>
                    <a:blip r:embed="rId8" cstate="print"/>
                    <a:stretch>
                      <a:fillRect/>
                    </a:stretch>
                  </pic:blipFill>
                  <pic:spPr bwMode="auto">
                    <a:xfrm>
                      <a:off x="0" y="0"/>
                      <a:ext cx="7772400" cy="10744200"/>
                    </a:xfrm>
                    <a:prstGeom prst="rect">
                      <a:avLst/>
                    </a:prstGeom>
                  </pic:spPr>
                </pic:pic>
              </a:graphicData>
            </a:graphic>
            <wp14:sizeRelV relativeFrom="margin">
              <wp14:pctHeight>0</wp14:pctHeight>
            </wp14:sizeRelV>
          </wp:anchor>
        </w:drawing>
      </w:r>
    </w:p>
    <w:p w:rsidR="008B141E" w:rsidRDefault="008B141E" w:rsidP="00124B80">
      <w:pPr>
        <w:spacing w:after="0"/>
        <w:rPr>
          <w:rFonts w:cs="Times New Roman"/>
          <w:b/>
          <w:sz w:val="28"/>
        </w:rPr>
      </w:pPr>
    </w:p>
    <w:p w:rsidR="008B141E" w:rsidRDefault="008B141E" w:rsidP="00124B80">
      <w:pPr>
        <w:spacing w:after="0"/>
        <w:rPr>
          <w:rFonts w:cs="Times New Roman"/>
          <w:b/>
          <w:sz w:val="28"/>
        </w:rPr>
      </w:pPr>
    </w:p>
    <w:p w:rsidR="008B141E" w:rsidRDefault="008B141E" w:rsidP="00124B80">
      <w:pPr>
        <w:spacing w:after="0"/>
        <w:rPr>
          <w:rFonts w:cs="Times New Roman"/>
          <w:b/>
          <w:sz w:val="28"/>
        </w:rPr>
      </w:pPr>
    </w:p>
    <w:p w:rsidR="008B141E" w:rsidRDefault="008B141E" w:rsidP="00124B80">
      <w:pPr>
        <w:spacing w:after="0"/>
        <w:rPr>
          <w:rFonts w:cs="Times New Roman"/>
          <w:b/>
          <w:sz w:val="28"/>
        </w:rPr>
      </w:pPr>
    </w:p>
    <w:p w:rsidR="008B141E" w:rsidRDefault="008B141E" w:rsidP="00124B80">
      <w:pPr>
        <w:spacing w:after="0"/>
        <w:rPr>
          <w:rFonts w:cs="Times New Roman"/>
          <w:b/>
          <w:sz w:val="28"/>
        </w:rPr>
      </w:pPr>
    </w:p>
    <w:p w:rsidR="008B141E" w:rsidRDefault="008B141E" w:rsidP="00124B80">
      <w:pPr>
        <w:spacing w:after="0"/>
        <w:rPr>
          <w:rFonts w:cs="Times New Roman"/>
          <w:b/>
          <w:sz w:val="28"/>
        </w:rPr>
      </w:pPr>
    </w:p>
    <w:p w:rsidR="008B141E" w:rsidRDefault="008B141E" w:rsidP="00124B80">
      <w:pPr>
        <w:spacing w:after="0"/>
        <w:rPr>
          <w:rFonts w:cs="Times New Roman"/>
          <w:b/>
          <w:sz w:val="28"/>
        </w:rPr>
      </w:pPr>
    </w:p>
    <w:p w:rsidR="008B141E" w:rsidRDefault="008B141E" w:rsidP="00124B80">
      <w:pPr>
        <w:spacing w:after="0"/>
        <w:rPr>
          <w:rFonts w:cs="Times New Roman"/>
          <w:b/>
          <w:sz w:val="28"/>
        </w:rPr>
      </w:pPr>
    </w:p>
    <w:p w:rsidR="008B141E" w:rsidRDefault="008B141E" w:rsidP="00124B80">
      <w:pPr>
        <w:spacing w:after="0"/>
        <w:rPr>
          <w:rFonts w:cs="Times New Roman"/>
          <w:b/>
          <w:sz w:val="28"/>
        </w:rPr>
      </w:pPr>
    </w:p>
    <w:p w:rsidR="008B141E" w:rsidRDefault="008B141E" w:rsidP="00124B80">
      <w:pPr>
        <w:spacing w:after="0"/>
        <w:rPr>
          <w:rFonts w:cs="Times New Roman"/>
          <w:b/>
          <w:sz w:val="28"/>
        </w:rPr>
      </w:pPr>
    </w:p>
    <w:p w:rsidR="008B141E" w:rsidRDefault="008B141E" w:rsidP="00124B80">
      <w:pPr>
        <w:spacing w:after="0"/>
        <w:rPr>
          <w:rFonts w:cs="Times New Roman"/>
          <w:b/>
          <w:sz w:val="28"/>
        </w:rPr>
      </w:pPr>
    </w:p>
    <w:p w:rsidR="008B141E" w:rsidRDefault="008B141E" w:rsidP="00124B80">
      <w:pPr>
        <w:spacing w:after="0"/>
        <w:rPr>
          <w:rFonts w:cs="Times New Roman"/>
          <w:b/>
          <w:sz w:val="28"/>
        </w:rPr>
      </w:pPr>
    </w:p>
    <w:p w:rsidR="008B141E" w:rsidRDefault="008B141E" w:rsidP="00124B80">
      <w:pPr>
        <w:spacing w:after="0"/>
        <w:rPr>
          <w:rFonts w:cs="Times New Roman"/>
          <w:b/>
          <w:sz w:val="28"/>
        </w:rPr>
      </w:pPr>
    </w:p>
    <w:p w:rsidR="008B141E" w:rsidRDefault="008B141E" w:rsidP="00124B80">
      <w:pPr>
        <w:spacing w:after="0"/>
        <w:rPr>
          <w:rFonts w:cs="Times New Roman"/>
          <w:b/>
          <w:sz w:val="28"/>
        </w:rPr>
      </w:pPr>
    </w:p>
    <w:p w:rsidR="008B141E" w:rsidRDefault="008B141E" w:rsidP="00124B80">
      <w:pPr>
        <w:spacing w:after="0"/>
        <w:rPr>
          <w:rFonts w:cs="Times New Roman"/>
          <w:b/>
          <w:sz w:val="28"/>
        </w:rPr>
      </w:pPr>
    </w:p>
    <w:p w:rsidR="008B141E" w:rsidRDefault="008B141E" w:rsidP="00124B80">
      <w:pPr>
        <w:spacing w:after="0"/>
        <w:rPr>
          <w:rFonts w:cs="Times New Roman"/>
          <w:b/>
          <w:sz w:val="28"/>
        </w:rPr>
      </w:pPr>
    </w:p>
    <w:p w:rsidR="008B141E" w:rsidRDefault="008B141E" w:rsidP="00124B80">
      <w:pPr>
        <w:spacing w:after="0"/>
        <w:rPr>
          <w:rFonts w:cs="Times New Roman"/>
          <w:b/>
          <w:sz w:val="28"/>
        </w:rPr>
      </w:pPr>
    </w:p>
    <w:p w:rsidR="008B141E" w:rsidRDefault="008B141E" w:rsidP="00124B80">
      <w:pPr>
        <w:spacing w:after="0"/>
        <w:rPr>
          <w:rFonts w:cs="Times New Roman"/>
          <w:b/>
          <w:sz w:val="28"/>
        </w:rPr>
      </w:pPr>
    </w:p>
    <w:p w:rsidR="008B141E" w:rsidRDefault="008B141E" w:rsidP="00124B80">
      <w:pPr>
        <w:spacing w:after="0"/>
        <w:rPr>
          <w:rFonts w:cs="Times New Roman"/>
          <w:b/>
          <w:sz w:val="28"/>
        </w:rPr>
      </w:pPr>
    </w:p>
    <w:p w:rsidR="008B141E" w:rsidRDefault="008B141E" w:rsidP="00124B80">
      <w:pPr>
        <w:spacing w:after="0"/>
        <w:rPr>
          <w:rFonts w:cs="Times New Roman"/>
          <w:b/>
          <w:sz w:val="28"/>
        </w:rPr>
      </w:pPr>
    </w:p>
    <w:p w:rsidR="008B141E" w:rsidRDefault="008B141E" w:rsidP="00124B80">
      <w:pPr>
        <w:spacing w:after="0"/>
        <w:rPr>
          <w:rFonts w:cs="Times New Roman"/>
          <w:b/>
          <w:sz w:val="28"/>
        </w:rPr>
      </w:pPr>
    </w:p>
    <w:p w:rsidR="008B141E" w:rsidRDefault="008B141E" w:rsidP="00124B80">
      <w:pPr>
        <w:spacing w:after="0"/>
        <w:rPr>
          <w:rFonts w:cs="Times New Roman"/>
          <w:b/>
          <w:sz w:val="28"/>
        </w:rPr>
      </w:pPr>
    </w:p>
    <w:p w:rsidR="008B141E" w:rsidRDefault="008B141E" w:rsidP="00124B80">
      <w:pPr>
        <w:spacing w:after="0"/>
        <w:rPr>
          <w:rFonts w:cs="Times New Roman"/>
          <w:b/>
          <w:sz w:val="28"/>
        </w:rPr>
      </w:pPr>
    </w:p>
    <w:p w:rsidR="008B141E" w:rsidRDefault="008B141E" w:rsidP="00124B80">
      <w:pPr>
        <w:spacing w:after="0"/>
        <w:rPr>
          <w:rFonts w:cs="Times New Roman"/>
          <w:b/>
          <w:sz w:val="28"/>
        </w:rPr>
      </w:pPr>
    </w:p>
    <w:p w:rsidR="008B141E" w:rsidRDefault="008B141E" w:rsidP="00124B80">
      <w:pPr>
        <w:spacing w:after="0"/>
        <w:rPr>
          <w:rFonts w:cs="Times New Roman"/>
          <w:b/>
          <w:sz w:val="28"/>
        </w:rPr>
      </w:pPr>
    </w:p>
    <w:p w:rsidR="008B141E" w:rsidRDefault="008B141E" w:rsidP="00124B80">
      <w:pPr>
        <w:spacing w:after="0"/>
        <w:rPr>
          <w:rFonts w:cs="Times New Roman"/>
          <w:b/>
          <w:sz w:val="28"/>
        </w:rPr>
      </w:pPr>
    </w:p>
    <w:p w:rsidR="008B141E" w:rsidRDefault="008B141E" w:rsidP="00124B80">
      <w:pPr>
        <w:spacing w:after="0"/>
        <w:rPr>
          <w:rFonts w:cs="Times New Roman"/>
          <w:b/>
          <w:sz w:val="28"/>
        </w:rPr>
      </w:pPr>
    </w:p>
    <w:p w:rsidR="008B141E" w:rsidRDefault="008B141E" w:rsidP="00124B80">
      <w:pPr>
        <w:spacing w:after="0"/>
        <w:rPr>
          <w:rFonts w:cs="Times New Roman"/>
          <w:b/>
          <w:sz w:val="28"/>
        </w:rPr>
      </w:pPr>
    </w:p>
    <w:p w:rsidR="008B141E" w:rsidRDefault="008B141E" w:rsidP="00124B80">
      <w:pPr>
        <w:spacing w:after="0"/>
        <w:rPr>
          <w:rFonts w:cs="Times New Roman"/>
          <w:b/>
          <w:sz w:val="28"/>
        </w:rPr>
      </w:pPr>
    </w:p>
    <w:p w:rsidR="008B141E" w:rsidRDefault="008B141E" w:rsidP="00124B80">
      <w:pPr>
        <w:spacing w:after="0"/>
        <w:rPr>
          <w:rFonts w:cs="Times New Roman"/>
          <w:b/>
          <w:sz w:val="28"/>
        </w:rPr>
      </w:pPr>
    </w:p>
    <w:p w:rsidR="008B141E" w:rsidRDefault="008B141E" w:rsidP="00124B80">
      <w:pPr>
        <w:spacing w:after="0"/>
        <w:rPr>
          <w:rFonts w:cs="Times New Roman"/>
          <w:b/>
          <w:sz w:val="28"/>
        </w:rPr>
      </w:pPr>
    </w:p>
    <w:p w:rsidR="008B141E" w:rsidRDefault="008B141E" w:rsidP="00124B80">
      <w:pPr>
        <w:spacing w:after="0"/>
        <w:rPr>
          <w:rFonts w:cs="Times New Roman"/>
          <w:b/>
          <w:sz w:val="28"/>
        </w:rPr>
      </w:pPr>
    </w:p>
    <w:p w:rsidR="008B141E" w:rsidRDefault="008B141E" w:rsidP="00124B80">
      <w:pPr>
        <w:spacing w:after="0"/>
        <w:rPr>
          <w:rFonts w:cs="Times New Roman"/>
          <w:b/>
          <w:sz w:val="28"/>
        </w:rPr>
      </w:pPr>
    </w:p>
    <w:p w:rsidR="008B141E" w:rsidRDefault="008B141E" w:rsidP="00124B80">
      <w:pPr>
        <w:spacing w:after="0"/>
        <w:rPr>
          <w:rFonts w:cs="Times New Roman"/>
          <w:b/>
          <w:sz w:val="28"/>
        </w:rPr>
      </w:pPr>
    </w:p>
    <w:p w:rsidR="008B141E" w:rsidRDefault="008B141E" w:rsidP="00124B80">
      <w:pPr>
        <w:spacing w:after="0"/>
        <w:rPr>
          <w:rFonts w:cs="Times New Roman"/>
          <w:b/>
          <w:sz w:val="28"/>
        </w:rPr>
      </w:pPr>
    </w:p>
    <w:p w:rsidR="008B141E" w:rsidRDefault="008B141E" w:rsidP="00124B80">
      <w:pPr>
        <w:spacing w:after="0"/>
        <w:rPr>
          <w:rFonts w:cs="Times New Roman"/>
          <w:b/>
          <w:sz w:val="28"/>
        </w:rPr>
      </w:pPr>
    </w:p>
    <w:p w:rsidR="008B141E" w:rsidRDefault="008B141E" w:rsidP="00124B80">
      <w:pPr>
        <w:spacing w:after="0"/>
        <w:rPr>
          <w:rFonts w:cs="Times New Roman"/>
          <w:b/>
          <w:sz w:val="28"/>
        </w:rPr>
      </w:pPr>
    </w:p>
    <w:p w:rsidR="008B141E" w:rsidRDefault="008B141E" w:rsidP="00124B80">
      <w:pPr>
        <w:spacing w:after="0"/>
        <w:rPr>
          <w:rFonts w:cs="Times New Roman"/>
          <w:b/>
          <w:sz w:val="28"/>
        </w:rPr>
      </w:pPr>
    </w:p>
    <w:p w:rsidR="008B141E" w:rsidRDefault="008B141E" w:rsidP="00124B80">
      <w:pPr>
        <w:spacing w:after="0"/>
        <w:rPr>
          <w:rFonts w:cs="Times New Roman"/>
          <w:b/>
          <w:sz w:val="28"/>
        </w:rPr>
      </w:pPr>
    </w:p>
    <w:p w:rsidR="00E244B8" w:rsidRPr="000D28B5" w:rsidRDefault="000D28B5" w:rsidP="00124B80">
      <w:pPr>
        <w:spacing w:after="0"/>
        <w:rPr>
          <w:rFonts w:cs="Times New Roman"/>
          <w:b/>
          <w:sz w:val="22"/>
        </w:rPr>
      </w:pPr>
      <w:r w:rsidRPr="000D28B5">
        <w:rPr>
          <w:rFonts w:cs="Times New Roman"/>
          <w:b/>
          <w:sz w:val="28"/>
        </w:rPr>
        <w:lastRenderedPageBreak/>
        <w:t>Details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2"/>
        <w:gridCol w:w="1219"/>
        <w:gridCol w:w="1096"/>
        <w:gridCol w:w="2451"/>
        <w:gridCol w:w="1436"/>
        <w:gridCol w:w="1842"/>
      </w:tblGrid>
      <w:tr w:rsidR="006E5B18" w:rsidRPr="000D28B5" w:rsidTr="006E5B18">
        <w:tc>
          <w:tcPr>
            <w:tcW w:w="974" w:type="dxa"/>
            <w:shd w:val="clear" w:color="auto" w:fill="0070C0"/>
          </w:tcPr>
          <w:p w:rsidR="000D28B5" w:rsidRPr="000D28B5" w:rsidRDefault="000D28B5" w:rsidP="00124B80">
            <w:pPr>
              <w:spacing w:after="0"/>
              <w:rPr>
                <w:rFonts w:cs="Times New Roman"/>
                <w:color w:val="FFFFFF" w:themeColor="background1"/>
                <w:sz w:val="22"/>
              </w:rPr>
            </w:pPr>
            <w:r w:rsidRPr="000D28B5">
              <w:rPr>
                <w:rFonts w:cs="Times New Roman"/>
                <w:color w:val="FFFFFF" w:themeColor="background1"/>
                <w:sz w:val="22"/>
              </w:rPr>
              <w:t>Ver. Rel. No.</w:t>
            </w:r>
          </w:p>
        </w:tc>
        <w:tc>
          <w:tcPr>
            <w:tcW w:w="1219" w:type="dxa"/>
            <w:shd w:val="clear" w:color="auto" w:fill="0070C0"/>
          </w:tcPr>
          <w:p w:rsidR="000D28B5" w:rsidRPr="000D28B5" w:rsidRDefault="000D28B5" w:rsidP="00124B80">
            <w:pPr>
              <w:spacing w:after="0"/>
              <w:rPr>
                <w:rFonts w:cs="Times New Roman"/>
                <w:color w:val="FFFFFF" w:themeColor="background1"/>
                <w:sz w:val="22"/>
              </w:rPr>
            </w:pPr>
            <w:r w:rsidRPr="000D28B5">
              <w:rPr>
                <w:rFonts w:cs="Times New Roman"/>
                <w:color w:val="FFFFFF" w:themeColor="background1"/>
                <w:sz w:val="22"/>
              </w:rPr>
              <w:t>Release Date</w:t>
            </w:r>
          </w:p>
        </w:tc>
        <w:tc>
          <w:tcPr>
            <w:tcW w:w="1090" w:type="dxa"/>
            <w:shd w:val="clear" w:color="auto" w:fill="0070C0"/>
          </w:tcPr>
          <w:p w:rsidR="000D28B5" w:rsidRPr="000D28B5" w:rsidRDefault="000D28B5" w:rsidP="00124B80">
            <w:pPr>
              <w:spacing w:after="0"/>
              <w:rPr>
                <w:rFonts w:cs="Times New Roman"/>
                <w:color w:val="FFFFFF" w:themeColor="background1"/>
                <w:sz w:val="22"/>
              </w:rPr>
            </w:pPr>
            <w:r w:rsidRPr="000D28B5">
              <w:rPr>
                <w:rFonts w:cs="Times New Roman"/>
                <w:color w:val="FFFFFF" w:themeColor="background1"/>
                <w:sz w:val="22"/>
              </w:rPr>
              <w:t>Prepared By</w:t>
            </w:r>
          </w:p>
        </w:tc>
        <w:tc>
          <w:tcPr>
            <w:tcW w:w="2454" w:type="dxa"/>
            <w:shd w:val="clear" w:color="auto" w:fill="0070C0"/>
          </w:tcPr>
          <w:p w:rsidR="000D28B5" w:rsidRPr="000D28B5" w:rsidRDefault="006E5B18" w:rsidP="00124B80">
            <w:pPr>
              <w:spacing w:after="0"/>
              <w:rPr>
                <w:rFonts w:cs="Times New Roman"/>
                <w:color w:val="FFFFFF" w:themeColor="background1"/>
                <w:sz w:val="22"/>
              </w:rPr>
            </w:pPr>
            <w:r>
              <w:rPr>
                <w:rFonts w:cs="Times New Roman"/>
                <w:color w:val="FFFFFF" w:themeColor="background1"/>
                <w:sz w:val="22"/>
              </w:rPr>
              <w:t>Module Name</w:t>
            </w:r>
          </w:p>
        </w:tc>
        <w:tc>
          <w:tcPr>
            <w:tcW w:w="1437" w:type="dxa"/>
            <w:shd w:val="clear" w:color="auto" w:fill="0070C0"/>
          </w:tcPr>
          <w:p w:rsidR="000D28B5" w:rsidRPr="000D28B5" w:rsidRDefault="006E5B18" w:rsidP="00124B80">
            <w:pPr>
              <w:spacing w:after="0"/>
              <w:rPr>
                <w:rFonts w:cs="Times New Roman"/>
                <w:color w:val="FFFFFF" w:themeColor="background1"/>
                <w:sz w:val="22"/>
              </w:rPr>
            </w:pPr>
            <w:r>
              <w:rPr>
                <w:rFonts w:cs="Times New Roman"/>
                <w:color w:val="FFFFFF" w:themeColor="background1"/>
                <w:sz w:val="22"/>
              </w:rPr>
              <w:t>Reviewed By</w:t>
            </w:r>
          </w:p>
        </w:tc>
        <w:tc>
          <w:tcPr>
            <w:tcW w:w="1842" w:type="dxa"/>
            <w:shd w:val="clear" w:color="auto" w:fill="0070C0"/>
          </w:tcPr>
          <w:p w:rsidR="000D28B5" w:rsidRPr="000D28B5" w:rsidRDefault="000D28B5" w:rsidP="00124B80">
            <w:pPr>
              <w:spacing w:after="0"/>
              <w:rPr>
                <w:rFonts w:cs="Times New Roman"/>
                <w:color w:val="FFFFFF" w:themeColor="background1"/>
                <w:sz w:val="22"/>
              </w:rPr>
            </w:pPr>
            <w:r w:rsidRPr="000D28B5">
              <w:rPr>
                <w:rFonts w:cs="Times New Roman"/>
                <w:color w:val="FFFFFF" w:themeColor="background1"/>
                <w:sz w:val="22"/>
              </w:rPr>
              <w:t>Remarks/Revision Details</w:t>
            </w:r>
          </w:p>
        </w:tc>
      </w:tr>
      <w:tr w:rsidR="006E5B18" w:rsidRPr="000D28B5" w:rsidTr="006E5B18">
        <w:tc>
          <w:tcPr>
            <w:tcW w:w="974" w:type="dxa"/>
          </w:tcPr>
          <w:p w:rsidR="000D28B5" w:rsidRPr="000D28B5" w:rsidRDefault="000D28B5" w:rsidP="00124B80">
            <w:pPr>
              <w:spacing w:after="0"/>
              <w:rPr>
                <w:rFonts w:cs="Times New Roman"/>
                <w:sz w:val="22"/>
              </w:rPr>
            </w:pPr>
            <w:r w:rsidRPr="000D28B5">
              <w:rPr>
                <w:rFonts w:cs="Times New Roman"/>
                <w:sz w:val="22"/>
              </w:rPr>
              <w:t>1.0</w:t>
            </w:r>
          </w:p>
        </w:tc>
        <w:tc>
          <w:tcPr>
            <w:tcW w:w="1219" w:type="dxa"/>
          </w:tcPr>
          <w:p w:rsidR="000D28B5" w:rsidRPr="000D28B5" w:rsidRDefault="000D28B5" w:rsidP="00124B80">
            <w:pPr>
              <w:spacing w:after="0"/>
              <w:rPr>
                <w:rFonts w:cs="Times New Roman"/>
                <w:sz w:val="22"/>
              </w:rPr>
            </w:pPr>
            <w:r w:rsidRPr="000D28B5">
              <w:rPr>
                <w:rFonts w:cs="Times New Roman"/>
                <w:sz w:val="22"/>
              </w:rPr>
              <w:t>16/02/2022</w:t>
            </w:r>
          </w:p>
        </w:tc>
        <w:tc>
          <w:tcPr>
            <w:tcW w:w="1090" w:type="dxa"/>
          </w:tcPr>
          <w:p w:rsidR="000D28B5" w:rsidRPr="000D28B5" w:rsidRDefault="006635AF" w:rsidP="00124B80">
            <w:pPr>
              <w:spacing w:after="0"/>
              <w:rPr>
                <w:rFonts w:cs="Times New Roman"/>
                <w:sz w:val="22"/>
              </w:rPr>
            </w:pPr>
            <w:r>
              <w:rPr>
                <w:rFonts w:cs="Times New Roman"/>
                <w:sz w:val="22"/>
              </w:rPr>
              <w:t>Balaji P</w:t>
            </w:r>
          </w:p>
          <w:p w:rsidR="000D28B5" w:rsidRPr="000D28B5" w:rsidRDefault="006635AF" w:rsidP="00124B80">
            <w:pPr>
              <w:spacing w:after="0"/>
              <w:rPr>
                <w:rFonts w:cs="Times New Roman"/>
                <w:sz w:val="22"/>
              </w:rPr>
            </w:pPr>
            <w:r>
              <w:rPr>
                <w:rFonts w:cs="Times New Roman"/>
                <w:sz w:val="22"/>
              </w:rPr>
              <w:t>40020526</w:t>
            </w:r>
          </w:p>
        </w:tc>
        <w:tc>
          <w:tcPr>
            <w:tcW w:w="2454" w:type="dxa"/>
          </w:tcPr>
          <w:p w:rsidR="000D28B5" w:rsidRPr="000D28B5" w:rsidRDefault="006E5B18" w:rsidP="00124B80">
            <w:pPr>
              <w:spacing w:after="0"/>
              <w:rPr>
                <w:rFonts w:cs="Times New Roman"/>
                <w:sz w:val="22"/>
              </w:rPr>
            </w:pPr>
            <w:r>
              <w:rPr>
                <w:rFonts w:cs="Times New Roman"/>
                <w:sz w:val="22"/>
              </w:rPr>
              <w:t>C Programming on Multiple platforms</w:t>
            </w:r>
          </w:p>
        </w:tc>
        <w:tc>
          <w:tcPr>
            <w:tcW w:w="1437" w:type="dxa"/>
          </w:tcPr>
          <w:p w:rsidR="000D28B5" w:rsidRPr="000D28B5" w:rsidRDefault="000D28B5" w:rsidP="00124B80">
            <w:pPr>
              <w:spacing w:after="0"/>
              <w:rPr>
                <w:rFonts w:cs="Times New Roman"/>
                <w:sz w:val="22"/>
              </w:rPr>
            </w:pPr>
          </w:p>
        </w:tc>
        <w:tc>
          <w:tcPr>
            <w:tcW w:w="1842" w:type="dxa"/>
          </w:tcPr>
          <w:p w:rsidR="000D28B5" w:rsidRPr="000D28B5" w:rsidRDefault="000D28B5" w:rsidP="00124B80">
            <w:pPr>
              <w:spacing w:after="0"/>
              <w:rPr>
                <w:rFonts w:cs="Times New Roman"/>
                <w:sz w:val="22"/>
              </w:rPr>
            </w:pPr>
          </w:p>
        </w:tc>
      </w:tr>
      <w:tr w:rsidR="006E5B18" w:rsidRPr="000D28B5" w:rsidTr="006E5B18">
        <w:tc>
          <w:tcPr>
            <w:tcW w:w="974" w:type="dxa"/>
          </w:tcPr>
          <w:p w:rsidR="006E5B18" w:rsidRPr="000D28B5" w:rsidRDefault="004B3523" w:rsidP="00124B80">
            <w:pPr>
              <w:spacing w:after="0"/>
              <w:rPr>
                <w:rFonts w:cs="Times New Roman"/>
                <w:sz w:val="22"/>
              </w:rPr>
            </w:pPr>
            <w:r w:rsidRPr="000D28B5">
              <w:rPr>
                <w:rFonts w:cs="Times New Roman"/>
                <w:sz w:val="22"/>
              </w:rPr>
              <w:t>1.0</w:t>
            </w:r>
          </w:p>
        </w:tc>
        <w:tc>
          <w:tcPr>
            <w:tcW w:w="1219" w:type="dxa"/>
          </w:tcPr>
          <w:p w:rsidR="006E5B18" w:rsidRPr="000D28B5" w:rsidRDefault="004B3523" w:rsidP="00124B80">
            <w:pPr>
              <w:spacing w:after="0"/>
              <w:rPr>
                <w:rFonts w:cs="Times New Roman"/>
                <w:sz w:val="22"/>
              </w:rPr>
            </w:pPr>
            <w:r w:rsidRPr="000D28B5">
              <w:rPr>
                <w:rFonts w:cs="Times New Roman"/>
                <w:sz w:val="22"/>
              </w:rPr>
              <w:t>16/02/2022</w:t>
            </w:r>
          </w:p>
        </w:tc>
        <w:tc>
          <w:tcPr>
            <w:tcW w:w="1090" w:type="dxa"/>
          </w:tcPr>
          <w:p w:rsidR="004B3523" w:rsidRPr="000D28B5" w:rsidRDefault="004B3523" w:rsidP="00124B80">
            <w:pPr>
              <w:spacing w:after="0"/>
              <w:rPr>
                <w:rFonts w:cs="Times New Roman"/>
                <w:sz w:val="22"/>
              </w:rPr>
            </w:pPr>
            <w:r>
              <w:rPr>
                <w:rFonts w:cs="Times New Roman"/>
                <w:sz w:val="22"/>
              </w:rPr>
              <w:t>Balaji P</w:t>
            </w:r>
          </w:p>
          <w:p w:rsidR="006E5B18" w:rsidRDefault="004B3523" w:rsidP="00124B80">
            <w:pPr>
              <w:spacing w:after="0"/>
              <w:rPr>
                <w:rFonts w:cs="Times New Roman"/>
                <w:sz w:val="22"/>
              </w:rPr>
            </w:pPr>
            <w:r>
              <w:rPr>
                <w:rFonts w:cs="Times New Roman"/>
                <w:sz w:val="22"/>
              </w:rPr>
              <w:t>40020526</w:t>
            </w:r>
          </w:p>
        </w:tc>
        <w:tc>
          <w:tcPr>
            <w:tcW w:w="2454" w:type="dxa"/>
          </w:tcPr>
          <w:p w:rsidR="006E5B18" w:rsidRDefault="006E5B18" w:rsidP="00124B80">
            <w:pPr>
              <w:spacing w:after="0"/>
              <w:rPr>
                <w:rFonts w:cs="Times New Roman"/>
                <w:sz w:val="22"/>
              </w:rPr>
            </w:pPr>
            <w:r>
              <w:rPr>
                <w:rFonts w:cs="Times New Roman"/>
                <w:sz w:val="22"/>
              </w:rPr>
              <w:t>Essentials of Embedded System</w:t>
            </w:r>
          </w:p>
        </w:tc>
        <w:tc>
          <w:tcPr>
            <w:tcW w:w="1437" w:type="dxa"/>
          </w:tcPr>
          <w:p w:rsidR="006E5B18" w:rsidRPr="000D28B5" w:rsidRDefault="006E5B18" w:rsidP="00124B80">
            <w:pPr>
              <w:spacing w:after="0"/>
              <w:rPr>
                <w:rFonts w:cs="Times New Roman"/>
                <w:sz w:val="22"/>
              </w:rPr>
            </w:pPr>
          </w:p>
        </w:tc>
        <w:tc>
          <w:tcPr>
            <w:tcW w:w="1842" w:type="dxa"/>
          </w:tcPr>
          <w:p w:rsidR="006E5B18" w:rsidRPr="000D28B5" w:rsidRDefault="006E5B18" w:rsidP="00124B80">
            <w:pPr>
              <w:spacing w:after="0"/>
              <w:rPr>
                <w:rFonts w:cs="Times New Roman"/>
                <w:sz w:val="22"/>
              </w:rPr>
            </w:pPr>
          </w:p>
        </w:tc>
      </w:tr>
      <w:tr w:rsidR="006E5B18" w:rsidRPr="000D28B5" w:rsidTr="006E5B18">
        <w:tc>
          <w:tcPr>
            <w:tcW w:w="974" w:type="dxa"/>
          </w:tcPr>
          <w:p w:rsidR="006E5B18" w:rsidRPr="000D28B5" w:rsidRDefault="004B3523" w:rsidP="00124B80">
            <w:pPr>
              <w:spacing w:after="0"/>
              <w:rPr>
                <w:rFonts w:cs="Times New Roman"/>
                <w:sz w:val="22"/>
              </w:rPr>
            </w:pPr>
            <w:r w:rsidRPr="000D28B5">
              <w:rPr>
                <w:rFonts w:cs="Times New Roman"/>
                <w:sz w:val="22"/>
              </w:rPr>
              <w:t>1.0</w:t>
            </w:r>
          </w:p>
        </w:tc>
        <w:tc>
          <w:tcPr>
            <w:tcW w:w="1219" w:type="dxa"/>
          </w:tcPr>
          <w:p w:rsidR="006E5B18" w:rsidRPr="000D28B5" w:rsidRDefault="004B3523" w:rsidP="00124B80">
            <w:pPr>
              <w:spacing w:after="0"/>
              <w:rPr>
                <w:rFonts w:cs="Times New Roman"/>
                <w:sz w:val="22"/>
              </w:rPr>
            </w:pPr>
            <w:r w:rsidRPr="000D28B5">
              <w:rPr>
                <w:rFonts w:cs="Times New Roman"/>
                <w:sz w:val="22"/>
              </w:rPr>
              <w:t>16/02/2022</w:t>
            </w:r>
          </w:p>
        </w:tc>
        <w:tc>
          <w:tcPr>
            <w:tcW w:w="1090" w:type="dxa"/>
          </w:tcPr>
          <w:p w:rsidR="004B3523" w:rsidRPr="000D28B5" w:rsidRDefault="004B3523" w:rsidP="00124B80">
            <w:pPr>
              <w:spacing w:after="0"/>
              <w:rPr>
                <w:rFonts w:cs="Times New Roman"/>
                <w:sz w:val="22"/>
              </w:rPr>
            </w:pPr>
            <w:r>
              <w:rPr>
                <w:rFonts w:cs="Times New Roman"/>
                <w:sz w:val="22"/>
              </w:rPr>
              <w:t>Balaji P</w:t>
            </w:r>
          </w:p>
          <w:p w:rsidR="006E5B18" w:rsidRDefault="004B3523" w:rsidP="00124B80">
            <w:pPr>
              <w:spacing w:after="0"/>
              <w:rPr>
                <w:rFonts w:cs="Times New Roman"/>
                <w:sz w:val="22"/>
              </w:rPr>
            </w:pPr>
            <w:r>
              <w:rPr>
                <w:rFonts w:cs="Times New Roman"/>
                <w:sz w:val="22"/>
              </w:rPr>
              <w:t>40020526</w:t>
            </w:r>
          </w:p>
        </w:tc>
        <w:tc>
          <w:tcPr>
            <w:tcW w:w="2454" w:type="dxa"/>
          </w:tcPr>
          <w:p w:rsidR="006E5B18" w:rsidRDefault="006E5B18" w:rsidP="00124B80">
            <w:pPr>
              <w:spacing w:after="0"/>
              <w:rPr>
                <w:rFonts w:cs="Times New Roman"/>
                <w:sz w:val="22"/>
              </w:rPr>
            </w:pPr>
            <w:r>
              <w:rPr>
                <w:rFonts w:cs="Times New Roman"/>
                <w:sz w:val="22"/>
              </w:rPr>
              <w:t>Applied SDLC and Software Testing</w:t>
            </w:r>
          </w:p>
        </w:tc>
        <w:tc>
          <w:tcPr>
            <w:tcW w:w="1437" w:type="dxa"/>
          </w:tcPr>
          <w:p w:rsidR="006E5B18" w:rsidRPr="000D28B5" w:rsidRDefault="006E5B18" w:rsidP="00124B80">
            <w:pPr>
              <w:spacing w:after="0"/>
              <w:rPr>
                <w:rFonts w:cs="Times New Roman"/>
                <w:sz w:val="22"/>
              </w:rPr>
            </w:pPr>
          </w:p>
        </w:tc>
        <w:tc>
          <w:tcPr>
            <w:tcW w:w="1842" w:type="dxa"/>
          </w:tcPr>
          <w:p w:rsidR="006E5B18" w:rsidRPr="000D28B5" w:rsidRDefault="006E5B18" w:rsidP="00124B80">
            <w:pPr>
              <w:spacing w:after="0"/>
              <w:rPr>
                <w:rFonts w:cs="Times New Roman"/>
                <w:sz w:val="22"/>
              </w:rPr>
            </w:pPr>
          </w:p>
        </w:tc>
      </w:tr>
      <w:tr w:rsidR="006E5B18" w:rsidRPr="000D28B5" w:rsidTr="006E5B18">
        <w:tc>
          <w:tcPr>
            <w:tcW w:w="974" w:type="dxa"/>
          </w:tcPr>
          <w:p w:rsidR="006E5B18" w:rsidRPr="000D28B5" w:rsidRDefault="004B3523" w:rsidP="00124B80">
            <w:pPr>
              <w:spacing w:after="0"/>
              <w:rPr>
                <w:rFonts w:cs="Times New Roman"/>
                <w:sz w:val="22"/>
              </w:rPr>
            </w:pPr>
            <w:r w:rsidRPr="000D28B5">
              <w:rPr>
                <w:rFonts w:cs="Times New Roman"/>
                <w:sz w:val="22"/>
              </w:rPr>
              <w:t>1.0</w:t>
            </w:r>
          </w:p>
        </w:tc>
        <w:tc>
          <w:tcPr>
            <w:tcW w:w="1219" w:type="dxa"/>
          </w:tcPr>
          <w:p w:rsidR="006E5B18" w:rsidRPr="000D28B5" w:rsidRDefault="004B3523" w:rsidP="00124B80">
            <w:pPr>
              <w:spacing w:after="0"/>
              <w:rPr>
                <w:rFonts w:cs="Times New Roman"/>
                <w:sz w:val="22"/>
              </w:rPr>
            </w:pPr>
            <w:r w:rsidRPr="000D28B5">
              <w:rPr>
                <w:rFonts w:cs="Times New Roman"/>
                <w:sz w:val="22"/>
              </w:rPr>
              <w:t>16/02/2022</w:t>
            </w:r>
          </w:p>
        </w:tc>
        <w:tc>
          <w:tcPr>
            <w:tcW w:w="1090" w:type="dxa"/>
          </w:tcPr>
          <w:p w:rsidR="004B3523" w:rsidRPr="000D28B5" w:rsidRDefault="004B3523" w:rsidP="00124B80">
            <w:pPr>
              <w:spacing w:after="0"/>
              <w:rPr>
                <w:rFonts w:cs="Times New Roman"/>
                <w:sz w:val="22"/>
              </w:rPr>
            </w:pPr>
            <w:r>
              <w:rPr>
                <w:rFonts w:cs="Times New Roman"/>
                <w:sz w:val="22"/>
              </w:rPr>
              <w:t>Balaji P</w:t>
            </w:r>
          </w:p>
          <w:p w:rsidR="006E5B18" w:rsidRDefault="004B3523" w:rsidP="00124B80">
            <w:pPr>
              <w:spacing w:after="0"/>
              <w:rPr>
                <w:rFonts w:cs="Times New Roman"/>
                <w:sz w:val="22"/>
              </w:rPr>
            </w:pPr>
            <w:r>
              <w:rPr>
                <w:rFonts w:cs="Times New Roman"/>
                <w:sz w:val="22"/>
              </w:rPr>
              <w:t>40020526</w:t>
            </w:r>
          </w:p>
        </w:tc>
        <w:tc>
          <w:tcPr>
            <w:tcW w:w="2454" w:type="dxa"/>
          </w:tcPr>
          <w:p w:rsidR="006E5B18" w:rsidRDefault="006E5B18" w:rsidP="00124B80">
            <w:pPr>
              <w:spacing w:after="0"/>
              <w:rPr>
                <w:rFonts w:cs="Times New Roman"/>
                <w:sz w:val="22"/>
              </w:rPr>
            </w:pPr>
            <w:r>
              <w:rPr>
                <w:rFonts w:cs="Times New Roman"/>
                <w:sz w:val="22"/>
              </w:rPr>
              <w:t>OOPS with Python</w:t>
            </w:r>
          </w:p>
        </w:tc>
        <w:tc>
          <w:tcPr>
            <w:tcW w:w="1437" w:type="dxa"/>
          </w:tcPr>
          <w:p w:rsidR="006E5B18" w:rsidRPr="000D28B5" w:rsidRDefault="006E5B18" w:rsidP="00124B80">
            <w:pPr>
              <w:spacing w:after="0"/>
              <w:rPr>
                <w:rFonts w:cs="Times New Roman"/>
                <w:sz w:val="22"/>
              </w:rPr>
            </w:pPr>
          </w:p>
        </w:tc>
        <w:tc>
          <w:tcPr>
            <w:tcW w:w="1842" w:type="dxa"/>
          </w:tcPr>
          <w:p w:rsidR="006E5B18" w:rsidRPr="000D28B5" w:rsidRDefault="006E5B18" w:rsidP="00124B80">
            <w:pPr>
              <w:spacing w:after="0"/>
              <w:rPr>
                <w:rFonts w:cs="Times New Roman"/>
                <w:sz w:val="22"/>
              </w:rPr>
            </w:pPr>
          </w:p>
        </w:tc>
      </w:tr>
      <w:tr w:rsidR="006E5B18" w:rsidRPr="000D28B5" w:rsidTr="006E5B18">
        <w:tc>
          <w:tcPr>
            <w:tcW w:w="974" w:type="dxa"/>
          </w:tcPr>
          <w:p w:rsidR="006E5B18" w:rsidRPr="000D28B5" w:rsidRDefault="004B3523" w:rsidP="00124B80">
            <w:pPr>
              <w:spacing w:after="0"/>
              <w:rPr>
                <w:rFonts w:cs="Times New Roman"/>
                <w:sz w:val="22"/>
              </w:rPr>
            </w:pPr>
            <w:r w:rsidRPr="000D28B5">
              <w:rPr>
                <w:rFonts w:cs="Times New Roman"/>
                <w:sz w:val="22"/>
              </w:rPr>
              <w:t>1.0</w:t>
            </w:r>
          </w:p>
        </w:tc>
        <w:tc>
          <w:tcPr>
            <w:tcW w:w="1219" w:type="dxa"/>
          </w:tcPr>
          <w:p w:rsidR="006E5B18" w:rsidRPr="000D28B5" w:rsidRDefault="004B3523" w:rsidP="00124B80">
            <w:pPr>
              <w:spacing w:after="0"/>
              <w:rPr>
                <w:rFonts w:cs="Times New Roman"/>
                <w:sz w:val="22"/>
              </w:rPr>
            </w:pPr>
            <w:r w:rsidRPr="000D28B5">
              <w:rPr>
                <w:rFonts w:cs="Times New Roman"/>
                <w:sz w:val="22"/>
              </w:rPr>
              <w:t>16/02/2022</w:t>
            </w:r>
          </w:p>
        </w:tc>
        <w:tc>
          <w:tcPr>
            <w:tcW w:w="1090" w:type="dxa"/>
          </w:tcPr>
          <w:p w:rsidR="004B3523" w:rsidRPr="000D28B5" w:rsidRDefault="004B3523" w:rsidP="00124B80">
            <w:pPr>
              <w:spacing w:after="0"/>
              <w:rPr>
                <w:rFonts w:cs="Times New Roman"/>
                <w:sz w:val="22"/>
              </w:rPr>
            </w:pPr>
            <w:r>
              <w:rPr>
                <w:rFonts w:cs="Times New Roman"/>
                <w:sz w:val="22"/>
              </w:rPr>
              <w:t>Balaji P</w:t>
            </w:r>
          </w:p>
          <w:p w:rsidR="006E5B18" w:rsidRDefault="004B3523" w:rsidP="00124B80">
            <w:pPr>
              <w:spacing w:after="0"/>
              <w:rPr>
                <w:rFonts w:cs="Times New Roman"/>
                <w:sz w:val="22"/>
              </w:rPr>
            </w:pPr>
            <w:r>
              <w:rPr>
                <w:rFonts w:cs="Times New Roman"/>
                <w:sz w:val="22"/>
              </w:rPr>
              <w:t>40020526</w:t>
            </w:r>
          </w:p>
        </w:tc>
        <w:tc>
          <w:tcPr>
            <w:tcW w:w="2454" w:type="dxa"/>
          </w:tcPr>
          <w:p w:rsidR="006E5B18" w:rsidRDefault="004B3523" w:rsidP="00124B80">
            <w:pPr>
              <w:spacing w:after="0"/>
              <w:rPr>
                <w:rFonts w:cs="Times New Roman"/>
                <w:sz w:val="22"/>
              </w:rPr>
            </w:pPr>
            <w:r>
              <w:rPr>
                <w:rFonts w:cs="Times New Roman"/>
                <w:sz w:val="22"/>
              </w:rPr>
              <w:t>Applied Model Based Design Module</w:t>
            </w:r>
          </w:p>
        </w:tc>
        <w:tc>
          <w:tcPr>
            <w:tcW w:w="1437" w:type="dxa"/>
          </w:tcPr>
          <w:p w:rsidR="006E5B18" w:rsidRPr="000D28B5" w:rsidRDefault="006E5B18" w:rsidP="00124B80">
            <w:pPr>
              <w:spacing w:after="0"/>
              <w:rPr>
                <w:rFonts w:cs="Times New Roman"/>
                <w:sz w:val="22"/>
              </w:rPr>
            </w:pPr>
          </w:p>
        </w:tc>
        <w:tc>
          <w:tcPr>
            <w:tcW w:w="1842" w:type="dxa"/>
          </w:tcPr>
          <w:p w:rsidR="006E5B18" w:rsidRPr="000D28B5" w:rsidRDefault="006E5B18" w:rsidP="00124B80">
            <w:pPr>
              <w:spacing w:after="0"/>
              <w:rPr>
                <w:rFonts w:cs="Times New Roman"/>
                <w:sz w:val="22"/>
              </w:rPr>
            </w:pPr>
          </w:p>
        </w:tc>
      </w:tr>
      <w:tr w:rsidR="004B3523" w:rsidRPr="000D28B5" w:rsidTr="006E5B18">
        <w:tc>
          <w:tcPr>
            <w:tcW w:w="974" w:type="dxa"/>
          </w:tcPr>
          <w:p w:rsidR="004B3523" w:rsidRPr="000D28B5" w:rsidRDefault="004B3523" w:rsidP="00124B80">
            <w:pPr>
              <w:spacing w:after="0"/>
              <w:rPr>
                <w:rFonts w:cs="Times New Roman"/>
                <w:sz w:val="22"/>
              </w:rPr>
            </w:pPr>
            <w:r w:rsidRPr="000D28B5">
              <w:rPr>
                <w:rFonts w:cs="Times New Roman"/>
                <w:sz w:val="22"/>
              </w:rPr>
              <w:t>1.0</w:t>
            </w:r>
          </w:p>
        </w:tc>
        <w:tc>
          <w:tcPr>
            <w:tcW w:w="1219" w:type="dxa"/>
          </w:tcPr>
          <w:p w:rsidR="004B3523" w:rsidRPr="000D28B5" w:rsidRDefault="004B3523" w:rsidP="00124B80">
            <w:pPr>
              <w:spacing w:after="0"/>
              <w:rPr>
                <w:rFonts w:cs="Times New Roman"/>
                <w:sz w:val="22"/>
              </w:rPr>
            </w:pPr>
            <w:r w:rsidRPr="000D28B5">
              <w:rPr>
                <w:rFonts w:cs="Times New Roman"/>
                <w:sz w:val="22"/>
              </w:rPr>
              <w:t>16/02/2022</w:t>
            </w:r>
          </w:p>
        </w:tc>
        <w:tc>
          <w:tcPr>
            <w:tcW w:w="1090" w:type="dxa"/>
          </w:tcPr>
          <w:p w:rsidR="004B3523" w:rsidRPr="000D28B5" w:rsidRDefault="004B3523" w:rsidP="00124B80">
            <w:pPr>
              <w:spacing w:after="0"/>
              <w:rPr>
                <w:rFonts w:cs="Times New Roman"/>
                <w:sz w:val="22"/>
              </w:rPr>
            </w:pPr>
            <w:r>
              <w:rPr>
                <w:rFonts w:cs="Times New Roman"/>
                <w:sz w:val="22"/>
              </w:rPr>
              <w:t>Balaji P</w:t>
            </w:r>
          </w:p>
          <w:p w:rsidR="004B3523" w:rsidRDefault="004B3523" w:rsidP="00124B80">
            <w:pPr>
              <w:spacing w:after="0"/>
              <w:rPr>
                <w:rFonts w:cs="Times New Roman"/>
                <w:sz w:val="22"/>
              </w:rPr>
            </w:pPr>
            <w:r>
              <w:rPr>
                <w:rFonts w:cs="Times New Roman"/>
                <w:sz w:val="22"/>
              </w:rPr>
              <w:t>40020526</w:t>
            </w:r>
          </w:p>
        </w:tc>
        <w:tc>
          <w:tcPr>
            <w:tcW w:w="2454" w:type="dxa"/>
          </w:tcPr>
          <w:p w:rsidR="004B3523" w:rsidRDefault="004B3523" w:rsidP="00124B80">
            <w:pPr>
              <w:spacing w:after="0"/>
              <w:rPr>
                <w:rFonts w:cs="Times New Roman"/>
                <w:sz w:val="22"/>
              </w:rPr>
            </w:pPr>
            <w:r>
              <w:rPr>
                <w:rFonts w:cs="Times New Roman"/>
                <w:sz w:val="22"/>
              </w:rPr>
              <w:t xml:space="preserve">Mastering Microcontrollers with Embedded Driver Development module </w:t>
            </w:r>
          </w:p>
        </w:tc>
        <w:tc>
          <w:tcPr>
            <w:tcW w:w="1437" w:type="dxa"/>
          </w:tcPr>
          <w:p w:rsidR="004B3523" w:rsidRPr="000D28B5" w:rsidRDefault="004B3523" w:rsidP="00124B80">
            <w:pPr>
              <w:spacing w:after="0"/>
              <w:rPr>
                <w:rFonts w:cs="Times New Roman"/>
                <w:sz w:val="22"/>
              </w:rPr>
            </w:pPr>
          </w:p>
        </w:tc>
        <w:tc>
          <w:tcPr>
            <w:tcW w:w="1842" w:type="dxa"/>
          </w:tcPr>
          <w:p w:rsidR="004B3523" w:rsidRPr="000D28B5" w:rsidRDefault="004B3523" w:rsidP="00124B80">
            <w:pPr>
              <w:spacing w:after="0"/>
              <w:rPr>
                <w:rFonts w:cs="Times New Roman"/>
                <w:sz w:val="22"/>
              </w:rPr>
            </w:pPr>
          </w:p>
        </w:tc>
      </w:tr>
      <w:tr w:rsidR="004B3523" w:rsidRPr="000D28B5" w:rsidTr="006E5B18">
        <w:tc>
          <w:tcPr>
            <w:tcW w:w="974" w:type="dxa"/>
          </w:tcPr>
          <w:p w:rsidR="004B3523" w:rsidRPr="000D28B5" w:rsidRDefault="004B3523" w:rsidP="00124B80">
            <w:pPr>
              <w:spacing w:after="0"/>
              <w:rPr>
                <w:rFonts w:cs="Times New Roman"/>
                <w:sz w:val="22"/>
              </w:rPr>
            </w:pPr>
            <w:r w:rsidRPr="000D28B5">
              <w:rPr>
                <w:rFonts w:cs="Times New Roman"/>
                <w:sz w:val="22"/>
              </w:rPr>
              <w:t>1.0</w:t>
            </w:r>
          </w:p>
        </w:tc>
        <w:tc>
          <w:tcPr>
            <w:tcW w:w="1219" w:type="dxa"/>
          </w:tcPr>
          <w:p w:rsidR="004B3523" w:rsidRPr="000D28B5" w:rsidRDefault="004B3523" w:rsidP="00124B80">
            <w:pPr>
              <w:spacing w:after="0"/>
              <w:rPr>
                <w:rFonts w:cs="Times New Roman"/>
                <w:sz w:val="22"/>
              </w:rPr>
            </w:pPr>
            <w:r w:rsidRPr="000D28B5">
              <w:rPr>
                <w:rFonts w:cs="Times New Roman"/>
                <w:sz w:val="22"/>
              </w:rPr>
              <w:t>16/02/2022</w:t>
            </w:r>
          </w:p>
        </w:tc>
        <w:tc>
          <w:tcPr>
            <w:tcW w:w="1090" w:type="dxa"/>
          </w:tcPr>
          <w:p w:rsidR="004B3523" w:rsidRPr="000D28B5" w:rsidRDefault="004B3523" w:rsidP="00124B80">
            <w:pPr>
              <w:spacing w:after="0"/>
              <w:rPr>
                <w:rFonts w:cs="Times New Roman"/>
                <w:sz w:val="22"/>
              </w:rPr>
            </w:pPr>
            <w:r>
              <w:rPr>
                <w:rFonts w:cs="Times New Roman"/>
                <w:sz w:val="22"/>
              </w:rPr>
              <w:t>Balaji P</w:t>
            </w:r>
          </w:p>
          <w:p w:rsidR="004B3523" w:rsidRDefault="004B3523" w:rsidP="00124B80">
            <w:pPr>
              <w:spacing w:after="0"/>
              <w:rPr>
                <w:rFonts w:cs="Times New Roman"/>
                <w:sz w:val="22"/>
              </w:rPr>
            </w:pPr>
            <w:r>
              <w:rPr>
                <w:rFonts w:cs="Times New Roman"/>
                <w:sz w:val="22"/>
              </w:rPr>
              <w:t>40020526</w:t>
            </w:r>
          </w:p>
        </w:tc>
        <w:tc>
          <w:tcPr>
            <w:tcW w:w="2454" w:type="dxa"/>
          </w:tcPr>
          <w:p w:rsidR="004B3523" w:rsidRDefault="004B3523" w:rsidP="00124B80">
            <w:pPr>
              <w:spacing w:after="0"/>
              <w:rPr>
                <w:rFonts w:cs="Times New Roman"/>
                <w:sz w:val="22"/>
              </w:rPr>
            </w:pPr>
            <w:r>
              <w:rPr>
                <w:rFonts w:cs="Times New Roman"/>
                <w:sz w:val="22"/>
              </w:rPr>
              <w:t>Overview of Automotive Systems</w:t>
            </w:r>
          </w:p>
        </w:tc>
        <w:tc>
          <w:tcPr>
            <w:tcW w:w="1437" w:type="dxa"/>
          </w:tcPr>
          <w:p w:rsidR="004B3523" w:rsidRPr="000D28B5" w:rsidRDefault="004B3523" w:rsidP="00124B80">
            <w:pPr>
              <w:spacing w:after="0"/>
              <w:rPr>
                <w:rFonts w:cs="Times New Roman"/>
                <w:sz w:val="22"/>
              </w:rPr>
            </w:pPr>
          </w:p>
        </w:tc>
        <w:tc>
          <w:tcPr>
            <w:tcW w:w="1842" w:type="dxa"/>
          </w:tcPr>
          <w:p w:rsidR="004B3523" w:rsidRPr="000D28B5" w:rsidRDefault="004B3523" w:rsidP="00124B80">
            <w:pPr>
              <w:spacing w:after="0"/>
              <w:rPr>
                <w:rFonts w:cs="Times New Roman"/>
                <w:sz w:val="22"/>
              </w:rPr>
            </w:pPr>
          </w:p>
        </w:tc>
      </w:tr>
      <w:tr w:rsidR="004B3523" w:rsidRPr="000D28B5" w:rsidTr="006E5B18">
        <w:tc>
          <w:tcPr>
            <w:tcW w:w="974" w:type="dxa"/>
          </w:tcPr>
          <w:p w:rsidR="004B3523" w:rsidRPr="000D28B5" w:rsidRDefault="004B3523" w:rsidP="00124B80">
            <w:pPr>
              <w:spacing w:after="0"/>
              <w:rPr>
                <w:rFonts w:cs="Times New Roman"/>
                <w:sz w:val="22"/>
              </w:rPr>
            </w:pPr>
            <w:r w:rsidRPr="000D28B5">
              <w:rPr>
                <w:rFonts w:cs="Times New Roman"/>
                <w:sz w:val="22"/>
              </w:rPr>
              <w:t>1.0</w:t>
            </w:r>
          </w:p>
        </w:tc>
        <w:tc>
          <w:tcPr>
            <w:tcW w:w="1219" w:type="dxa"/>
          </w:tcPr>
          <w:p w:rsidR="004B3523" w:rsidRPr="000D28B5" w:rsidRDefault="004B3523" w:rsidP="00124B80">
            <w:pPr>
              <w:spacing w:after="0"/>
              <w:rPr>
                <w:rFonts w:cs="Times New Roman"/>
                <w:sz w:val="22"/>
              </w:rPr>
            </w:pPr>
            <w:r w:rsidRPr="000D28B5">
              <w:rPr>
                <w:rFonts w:cs="Times New Roman"/>
                <w:sz w:val="22"/>
              </w:rPr>
              <w:t>16/02/2022</w:t>
            </w:r>
          </w:p>
        </w:tc>
        <w:tc>
          <w:tcPr>
            <w:tcW w:w="1090" w:type="dxa"/>
          </w:tcPr>
          <w:p w:rsidR="004B3523" w:rsidRPr="000D28B5" w:rsidRDefault="004B3523" w:rsidP="00124B80">
            <w:pPr>
              <w:spacing w:after="0"/>
              <w:rPr>
                <w:rFonts w:cs="Times New Roman"/>
                <w:sz w:val="22"/>
              </w:rPr>
            </w:pPr>
            <w:r>
              <w:rPr>
                <w:rFonts w:cs="Times New Roman"/>
                <w:sz w:val="22"/>
              </w:rPr>
              <w:t>Balaji P</w:t>
            </w:r>
          </w:p>
          <w:p w:rsidR="004B3523" w:rsidRDefault="004B3523" w:rsidP="00124B80">
            <w:pPr>
              <w:spacing w:after="0"/>
              <w:rPr>
                <w:rFonts w:cs="Times New Roman"/>
                <w:sz w:val="22"/>
              </w:rPr>
            </w:pPr>
            <w:r>
              <w:rPr>
                <w:rFonts w:cs="Times New Roman"/>
                <w:sz w:val="22"/>
              </w:rPr>
              <w:t>40020526</w:t>
            </w:r>
          </w:p>
        </w:tc>
        <w:tc>
          <w:tcPr>
            <w:tcW w:w="2454" w:type="dxa"/>
          </w:tcPr>
          <w:p w:rsidR="004B3523" w:rsidRDefault="004B3523" w:rsidP="00124B80">
            <w:pPr>
              <w:spacing w:after="0"/>
              <w:rPr>
                <w:rFonts w:cs="Times New Roman"/>
                <w:sz w:val="22"/>
              </w:rPr>
            </w:pPr>
            <w:r>
              <w:rPr>
                <w:rFonts w:cs="Times New Roman"/>
                <w:sz w:val="22"/>
              </w:rPr>
              <w:t>Applied Control Systems and Vehicle Dynamics</w:t>
            </w:r>
          </w:p>
        </w:tc>
        <w:tc>
          <w:tcPr>
            <w:tcW w:w="1437" w:type="dxa"/>
          </w:tcPr>
          <w:p w:rsidR="004B3523" w:rsidRPr="000D28B5" w:rsidRDefault="004B3523" w:rsidP="00124B80">
            <w:pPr>
              <w:spacing w:after="0"/>
              <w:rPr>
                <w:rFonts w:cs="Times New Roman"/>
                <w:sz w:val="22"/>
              </w:rPr>
            </w:pPr>
          </w:p>
        </w:tc>
        <w:tc>
          <w:tcPr>
            <w:tcW w:w="1842" w:type="dxa"/>
          </w:tcPr>
          <w:p w:rsidR="004B3523" w:rsidRPr="000D28B5" w:rsidRDefault="004B3523" w:rsidP="00124B80">
            <w:pPr>
              <w:spacing w:after="0"/>
              <w:rPr>
                <w:rFonts w:cs="Times New Roman"/>
                <w:sz w:val="22"/>
              </w:rPr>
            </w:pPr>
          </w:p>
        </w:tc>
      </w:tr>
      <w:tr w:rsidR="004B3523" w:rsidRPr="000D28B5" w:rsidTr="006E5B18">
        <w:tc>
          <w:tcPr>
            <w:tcW w:w="974" w:type="dxa"/>
          </w:tcPr>
          <w:p w:rsidR="004B3523" w:rsidRPr="000D28B5" w:rsidRDefault="004B3523" w:rsidP="00124B80">
            <w:pPr>
              <w:spacing w:after="0"/>
              <w:rPr>
                <w:rFonts w:cs="Times New Roman"/>
                <w:sz w:val="22"/>
              </w:rPr>
            </w:pPr>
            <w:r w:rsidRPr="000D28B5">
              <w:rPr>
                <w:rFonts w:cs="Times New Roman"/>
                <w:sz w:val="22"/>
              </w:rPr>
              <w:t>1.0</w:t>
            </w:r>
          </w:p>
        </w:tc>
        <w:tc>
          <w:tcPr>
            <w:tcW w:w="1219" w:type="dxa"/>
          </w:tcPr>
          <w:p w:rsidR="004B3523" w:rsidRPr="000D28B5" w:rsidRDefault="004B3523" w:rsidP="00124B80">
            <w:pPr>
              <w:spacing w:after="0"/>
              <w:rPr>
                <w:rFonts w:cs="Times New Roman"/>
                <w:sz w:val="22"/>
              </w:rPr>
            </w:pPr>
            <w:r w:rsidRPr="000D28B5">
              <w:rPr>
                <w:rFonts w:cs="Times New Roman"/>
                <w:sz w:val="22"/>
              </w:rPr>
              <w:t>16/02/2022</w:t>
            </w:r>
          </w:p>
        </w:tc>
        <w:tc>
          <w:tcPr>
            <w:tcW w:w="1090" w:type="dxa"/>
          </w:tcPr>
          <w:p w:rsidR="004B3523" w:rsidRPr="000D28B5" w:rsidRDefault="004B3523" w:rsidP="00124B80">
            <w:pPr>
              <w:spacing w:after="0"/>
              <w:rPr>
                <w:rFonts w:cs="Times New Roman"/>
                <w:sz w:val="22"/>
              </w:rPr>
            </w:pPr>
            <w:r>
              <w:rPr>
                <w:rFonts w:cs="Times New Roman"/>
                <w:sz w:val="22"/>
              </w:rPr>
              <w:t>Balaji P</w:t>
            </w:r>
          </w:p>
          <w:p w:rsidR="004B3523" w:rsidRDefault="004B3523" w:rsidP="00124B80">
            <w:pPr>
              <w:spacing w:after="0"/>
              <w:rPr>
                <w:rFonts w:cs="Times New Roman"/>
                <w:sz w:val="22"/>
              </w:rPr>
            </w:pPr>
            <w:r>
              <w:rPr>
                <w:rFonts w:cs="Times New Roman"/>
                <w:sz w:val="22"/>
              </w:rPr>
              <w:t>40020526</w:t>
            </w:r>
          </w:p>
        </w:tc>
        <w:tc>
          <w:tcPr>
            <w:tcW w:w="2454" w:type="dxa"/>
          </w:tcPr>
          <w:p w:rsidR="004B3523" w:rsidRDefault="004B3523" w:rsidP="00124B80">
            <w:pPr>
              <w:spacing w:after="0"/>
              <w:rPr>
                <w:rFonts w:cs="Times New Roman"/>
                <w:sz w:val="22"/>
              </w:rPr>
            </w:pPr>
            <w:r>
              <w:rPr>
                <w:rFonts w:cs="Times New Roman"/>
                <w:sz w:val="22"/>
              </w:rPr>
              <w:t xml:space="preserve">Classic </w:t>
            </w:r>
            <w:proofErr w:type="spellStart"/>
            <w:r>
              <w:rPr>
                <w:rFonts w:cs="Times New Roman"/>
                <w:sz w:val="22"/>
              </w:rPr>
              <w:t>Autosar</w:t>
            </w:r>
            <w:proofErr w:type="spellEnd"/>
            <w:r>
              <w:rPr>
                <w:rFonts w:cs="Times New Roman"/>
                <w:sz w:val="22"/>
              </w:rPr>
              <w:t xml:space="preserve"> Basic to </w:t>
            </w:r>
            <w:proofErr w:type="spellStart"/>
            <w:r>
              <w:rPr>
                <w:rFonts w:cs="Times New Roman"/>
                <w:sz w:val="22"/>
              </w:rPr>
              <w:t>Intermidiate</w:t>
            </w:r>
            <w:proofErr w:type="spellEnd"/>
          </w:p>
        </w:tc>
        <w:tc>
          <w:tcPr>
            <w:tcW w:w="1437" w:type="dxa"/>
          </w:tcPr>
          <w:p w:rsidR="004B3523" w:rsidRPr="000D28B5" w:rsidRDefault="004B3523" w:rsidP="00124B80">
            <w:pPr>
              <w:spacing w:after="0"/>
              <w:rPr>
                <w:rFonts w:cs="Times New Roman"/>
                <w:sz w:val="22"/>
              </w:rPr>
            </w:pPr>
          </w:p>
        </w:tc>
        <w:tc>
          <w:tcPr>
            <w:tcW w:w="1842" w:type="dxa"/>
          </w:tcPr>
          <w:p w:rsidR="004B3523" w:rsidRPr="000D28B5" w:rsidRDefault="004B3523" w:rsidP="00124B80">
            <w:pPr>
              <w:spacing w:after="0"/>
              <w:rPr>
                <w:rFonts w:cs="Times New Roman"/>
                <w:sz w:val="22"/>
              </w:rPr>
            </w:pPr>
          </w:p>
        </w:tc>
      </w:tr>
    </w:tbl>
    <w:p w:rsidR="000D28B5" w:rsidRPr="000D28B5" w:rsidRDefault="000D28B5" w:rsidP="00124B80">
      <w:pPr>
        <w:spacing w:after="0"/>
        <w:rPr>
          <w:rFonts w:cs="Times New Roman"/>
          <w:sz w:val="22"/>
        </w:rPr>
      </w:pPr>
    </w:p>
    <w:p w:rsidR="000D28B5" w:rsidRDefault="000D28B5" w:rsidP="00124B80">
      <w:pPr>
        <w:spacing w:after="0"/>
      </w:pPr>
    </w:p>
    <w:p w:rsidR="00FD1B76" w:rsidRDefault="00FD1B76" w:rsidP="00124B80">
      <w:pPr>
        <w:spacing w:after="0"/>
      </w:pPr>
    </w:p>
    <w:p w:rsidR="00FD1B76" w:rsidRDefault="00FD1B76" w:rsidP="00124B80">
      <w:pPr>
        <w:spacing w:after="0"/>
      </w:pPr>
    </w:p>
    <w:p w:rsidR="00FD1B76" w:rsidRDefault="00FD1B76" w:rsidP="00124B80">
      <w:pPr>
        <w:spacing w:after="0"/>
      </w:pPr>
    </w:p>
    <w:p w:rsidR="00FD1B76" w:rsidRDefault="00FD1B76" w:rsidP="00124B80">
      <w:pPr>
        <w:spacing w:after="0"/>
      </w:pPr>
    </w:p>
    <w:p w:rsidR="00FD1B76" w:rsidRDefault="00FD1B76" w:rsidP="00124B80">
      <w:pPr>
        <w:spacing w:after="0"/>
      </w:pPr>
    </w:p>
    <w:p w:rsidR="006E65B7" w:rsidRDefault="006E65B7" w:rsidP="00124B80">
      <w:pPr>
        <w:spacing w:after="0"/>
      </w:pPr>
    </w:p>
    <w:p w:rsidR="006E65B7" w:rsidRDefault="006E65B7" w:rsidP="00124B80">
      <w:pPr>
        <w:spacing w:after="0"/>
      </w:pPr>
    </w:p>
    <w:p w:rsidR="006E65B7" w:rsidRDefault="006E65B7" w:rsidP="00124B80">
      <w:pPr>
        <w:spacing w:after="0"/>
      </w:pPr>
    </w:p>
    <w:p w:rsidR="006E65B7" w:rsidRDefault="006E65B7" w:rsidP="00124B80">
      <w:pPr>
        <w:spacing w:after="0"/>
      </w:pPr>
    </w:p>
    <w:p w:rsidR="006E65B7" w:rsidRDefault="006E65B7" w:rsidP="00124B80">
      <w:pPr>
        <w:spacing w:after="0"/>
      </w:pPr>
    </w:p>
    <w:p w:rsidR="006E65B7" w:rsidRDefault="006E65B7" w:rsidP="00124B80">
      <w:pPr>
        <w:spacing w:after="0"/>
      </w:pPr>
    </w:p>
    <w:p w:rsidR="006E65B7" w:rsidRDefault="006E65B7" w:rsidP="00124B80">
      <w:pPr>
        <w:spacing w:after="0"/>
      </w:pPr>
    </w:p>
    <w:p w:rsidR="006E65B7" w:rsidRDefault="006E65B7" w:rsidP="00124B80">
      <w:pPr>
        <w:spacing w:after="0"/>
      </w:pPr>
    </w:p>
    <w:p w:rsidR="006E65B7" w:rsidRDefault="006E65B7" w:rsidP="00124B80">
      <w:pPr>
        <w:spacing w:after="0"/>
      </w:pPr>
    </w:p>
    <w:p w:rsidR="006E65B7" w:rsidRDefault="006E65B7" w:rsidP="00124B80">
      <w:pPr>
        <w:spacing w:after="0"/>
      </w:pPr>
    </w:p>
    <w:p w:rsidR="006E65B7" w:rsidRDefault="006E65B7" w:rsidP="00124B80">
      <w:pPr>
        <w:spacing w:after="0"/>
      </w:pPr>
    </w:p>
    <w:p w:rsidR="006E65B7" w:rsidRDefault="006E65B7" w:rsidP="00124B80">
      <w:pPr>
        <w:spacing w:after="0"/>
      </w:pPr>
    </w:p>
    <w:p w:rsidR="006E65B7" w:rsidRDefault="006E65B7" w:rsidP="00124B80">
      <w:pPr>
        <w:spacing w:after="0"/>
      </w:pPr>
    </w:p>
    <w:p w:rsidR="006E65B7" w:rsidRDefault="006E65B7" w:rsidP="00124B80">
      <w:pPr>
        <w:spacing w:after="0"/>
      </w:pPr>
    </w:p>
    <w:p w:rsidR="006E65B7" w:rsidRDefault="006E65B7" w:rsidP="00124B80">
      <w:pPr>
        <w:spacing w:after="0"/>
      </w:pPr>
    </w:p>
    <w:p w:rsidR="006E65B7" w:rsidRDefault="006E65B7" w:rsidP="00124B80">
      <w:pPr>
        <w:spacing w:after="0"/>
      </w:pPr>
    </w:p>
    <w:p w:rsidR="004B3523" w:rsidRDefault="004B3523" w:rsidP="00124B80">
      <w:pPr>
        <w:spacing w:after="0"/>
      </w:pPr>
    </w:p>
    <w:p w:rsidR="00FD1B76" w:rsidRDefault="00FD1B76" w:rsidP="00124B80">
      <w:pPr>
        <w:spacing w:after="0"/>
      </w:pPr>
    </w:p>
    <w:sdt>
      <w:sdtPr>
        <w:rPr>
          <w:rFonts w:cstheme="minorBidi"/>
          <w:b w:val="0"/>
          <w:sz w:val="24"/>
          <w:lang w:val="en-IN"/>
        </w:rPr>
        <w:id w:val="-1632931273"/>
        <w:docPartObj>
          <w:docPartGallery w:val="Table of Contents"/>
          <w:docPartUnique/>
        </w:docPartObj>
      </w:sdtPr>
      <w:sdtEndPr>
        <w:rPr>
          <w:bCs/>
          <w:noProof/>
        </w:rPr>
      </w:sdtEndPr>
      <w:sdtContent>
        <w:p w:rsidR="00847650" w:rsidRDefault="00847650" w:rsidP="00124B80">
          <w:pPr>
            <w:pStyle w:val="TOCHeading"/>
            <w:spacing w:after="0"/>
          </w:pPr>
          <w:r>
            <w:t>Contents</w:t>
          </w:r>
        </w:p>
        <w:p w:rsidR="006E65B7" w:rsidRDefault="00847650">
          <w:pPr>
            <w:pStyle w:val="TOC1"/>
            <w:tabs>
              <w:tab w:val="right" w:leader="dot" w:pos="9016"/>
            </w:tabs>
            <w:rPr>
              <w:rFonts w:asciiTheme="minorHAnsi" w:eastAsiaTheme="minorEastAsia" w:hAnsiTheme="minorHAnsi"/>
              <w:noProof/>
              <w:sz w:val="22"/>
              <w:lang w:eastAsia="en-IN"/>
            </w:rPr>
          </w:pPr>
          <w:r>
            <w:fldChar w:fldCharType="begin"/>
          </w:r>
          <w:r>
            <w:instrText xml:space="preserve"> TOC \o "1-3" \h \z \u </w:instrText>
          </w:r>
          <w:r>
            <w:fldChar w:fldCharType="separate"/>
          </w:r>
          <w:hyperlink w:anchor="_Toc96429210" w:history="1">
            <w:r w:rsidR="006E65B7" w:rsidRPr="008C70D4">
              <w:rPr>
                <w:rStyle w:val="Hyperlink"/>
                <w:noProof/>
              </w:rPr>
              <w:t>Miniproject – 1: Shuttle Score [Individual]</w:t>
            </w:r>
            <w:r w:rsidR="006E65B7">
              <w:rPr>
                <w:noProof/>
                <w:webHidden/>
              </w:rPr>
              <w:tab/>
            </w:r>
            <w:r w:rsidR="006E65B7">
              <w:rPr>
                <w:noProof/>
                <w:webHidden/>
              </w:rPr>
              <w:fldChar w:fldCharType="begin"/>
            </w:r>
            <w:r w:rsidR="006E65B7">
              <w:rPr>
                <w:noProof/>
                <w:webHidden/>
              </w:rPr>
              <w:instrText xml:space="preserve"> PAGEREF _Toc96429210 \h </w:instrText>
            </w:r>
            <w:r w:rsidR="006E65B7">
              <w:rPr>
                <w:noProof/>
                <w:webHidden/>
              </w:rPr>
            </w:r>
            <w:r w:rsidR="006E65B7">
              <w:rPr>
                <w:noProof/>
                <w:webHidden/>
              </w:rPr>
              <w:fldChar w:fldCharType="separate"/>
            </w:r>
            <w:r w:rsidR="006E65B7">
              <w:rPr>
                <w:noProof/>
                <w:webHidden/>
              </w:rPr>
              <w:t>4</w:t>
            </w:r>
            <w:r w:rsidR="006E65B7">
              <w:rPr>
                <w:noProof/>
                <w:webHidden/>
              </w:rPr>
              <w:fldChar w:fldCharType="end"/>
            </w:r>
          </w:hyperlink>
        </w:p>
        <w:p w:rsidR="006E65B7" w:rsidRDefault="005B5A6C">
          <w:pPr>
            <w:pStyle w:val="TOC2"/>
            <w:tabs>
              <w:tab w:val="right" w:leader="dot" w:pos="9016"/>
            </w:tabs>
            <w:rPr>
              <w:rFonts w:cstheme="minorBidi"/>
              <w:noProof/>
              <w:lang w:val="en-IN" w:eastAsia="en-IN"/>
            </w:rPr>
          </w:pPr>
          <w:hyperlink w:anchor="_Toc96429211" w:history="1">
            <w:r w:rsidR="006E65B7" w:rsidRPr="008C70D4">
              <w:rPr>
                <w:rStyle w:val="Hyperlink"/>
                <w:noProof/>
              </w:rPr>
              <w:t>Modules:</w:t>
            </w:r>
            <w:r w:rsidR="006E65B7">
              <w:rPr>
                <w:noProof/>
                <w:webHidden/>
              </w:rPr>
              <w:tab/>
            </w:r>
            <w:r w:rsidR="006E65B7">
              <w:rPr>
                <w:noProof/>
                <w:webHidden/>
              </w:rPr>
              <w:fldChar w:fldCharType="begin"/>
            </w:r>
            <w:r w:rsidR="006E65B7">
              <w:rPr>
                <w:noProof/>
                <w:webHidden/>
              </w:rPr>
              <w:instrText xml:space="preserve"> PAGEREF _Toc96429211 \h </w:instrText>
            </w:r>
            <w:r w:rsidR="006E65B7">
              <w:rPr>
                <w:noProof/>
                <w:webHidden/>
              </w:rPr>
            </w:r>
            <w:r w:rsidR="006E65B7">
              <w:rPr>
                <w:noProof/>
                <w:webHidden/>
              </w:rPr>
              <w:fldChar w:fldCharType="separate"/>
            </w:r>
            <w:r w:rsidR="006E65B7">
              <w:rPr>
                <w:noProof/>
                <w:webHidden/>
              </w:rPr>
              <w:t>4</w:t>
            </w:r>
            <w:r w:rsidR="006E65B7">
              <w:rPr>
                <w:noProof/>
                <w:webHidden/>
              </w:rPr>
              <w:fldChar w:fldCharType="end"/>
            </w:r>
          </w:hyperlink>
        </w:p>
        <w:p w:rsidR="006E65B7" w:rsidRDefault="005B5A6C">
          <w:pPr>
            <w:pStyle w:val="TOC2"/>
            <w:tabs>
              <w:tab w:val="right" w:leader="dot" w:pos="9016"/>
            </w:tabs>
            <w:rPr>
              <w:rFonts w:cstheme="minorBidi"/>
              <w:noProof/>
              <w:lang w:val="en-IN" w:eastAsia="en-IN"/>
            </w:rPr>
          </w:pPr>
          <w:hyperlink w:anchor="_Toc96429212" w:history="1">
            <w:r w:rsidR="006E65B7" w:rsidRPr="008C70D4">
              <w:rPr>
                <w:rStyle w:val="Hyperlink"/>
                <w:noProof/>
              </w:rPr>
              <w:t>Requirements</w:t>
            </w:r>
            <w:r w:rsidR="006E65B7">
              <w:rPr>
                <w:noProof/>
                <w:webHidden/>
              </w:rPr>
              <w:tab/>
            </w:r>
            <w:r w:rsidR="006E65B7">
              <w:rPr>
                <w:noProof/>
                <w:webHidden/>
              </w:rPr>
              <w:fldChar w:fldCharType="begin"/>
            </w:r>
            <w:r w:rsidR="006E65B7">
              <w:rPr>
                <w:noProof/>
                <w:webHidden/>
              </w:rPr>
              <w:instrText xml:space="preserve"> PAGEREF _Toc96429212 \h </w:instrText>
            </w:r>
            <w:r w:rsidR="006E65B7">
              <w:rPr>
                <w:noProof/>
                <w:webHidden/>
              </w:rPr>
            </w:r>
            <w:r w:rsidR="006E65B7">
              <w:rPr>
                <w:noProof/>
                <w:webHidden/>
              </w:rPr>
              <w:fldChar w:fldCharType="separate"/>
            </w:r>
            <w:r w:rsidR="006E65B7">
              <w:rPr>
                <w:noProof/>
                <w:webHidden/>
              </w:rPr>
              <w:t>4</w:t>
            </w:r>
            <w:r w:rsidR="006E65B7">
              <w:rPr>
                <w:noProof/>
                <w:webHidden/>
              </w:rPr>
              <w:fldChar w:fldCharType="end"/>
            </w:r>
          </w:hyperlink>
        </w:p>
        <w:p w:rsidR="006E65B7" w:rsidRDefault="005B5A6C">
          <w:pPr>
            <w:pStyle w:val="TOC3"/>
            <w:tabs>
              <w:tab w:val="right" w:leader="dot" w:pos="9016"/>
            </w:tabs>
            <w:rPr>
              <w:rFonts w:cstheme="minorBidi"/>
              <w:noProof/>
              <w:lang w:val="en-IN" w:eastAsia="en-IN"/>
            </w:rPr>
          </w:pPr>
          <w:hyperlink w:anchor="_Toc96429213" w:history="1">
            <w:r w:rsidR="006E65B7" w:rsidRPr="008C70D4">
              <w:rPr>
                <w:rStyle w:val="Hyperlink"/>
                <w:noProof/>
              </w:rPr>
              <w:t>SWOT Analysis</w:t>
            </w:r>
            <w:r w:rsidR="006E65B7">
              <w:rPr>
                <w:noProof/>
                <w:webHidden/>
              </w:rPr>
              <w:tab/>
            </w:r>
            <w:r w:rsidR="006E65B7">
              <w:rPr>
                <w:noProof/>
                <w:webHidden/>
              </w:rPr>
              <w:fldChar w:fldCharType="begin"/>
            </w:r>
            <w:r w:rsidR="006E65B7">
              <w:rPr>
                <w:noProof/>
                <w:webHidden/>
              </w:rPr>
              <w:instrText xml:space="preserve"> PAGEREF _Toc96429213 \h </w:instrText>
            </w:r>
            <w:r w:rsidR="006E65B7">
              <w:rPr>
                <w:noProof/>
                <w:webHidden/>
              </w:rPr>
            </w:r>
            <w:r w:rsidR="006E65B7">
              <w:rPr>
                <w:noProof/>
                <w:webHidden/>
              </w:rPr>
              <w:fldChar w:fldCharType="separate"/>
            </w:r>
            <w:r w:rsidR="006E65B7">
              <w:rPr>
                <w:noProof/>
                <w:webHidden/>
              </w:rPr>
              <w:t>5</w:t>
            </w:r>
            <w:r w:rsidR="006E65B7">
              <w:rPr>
                <w:noProof/>
                <w:webHidden/>
              </w:rPr>
              <w:fldChar w:fldCharType="end"/>
            </w:r>
          </w:hyperlink>
        </w:p>
        <w:p w:rsidR="006E65B7" w:rsidRDefault="005B5A6C">
          <w:pPr>
            <w:pStyle w:val="TOC3"/>
            <w:tabs>
              <w:tab w:val="right" w:leader="dot" w:pos="9016"/>
            </w:tabs>
            <w:rPr>
              <w:rFonts w:cstheme="minorBidi"/>
              <w:noProof/>
              <w:lang w:val="en-IN" w:eastAsia="en-IN"/>
            </w:rPr>
          </w:pPr>
          <w:hyperlink w:anchor="_Toc96429214" w:history="1">
            <w:r w:rsidR="006E65B7" w:rsidRPr="008C70D4">
              <w:rPr>
                <w:rStyle w:val="Hyperlink"/>
                <w:noProof/>
              </w:rPr>
              <w:t>4W's and 1'H</w:t>
            </w:r>
            <w:r w:rsidR="006E65B7">
              <w:rPr>
                <w:noProof/>
                <w:webHidden/>
              </w:rPr>
              <w:tab/>
            </w:r>
            <w:r w:rsidR="006E65B7">
              <w:rPr>
                <w:noProof/>
                <w:webHidden/>
              </w:rPr>
              <w:fldChar w:fldCharType="begin"/>
            </w:r>
            <w:r w:rsidR="006E65B7">
              <w:rPr>
                <w:noProof/>
                <w:webHidden/>
              </w:rPr>
              <w:instrText xml:space="preserve"> PAGEREF _Toc96429214 \h </w:instrText>
            </w:r>
            <w:r w:rsidR="006E65B7">
              <w:rPr>
                <w:noProof/>
                <w:webHidden/>
              </w:rPr>
            </w:r>
            <w:r w:rsidR="006E65B7">
              <w:rPr>
                <w:noProof/>
                <w:webHidden/>
              </w:rPr>
              <w:fldChar w:fldCharType="separate"/>
            </w:r>
            <w:r w:rsidR="006E65B7">
              <w:rPr>
                <w:noProof/>
                <w:webHidden/>
              </w:rPr>
              <w:t>5</w:t>
            </w:r>
            <w:r w:rsidR="006E65B7">
              <w:rPr>
                <w:noProof/>
                <w:webHidden/>
              </w:rPr>
              <w:fldChar w:fldCharType="end"/>
            </w:r>
          </w:hyperlink>
        </w:p>
        <w:p w:rsidR="006E65B7" w:rsidRDefault="005B5A6C">
          <w:pPr>
            <w:pStyle w:val="TOC3"/>
            <w:tabs>
              <w:tab w:val="right" w:leader="dot" w:pos="9016"/>
            </w:tabs>
            <w:rPr>
              <w:rFonts w:cstheme="minorBidi"/>
              <w:noProof/>
              <w:lang w:val="en-IN" w:eastAsia="en-IN"/>
            </w:rPr>
          </w:pPr>
          <w:hyperlink w:anchor="_Toc96429215" w:history="1">
            <w:r w:rsidR="006E65B7" w:rsidRPr="008C70D4">
              <w:rPr>
                <w:rStyle w:val="Hyperlink"/>
                <w:noProof/>
              </w:rPr>
              <w:t>High Level Requirements</w:t>
            </w:r>
            <w:r w:rsidR="006E65B7">
              <w:rPr>
                <w:noProof/>
                <w:webHidden/>
              </w:rPr>
              <w:tab/>
            </w:r>
            <w:r w:rsidR="006E65B7">
              <w:rPr>
                <w:noProof/>
                <w:webHidden/>
              </w:rPr>
              <w:fldChar w:fldCharType="begin"/>
            </w:r>
            <w:r w:rsidR="006E65B7">
              <w:rPr>
                <w:noProof/>
                <w:webHidden/>
              </w:rPr>
              <w:instrText xml:space="preserve"> PAGEREF _Toc96429215 \h </w:instrText>
            </w:r>
            <w:r w:rsidR="006E65B7">
              <w:rPr>
                <w:noProof/>
                <w:webHidden/>
              </w:rPr>
            </w:r>
            <w:r w:rsidR="006E65B7">
              <w:rPr>
                <w:noProof/>
                <w:webHidden/>
              </w:rPr>
              <w:fldChar w:fldCharType="separate"/>
            </w:r>
            <w:r w:rsidR="006E65B7">
              <w:rPr>
                <w:noProof/>
                <w:webHidden/>
              </w:rPr>
              <w:t>5</w:t>
            </w:r>
            <w:r w:rsidR="006E65B7">
              <w:rPr>
                <w:noProof/>
                <w:webHidden/>
              </w:rPr>
              <w:fldChar w:fldCharType="end"/>
            </w:r>
          </w:hyperlink>
        </w:p>
        <w:p w:rsidR="006E65B7" w:rsidRDefault="005B5A6C">
          <w:pPr>
            <w:pStyle w:val="TOC3"/>
            <w:tabs>
              <w:tab w:val="right" w:leader="dot" w:pos="9016"/>
            </w:tabs>
            <w:rPr>
              <w:rFonts w:cstheme="minorBidi"/>
              <w:noProof/>
              <w:lang w:val="en-IN" w:eastAsia="en-IN"/>
            </w:rPr>
          </w:pPr>
          <w:hyperlink w:anchor="_Toc96429216" w:history="1">
            <w:r w:rsidR="006E65B7" w:rsidRPr="008C70D4">
              <w:rPr>
                <w:rStyle w:val="Hyperlink"/>
                <w:noProof/>
              </w:rPr>
              <w:t>Low Level Requirements</w:t>
            </w:r>
            <w:r w:rsidR="006E65B7">
              <w:rPr>
                <w:noProof/>
                <w:webHidden/>
              </w:rPr>
              <w:tab/>
            </w:r>
            <w:r w:rsidR="006E65B7">
              <w:rPr>
                <w:noProof/>
                <w:webHidden/>
              </w:rPr>
              <w:fldChar w:fldCharType="begin"/>
            </w:r>
            <w:r w:rsidR="006E65B7">
              <w:rPr>
                <w:noProof/>
                <w:webHidden/>
              </w:rPr>
              <w:instrText xml:space="preserve"> PAGEREF _Toc96429216 \h </w:instrText>
            </w:r>
            <w:r w:rsidR="006E65B7">
              <w:rPr>
                <w:noProof/>
                <w:webHidden/>
              </w:rPr>
            </w:r>
            <w:r w:rsidR="006E65B7">
              <w:rPr>
                <w:noProof/>
                <w:webHidden/>
              </w:rPr>
              <w:fldChar w:fldCharType="separate"/>
            </w:r>
            <w:r w:rsidR="006E65B7">
              <w:rPr>
                <w:noProof/>
                <w:webHidden/>
              </w:rPr>
              <w:t>5</w:t>
            </w:r>
            <w:r w:rsidR="006E65B7">
              <w:rPr>
                <w:noProof/>
                <w:webHidden/>
              </w:rPr>
              <w:fldChar w:fldCharType="end"/>
            </w:r>
          </w:hyperlink>
        </w:p>
        <w:p w:rsidR="006E65B7" w:rsidRDefault="005B5A6C">
          <w:pPr>
            <w:pStyle w:val="TOC2"/>
            <w:tabs>
              <w:tab w:val="right" w:leader="dot" w:pos="9016"/>
            </w:tabs>
            <w:rPr>
              <w:rFonts w:cstheme="minorBidi"/>
              <w:noProof/>
              <w:lang w:val="en-IN" w:eastAsia="en-IN"/>
            </w:rPr>
          </w:pPr>
          <w:hyperlink w:anchor="_Toc96429217" w:history="1">
            <w:r w:rsidR="006E65B7" w:rsidRPr="008C70D4">
              <w:rPr>
                <w:rStyle w:val="Hyperlink"/>
                <w:noProof/>
              </w:rPr>
              <w:t>Design</w:t>
            </w:r>
            <w:r w:rsidR="006E65B7">
              <w:rPr>
                <w:noProof/>
                <w:webHidden/>
              </w:rPr>
              <w:tab/>
            </w:r>
            <w:r w:rsidR="006E65B7">
              <w:rPr>
                <w:noProof/>
                <w:webHidden/>
              </w:rPr>
              <w:fldChar w:fldCharType="begin"/>
            </w:r>
            <w:r w:rsidR="006E65B7">
              <w:rPr>
                <w:noProof/>
                <w:webHidden/>
              </w:rPr>
              <w:instrText xml:space="preserve"> PAGEREF _Toc96429217 \h </w:instrText>
            </w:r>
            <w:r w:rsidR="006E65B7">
              <w:rPr>
                <w:noProof/>
                <w:webHidden/>
              </w:rPr>
            </w:r>
            <w:r w:rsidR="006E65B7">
              <w:rPr>
                <w:noProof/>
                <w:webHidden/>
              </w:rPr>
              <w:fldChar w:fldCharType="separate"/>
            </w:r>
            <w:r w:rsidR="006E65B7">
              <w:rPr>
                <w:noProof/>
                <w:webHidden/>
              </w:rPr>
              <w:t>6</w:t>
            </w:r>
            <w:r w:rsidR="006E65B7">
              <w:rPr>
                <w:noProof/>
                <w:webHidden/>
              </w:rPr>
              <w:fldChar w:fldCharType="end"/>
            </w:r>
          </w:hyperlink>
        </w:p>
        <w:p w:rsidR="006E65B7" w:rsidRDefault="005B5A6C">
          <w:pPr>
            <w:pStyle w:val="TOC2"/>
            <w:tabs>
              <w:tab w:val="right" w:leader="dot" w:pos="9016"/>
            </w:tabs>
            <w:rPr>
              <w:rFonts w:cstheme="minorBidi"/>
              <w:noProof/>
              <w:lang w:val="en-IN" w:eastAsia="en-IN"/>
            </w:rPr>
          </w:pPr>
          <w:hyperlink w:anchor="_Toc96429218" w:history="1">
            <w:r w:rsidR="006E65B7" w:rsidRPr="008C70D4">
              <w:rPr>
                <w:rStyle w:val="Hyperlink"/>
                <w:noProof/>
              </w:rPr>
              <w:t>Test Plan</w:t>
            </w:r>
            <w:r w:rsidR="006E65B7">
              <w:rPr>
                <w:noProof/>
                <w:webHidden/>
              </w:rPr>
              <w:tab/>
            </w:r>
            <w:r w:rsidR="006E65B7">
              <w:rPr>
                <w:noProof/>
                <w:webHidden/>
              </w:rPr>
              <w:fldChar w:fldCharType="begin"/>
            </w:r>
            <w:r w:rsidR="006E65B7">
              <w:rPr>
                <w:noProof/>
                <w:webHidden/>
              </w:rPr>
              <w:instrText xml:space="preserve"> PAGEREF _Toc96429218 \h </w:instrText>
            </w:r>
            <w:r w:rsidR="006E65B7">
              <w:rPr>
                <w:noProof/>
                <w:webHidden/>
              </w:rPr>
            </w:r>
            <w:r w:rsidR="006E65B7">
              <w:rPr>
                <w:noProof/>
                <w:webHidden/>
              </w:rPr>
              <w:fldChar w:fldCharType="separate"/>
            </w:r>
            <w:r w:rsidR="006E65B7">
              <w:rPr>
                <w:noProof/>
                <w:webHidden/>
              </w:rPr>
              <w:t>6</w:t>
            </w:r>
            <w:r w:rsidR="006E65B7">
              <w:rPr>
                <w:noProof/>
                <w:webHidden/>
              </w:rPr>
              <w:fldChar w:fldCharType="end"/>
            </w:r>
          </w:hyperlink>
        </w:p>
        <w:p w:rsidR="006E65B7" w:rsidRDefault="005B5A6C">
          <w:pPr>
            <w:pStyle w:val="TOC3"/>
            <w:tabs>
              <w:tab w:val="right" w:leader="dot" w:pos="9016"/>
            </w:tabs>
            <w:rPr>
              <w:rFonts w:cstheme="minorBidi"/>
              <w:noProof/>
              <w:lang w:val="en-IN" w:eastAsia="en-IN"/>
            </w:rPr>
          </w:pPr>
          <w:hyperlink w:anchor="_Toc96429219" w:history="1">
            <w:r w:rsidR="006E65B7" w:rsidRPr="008C70D4">
              <w:rPr>
                <w:rStyle w:val="Hyperlink"/>
                <w:noProof/>
              </w:rPr>
              <w:t>High Level Test Plan</w:t>
            </w:r>
            <w:r w:rsidR="006E65B7">
              <w:rPr>
                <w:noProof/>
                <w:webHidden/>
              </w:rPr>
              <w:tab/>
            </w:r>
            <w:r w:rsidR="006E65B7">
              <w:rPr>
                <w:noProof/>
                <w:webHidden/>
              </w:rPr>
              <w:fldChar w:fldCharType="begin"/>
            </w:r>
            <w:r w:rsidR="006E65B7">
              <w:rPr>
                <w:noProof/>
                <w:webHidden/>
              </w:rPr>
              <w:instrText xml:space="preserve"> PAGEREF _Toc96429219 \h </w:instrText>
            </w:r>
            <w:r w:rsidR="006E65B7">
              <w:rPr>
                <w:noProof/>
                <w:webHidden/>
              </w:rPr>
            </w:r>
            <w:r w:rsidR="006E65B7">
              <w:rPr>
                <w:noProof/>
                <w:webHidden/>
              </w:rPr>
              <w:fldChar w:fldCharType="separate"/>
            </w:r>
            <w:r w:rsidR="006E65B7">
              <w:rPr>
                <w:noProof/>
                <w:webHidden/>
              </w:rPr>
              <w:t>6</w:t>
            </w:r>
            <w:r w:rsidR="006E65B7">
              <w:rPr>
                <w:noProof/>
                <w:webHidden/>
              </w:rPr>
              <w:fldChar w:fldCharType="end"/>
            </w:r>
          </w:hyperlink>
        </w:p>
        <w:p w:rsidR="006E65B7" w:rsidRDefault="005B5A6C">
          <w:pPr>
            <w:pStyle w:val="TOC3"/>
            <w:tabs>
              <w:tab w:val="right" w:leader="dot" w:pos="9016"/>
            </w:tabs>
            <w:rPr>
              <w:rFonts w:cstheme="minorBidi"/>
              <w:noProof/>
              <w:lang w:val="en-IN" w:eastAsia="en-IN"/>
            </w:rPr>
          </w:pPr>
          <w:hyperlink w:anchor="_Toc96429220" w:history="1">
            <w:r w:rsidR="006E65B7" w:rsidRPr="008C70D4">
              <w:rPr>
                <w:rStyle w:val="Hyperlink"/>
                <w:noProof/>
              </w:rPr>
              <w:t>Low Level Test Plan</w:t>
            </w:r>
            <w:r w:rsidR="006E65B7">
              <w:rPr>
                <w:noProof/>
                <w:webHidden/>
              </w:rPr>
              <w:tab/>
            </w:r>
            <w:r w:rsidR="006E65B7">
              <w:rPr>
                <w:noProof/>
                <w:webHidden/>
              </w:rPr>
              <w:fldChar w:fldCharType="begin"/>
            </w:r>
            <w:r w:rsidR="006E65B7">
              <w:rPr>
                <w:noProof/>
                <w:webHidden/>
              </w:rPr>
              <w:instrText xml:space="preserve"> PAGEREF _Toc96429220 \h </w:instrText>
            </w:r>
            <w:r w:rsidR="006E65B7">
              <w:rPr>
                <w:noProof/>
                <w:webHidden/>
              </w:rPr>
            </w:r>
            <w:r w:rsidR="006E65B7">
              <w:rPr>
                <w:noProof/>
                <w:webHidden/>
              </w:rPr>
              <w:fldChar w:fldCharType="separate"/>
            </w:r>
            <w:r w:rsidR="006E65B7">
              <w:rPr>
                <w:noProof/>
                <w:webHidden/>
              </w:rPr>
              <w:t>7</w:t>
            </w:r>
            <w:r w:rsidR="006E65B7">
              <w:rPr>
                <w:noProof/>
                <w:webHidden/>
              </w:rPr>
              <w:fldChar w:fldCharType="end"/>
            </w:r>
          </w:hyperlink>
        </w:p>
        <w:p w:rsidR="006E65B7" w:rsidRDefault="005B5A6C">
          <w:pPr>
            <w:pStyle w:val="TOC2"/>
            <w:tabs>
              <w:tab w:val="right" w:leader="dot" w:pos="9016"/>
            </w:tabs>
            <w:rPr>
              <w:rFonts w:cstheme="minorBidi"/>
              <w:noProof/>
              <w:lang w:val="en-IN" w:eastAsia="en-IN"/>
            </w:rPr>
          </w:pPr>
          <w:hyperlink w:anchor="_Toc96429221" w:history="1">
            <w:r w:rsidR="006E65B7" w:rsidRPr="008C70D4">
              <w:rPr>
                <w:rStyle w:val="Hyperlink"/>
                <w:noProof/>
              </w:rPr>
              <w:t>Implementation and Summary</w:t>
            </w:r>
            <w:r w:rsidR="006E65B7">
              <w:rPr>
                <w:noProof/>
                <w:webHidden/>
              </w:rPr>
              <w:tab/>
            </w:r>
            <w:r w:rsidR="006E65B7">
              <w:rPr>
                <w:noProof/>
                <w:webHidden/>
              </w:rPr>
              <w:fldChar w:fldCharType="begin"/>
            </w:r>
            <w:r w:rsidR="006E65B7">
              <w:rPr>
                <w:noProof/>
                <w:webHidden/>
              </w:rPr>
              <w:instrText xml:space="preserve"> PAGEREF _Toc96429221 \h </w:instrText>
            </w:r>
            <w:r w:rsidR="006E65B7">
              <w:rPr>
                <w:noProof/>
                <w:webHidden/>
              </w:rPr>
            </w:r>
            <w:r w:rsidR="006E65B7">
              <w:rPr>
                <w:noProof/>
                <w:webHidden/>
              </w:rPr>
              <w:fldChar w:fldCharType="separate"/>
            </w:r>
            <w:r w:rsidR="006E65B7">
              <w:rPr>
                <w:noProof/>
                <w:webHidden/>
              </w:rPr>
              <w:t>7</w:t>
            </w:r>
            <w:r w:rsidR="006E65B7">
              <w:rPr>
                <w:noProof/>
                <w:webHidden/>
              </w:rPr>
              <w:fldChar w:fldCharType="end"/>
            </w:r>
          </w:hyperlink>
        </w:p>
        <w:p w:rsidR="006E65B7" w:rsidRDefault="005B5A6C">
          <w:pPr>
            <w:pStyle w:val="TOC3"/>
            <w:tabs>
              <w:tab w:val="right" w:leader="dot" w:pos="9016"/>
            </w:tabs>
            <w:rPr>
              <w:rFonts w:cstheme="minorBidi"/>
              <w:noProof/>
              <w:lang w:val="en-IN" w:eastAsia="en-IN"/>
            </w:rPr>
          </w:pPr>
          <w:hyperlink w:anchor="_Toc96429222" w:history="1">
            <w:r w:rsidR="006E65B7" w:rsidRPr="008C70D4">
              <w:rPr>
                <w:rStyle w:val="Hyperlink"/>
                <w:noProof/>
              </w:rPr>
              <w:t>Git Link:</w:t>
            </w:r>
            <w:r w:rsidR="006E65B7">
              <w:rPr>
                <w:noProof/>
                <w:webHidden/>
              </w:rPr>
              <w:tab/>
            </w:r>
            <w:r w:rsidR="006E65B7">
              <w:rPr>
                <w:noProof/>
                <w:webHidden/>
              </w:rPr>
              <w:fldChar w:fldCharType="begin"/>
            </w:r>
            <w:r w:rsidR="006E65B7">
              <w:rPr>
                <w:noProof/>
                <w:webHidden/>
              </w:rPr>
              <w:instrText xml:space="preserve"> PAGEREF _Toc96429222 \h </w:instrText>
            </w:r>
            <w:r w:rsidR="006E65B7">
              <w:rPr>
                <w:noProof/>
                <w:webHidden/>
              </w:rPr>
            </w:r>
            <w:r w:rsidR="006E65B7">
              <w:rPr>
                <w:noProof/>
                <w:webHidden/>
              </w:rPr>
              <w:fldChar w:fldCharType="separate"/>
            </w:r>
            <w:r w:rsidR="006E65B7">
              <w:rPr>
                <w:noProof/>
                <w:webHidden/>
              </w:rPr>
              <w:t>7</w:t>
            </w:r>
            <w:r w:rsidR="006E65B7">
              <w:rPr>
                <w:noProof/>
                <w:webHidden/>
              </w:rPr>
              <w:fldChar w:fldCharType="end"/>
            </w:r>
          </w:hyperlink>
        </w:p>
        <w:p w:rsidR="006E65B7" w:rsidRDefault="005B5A6C">
          <w:pPr>
            <w:pStyle w:val="TOC3"/>
            <w:tabs>
              <w:tab w:val="right" w:leader="dot" w:pos="9016"/>
            </w:tabs>
            <w:rPr>
              <w:rFonts w:cstheme="minorBidi"/>
              <w:noProof/>
              <w:lang w:val="en-IN" w:eastAsia="en-IN"/>
            </w:rPr>
          </w:pPr>
          <w:hyperlink w:anchor="_Toc96429223" w:history="1">
            <w:r w:rsidR="006E65B7" w:rsidRPr="008C70D4">
              <w:rPr>
                <w:rStyle w:val="Hyperlink"/>
                <w:noProof/>
              </w:rPr>
              <w:t>Git Dashboard</w:t>
            </w:r>
            <w:r w:rsidR="006E65B7">
              <w:rPr>
                <w:noProof/>
                <w:webHidden/>
              </w:rPr>
              <w:tab/>
            </w:r>
            <w:r w:rsidR="006E65B7">
              <w:rPr>
                <w:noProof/>
                <w:webHidden/>
              </w:rPr>
              <w:fldChar w:fldCharType="begin"/>
            </w:r>
            <w:r w:rsidR="006E65B7">
              <w:rPr>
                <w:noProof/>
                <w:webHidden/>
              </w:rPr>
              <w:instrText xml:space="preserve"> PAGEREF _Toc96429223 \h </w:instrText>
            </w:r>
            <w:r w:rsidR="006E65B7">
              <w:rPr>
                <w:noProof/>
                <w:webHidden/>
              </w:rPr>
            </w:r>
            <w:r w:rsidR="006E65B7">
              <w:rPr>
                <w:noProof/>
                <w:webHidden/>
              </w:rPr>
              <w:fldChar w:fldCharType="separate"/>
            </w:r>
            <w:r w:rsidR="006E65B7">
              <w:rPr>
                <w:noProof/>
                <w:webHidden/>
              </w:rPr>
              <w:t>7</w:t>
            </w:r>
            <w:r w:rsidR="006E65B7">
              <w:rPr>
                <w:noProof/>
                <w:webHidden/>
              </w:rPr>
              <w:fldChar w:fldCharType="end"/>
            </w:r>
          </w:hyperlink>
        </w:p>
        <w:p w:rsidR="006E65B7" w:rsidRDefault="005B5A6C">
          <w:pPr>
            <w:pStyle w:val="TOC3"/>
            <w:tabs>
              <w:tab w:val="right" w:leader="dot" w:pos="9016"/>
            </w:tabs>
            <w:rPr>
              <w:rFonts w:cstheme="minorBidi"/>
              <w:noProof/>
              <w:lang w:val="en-IN" w:eastAsia="en-IN"/>
            </w:rPr>
          </w:pPr>
          <w:hyperlink w:anchor="_Toc96429224" w:history="1">
            <w:r w:rsidR="006E65B7" w:rsidRPr="008C70D4">
              <w:rPr>
                <w:rStyle w:val="Hyperlink"/>
                <w:noProof/>
              </w:rPr>
              <w:t>Summary</w:t>
            </w:r>
            <w:r w:rsidR="006E65B7">
              <w:rPr>
                <w:noProof/>
                <w:webHidden/>
              </w:rPr>
              <w:tab/>
            </w:r>
            <w:r w:rsidR="006E65B7">
              <w:rPr>
                <w:noProof/>
                <w:webHidden/>
              </w:rPr>
              <w:fldChar w:fldCharType="begin"/>
            </w:r>
            <w:r w:rsidR="006E65B7">
              <w:rPr>
                <w:noProof/>
                <w:webHidden/>
              </w:rPr>
              <w:instrText xml:space="preserve"> PAGEREF _Toc96429224 \h </w:instrText>
            </w:r>
            <w:r w:rsidR="006E65B7">
              <w:rPr>
                <w:noProof/>
                <w:webHidden/>
              </w:rPr>
            </w:r>
            <w:r w:rsidR="006E65B7">
              <w:rPr>
                <w:noProof/>
                <w:webHidden/>
              </w:rPr>
              <w:fldChar w:fldCharType="separate"/>
            </w:r>
            <w:r w:rsidR="006E65B7">
              <w:rPr>
                <w:noProof/>
                <w:webHidden/>
              </w:rPr>
              <w:t>8</w:t>
            </w:r>
            <w:r w:rsidR="006E65B7">
              <w:rPr>
                <w:noProof/>
                <w:webHidden/>
              </w:rPr>
              <w:fldChar w:fldCharType="end"/>
            </w:r>
          </w:hyperlink>
        </w:p>
        <w:p w:rsidR="006E65B7" w:rsidRDefault="005B5A6C">
          <w:pPr>
            <w:pStyle w:val="TOC3"/>
            <w:tabs>
              <w:tab w:val="right" w:leader="dot" w:pos="9016"/>
            </w:tabs>
            <w:rPr>
              <w:rFonts w:cstheme="minorBidi"/>
              <w:noProof/>
              <w:lang w:val="en-IN" w:eastAsia="en-IN"/>
            </w:rPr>
          </w:pPr>
          <w:hyperlink w:anchor="_Toc96429225" w:history="1">
            <w:r w:rsidR="006E65B7" w:rsidRPr="008C70D4">
              <w:rPr>
                <w:rStyle w:val="Hyperlink"/>
                <w:noProof/>
              </w:rPr>
              <w:t>Git Inspector Summary</w:t>
            </w:r>
            <w:r w:rsidR="006E65B7">
              <w:rPr>
                <w:noProof/>
                <w:webHidden/>
              </w:rPr>
              <w:tab/>
            </w:r>
            <w:r w:rsidR="006E65B7">
              <w:rPr>
                <w:noProof/>
                <w:webHidden/>
              </w:rPr>
              <w:fldChar w:fldCharType="begin"/>
            </w:r>
            <w:r w:rsidR="006E65B7">
              <w:rPr>
                <w:noProof/>
                <w:webHidden/>
              </w:rPr>
              <w:instrText xml:space="preserve"> PAGEREF _Toc96429225 \h </w:instrText>
            </w:r>
            <w:r w:rsidR="006E65B7">
              <w:rPr>
                <w:noProof/>
                <w:webHidden/>
              </w:rPr>
            </w:r>
            <w:r w:rsidR="006E65B7">
              <w:rPr>
                <w:noProof/>
                <w:webHidden/>
              </w:rPr>
              <w:fldChar w:fldCharType="separate"/>
            </w:r>
            <w:r w:rsidR="006E65B7">
              <w:rPr>
                <w:noProof/>
                <w:webHidden/>
              </w:rPr>
              <w:t>8</w:t>
            </w:r>
            <w:r w:rsidR="006E65B7">
              <w:rPr>
                <w:noProof/>
                <w:webHidden/>
              </w:rPr>
              <w:fldChar w:fldCharType="end"/>
            </w:r>
          </w:hyperlink>
        </w:p>
        <w:p w:rsidR="006E65B7" w:rsidRDefault="005B5A6C">
          <w:pPr>
            <w:pStyle w:val="TOC1"/>
            <w:tabs>
              <w:tab w:val="right" w:leader="dot" w:pos="9016"/>
            </w:tabs>
            <w:rPr>
              <w:rFonts w:asciiTheme="minorHAnsi" w:eastAsiaTheme="minorEastAsia" w:hAnsiTheme="minorHAnsi"/>
              <w:noProof/>
              <w:sz w:val="22"/>
              <w:lang w:eastAsia="en-IN"/>
            </w:rPr>
          </w:pPr>
          <w:hyperlink w:anchor="_Toc96429226" w:history="1">
            <w:r w:rsidR="006E65B7" w:rsidRPr="008C70D4">
              <w:rPr>
                <w:rStyle w:val="Hyperlink"/>
                <w:noProof/>
              </w:rPr>
              <w:t>Miniproject 2 – HeatControlSystem [Individual]</w:t>
            </w:r>
            <w:r w:rsidR="006E65B7">
              <w:rPr>
                <w:noProof/>
                <w:webHidden/>
              </w:rPr>
              <w:tab/>
            </w:r>
            <w:r w:rsidR="006E65B7">
              <w:rPr>
                <w:noProof/>
                <w:webHidden/>
              </w:rPr>
              <w:fldChar w:fldCharType="begin"/>
            </w:r>
            <w:r w:rsidR="006E65B7">
              <w:rPr>
                <w:noProof/>
                <w:webHidden/>
              </w:rPr>
              <w:instrText xml:space="preserve"> PAGEREF _Toc96429226 \h </w:instrText>
            </w:r>
            <w:r w:rsidR="006E65B7">
              <w:rPr>
                <w:noProof/>
                <w:webHidden/>
              </w:rPr>
            </w:r>
            <w:r w:rsidR="006E65B7">
              <w:rPr>
                <w:noProof/>
                <w:webHidden/>
              </w:rPr>
              <w:fldChar w:fldCharType="separate"/>
            </w:r>
            <w:r w:rsidR="006E65B7">
              <w:rPr>
                <w:noProof/>
                <w:webHidden/>
              </w:rPr>
              <w:t>8</w:t>
            </w:r>
            <w:r w:rsidR="006E65B7">
              <w:rPr>
                <w:noProof/>
                <w:webHidden/>
              </w:rPr>
              <w:fldChar w:fldCharType="end"/>
            </w:r>
          </w:hyperlink>
        </w:p>
        <w:p w:rsidR="006E65B7" w:rsidRDefault="005B5A6C">
          <w:pPr>
            <w:pStyle w:val="TOC2"/>
            <w:tabs>
              <w:tab w:val="right" w:leader="dot" w:pos="9016"/>
            </w:tabs>
            <w:rPr>
              <w:rFonts w:cstheme="minorBidi"/>
              <w:noProof/>
              <w:lang w:val="en-IN" w:eastAsia="en-IN"/>
            </w:rPr>
          </w:pPr>
          <w:hyperlink w:anchor="_Toc96429227" w:history="1">
            <w:r w:rsidR="006E65B7" w:rsidRPr="008C70D4">
              <w:rPr>
                <w:rStyle w:val="Hyperlink"/>
                <w:noProof/>
              </w:rPr>
              <w:t>Modules</w:t>
            </w:r>
            <w:r w:rsidR="006E65B7">
              <w:rPr>
                <w:noProof/>
                <w:webHidden/>
              </w:rPr>
              <w:tab/>
            </w:r>
            <w:r w:rsidR="006E65B7">
              <w:rPr>
                <w:noProof/>
                <w:webHidden/>
              </w:rPr>
              <w:fldChar w:fldCharType="begin"/>
            </w:r>
            <w:r w:rsidR="006E65B7">
              <w:rPr>
                <w:noProof/>
                <w:webHidden/>
              </w:rPr>
              <w:instrText xml:space="preserve"> PAGEREF _Toc96429227 \h </w:instrText>
            </w:r>
            <w:r w:rsidR="006E65B7">
              <w:rPr>
                <w:noProof/>
                <w:webHidden/>
              </w:rPr>
            </w:r>
            <w:r w:rsidR="006E65B7">
              <w:rPr>
                <w:noProof/>
                <w:webHidden/>
              </w:rPr>
              <w:fldChar w:fldCharType="separate"/>
            </w:r>
            <w:r w:rsidR="006E65B7">
              <w:rPr>
                <w:noProof/>
                <w:webHidden/>
              </w:rPr>
              <w:t>8</w:t>
            </w:r>
            <w:r w:rsidR="006E65B7">
              <w:rPr>
                <w:noProof/>
                <w:webHidden/>
              </w:rPr>
              <w:fldChar w:fldCharType="end"/>
            </w:r>
          </w:hyperlink>
        </w:p>
        <w:p w:rsidR="006E65B7" w:rsidRDefault="005B5A6C">
          <w:pPr>
            <w:pStyle w:val="TOC2"/>
            <w:tabs>
              <w:tab w:val="right" w:leader="dot" w:pos="9016"/>
            </w:tabs>
            <w:rPr>
              <w:rFonts w:cstheme="minorBidi"/>
              <w:noProof/>
              <w:lang w:val="en-IN" w:eastAsia="en-IN"/>
            </w:rPr>
          </w:pPr>
          <w:hyperlink w:anchor="_Toc96429228" w:history="1">
            <w:r w:rsidR="006E65B7" w:rsidRPr="008C70D4">
              <w:rPr>
                <w:rStyle w:val="Hyperlink"/>
                <w:noProof/>
              </w:rPr>
              <w:t>Requirements</w:t>
            </w:r>
            <w:r w:rsidR="006E65B7">
              <w:rPr>
                <w:noProof/>
                <w:webHidden/>
              </w:rPr>
              <w:tab/>
            </w:r>
            <w:r w:rsidR="006E65B7">
              <w:rPr>
                <w:noProof/>
                <w:webHidden/>
              </w:rPr>
              <w:fldChar w:fldCharType="begin"/>
            </w:r>
            <w:r w:rsidR="006E65B7">
              <w:rPr>
                <w:noProof/>
                <w:webHidden/>
              </w:rPr>
              <w:instrText xml:space="preserve"> PAGEREF _Toc96429228 \h </w:instrText>
            </w:r>
            <w:r w:rsidR="006E65B7">
              <w:rPr>
                <w:noProof/>
                <w:webHidden/>
              </w:rPr>
            </w:r>
            <w:r w:rsidR="006E65B7">
              <w:rPr>
                <w:noProof/>
                <w:webHidden/>
              </w:rPr>
              <w:fldChar w:fldCharType="separate"/>
            </w:r>
            <w:r w:rsidR="006E65B7">
              <w:rPr>
                <w:noProof/>
                <w:webHidden/>
              </w:rPr>
              <w:t>8</w:t>
            </w:r>
            <w:r w:rsidR="006E65B7">
              <w:rPr>
                <w:noProof/>
                <w:webHidden/>
              </w:rPr>
              <w:fldChar w:fldCharType="end"/>
            </w:r>
          </w:hyperlink>
        </w:p>
        <w:p w:rsidR="006E65B7" w:rsidRDefault="005B5A6C">
          <w:pPr>
            <w:pStyle w:val="TOC3"/>
            <w:tabs>
              <w:tab w:val="right" w:leader="dot" w:pos="9016"/>
            </w:tabs>
            <w:rPr>
              <w:rFonts w:cstheme="minorBidi"/>
              <w:noProof/>
              <w:lang w:val="en-IN" w:eastAsia="en-IN"/>
            </w:rPr>
          </w:pPr>
          <w:hyperlink w:anchor="_Toc96429229" w:history="1">
            <w:r w:rsidR="006E65B7" w:rsidRPr="008C70D4">
              <w:rPr>
                <w:rStyle w:val="Hyperlink"/>
                <w:noProof/>
              </w:rPr>
              <w:t>Introduction</w:t>
            </w:r>
            <w:r w:rsidR="006E65B7">
              <w:rPr>
                <w:noProof/>
                <w:webHidden/>
              </w:rPr>
              <w:tab/>
            </w:r>
            <w:r w:rsidR="006E65B7">
              <w:rPr>
                <w:noProof/>
                <w:webHidden/>
              </w:rPr>
              <w:fldChar w:fldCharType="begin"/>
            </w:r>
            <w:r w:rsidR="006E65B7">
              <w:rPr>
                <w:noProof/>
                <w:webHidden/>
              </w:rPr>
              <w:instrText xml:space="preserve"> PAGEREF _Toc96429229 \h </w:instrText>
            </w:r>
            <w:r w:rsidR="006E65B7">
              <w:rPr>
                <w:noProof/>
                <w:webHidden/>
              </w:rPr>
            </w:r>
            <w:r w:rsidR="006E65B7">
              <w:rPr>
                <w:noProof/>
                <w:webHidden/>
              </w:rPr>
              <w:fldChar w:fldCharType="separate"/>
            </w:r>
            <w:r w:rsidR="006E65B7">
              <w:rPr>
                <w:noProof/>
                <w:webHidden/>
              </w:rPr>
              <w:t>8</w:t>
            </w:r>
            <w:r w:rsidR="006E65B7">
              <w:rPr>
                <w:noProof/>
                <w:webHidden/>
              </w:rPr>
              <w:fldChar w:fldCharType="end"/>
            </w:r>
          </w:hyperlink>
        </w:p>
        <w:p w:rsidR="006E65B7" w:rsidRDefault="005B5A6C">
          <w:pPr>
            <w:pStyle w:val="TOC3"/>
            <w:tabs>
              <w:tab w:val="right" w:leader="dot" w:pos="9016"/>
            </w:tabs>
            <w:rPr>
              <w:rFonts w:cstheme="minorBidi"/>
              <w:noProof/>
              <w:lang w:val="en-IN" w:eastAsia="en-IN"/>
            </w:rPr>
          </w:pPr>
          <w:hyperlink w:anchor="_Toc96429230" w:history="1">
            <w:r w:rsidR="006E65B7" w:rsidRPr="008C70D4">
              <w:rPr>
                <w:rStyle w:val="Hyperlink"/>
                <w:noProof/>
              </w:rPr>
              <w:t>Features</w:t>
            </w:r>
            <w:r w:rsidR="006E65B7">
              <w:rPr>
                <w:noProof/>
                <w:webHidden/>
              </w:rPr>
              <w:tab/>
            </w:r>
            <w:r w:rsidR="006E65B7">
              <w:rPr>
                <w:noProof/>
                <w:webHidden/>
              </w:rPr>
              <w:fldChar w:fldCharType="begin"/>
            </w:r>
            <w:r w:rsidR="006E65B7">
              <w:rPr>
                <w:noProof/>
                <w:webHidden/>
              </w:rPr>
              <w:instrText xml:space="preserve"> PAGEREF _Toc96429230 \h </w:instrText>
            </w:r>
            <w:r w:rsidR="006E65B7">
              <w:rPr>
                <w:noProof/>
                <w:webHidden/>
              </w:rPr>
            </w:r>
            <w:r w:rsidR="006E65B7">
              <w:rPr>
                <w:noProof/>
                <w:webHidden/>
              </w:rPr>
              <w:fldChar w:fldCharType="separate"/>
            </w:r>
            <w:r w:rsidR="006E65B7">
              <w:rPr>
                <w:noProof/>
                <w:webHidden/>
              </w:rPr>
              <w:t>8</w:t>
            </w:r>
            <w:r w:rsidR="006E65B7">
              <w:rPr>
                <w:noProof/>
                <w:webHidden/>
              </w:rPr>
              <w:fldChar w:fldCharType="end"/>
            </w:r>
          </w:hyperlink>
        </w:p>
        <w:p w:rsidR="006E65B7" w:rsidRDefault="005B5A6C">
          <w:pPr>
            <w:pStyle w:val="TOC3"/>
            <w:tabs>
              <w:tab w:val="right" w:leader="dot" w:pos="9016"/>
            </w:tabs>
            <w:rPr>
              <w:rFonts w:cstheme="minorBidi"/>
              <w:noProof/>
              <w:lang w:val="en-IN" w:eastAsia="en-IN"/>
            </w:rPr>
          </w:pPr>
          <w:hyperlink w:anchor="_Toc96429231" w:history="1">
            <w:r w:rsidR="006E65B7" w:rsidRPr="008C70D4">
              <w:rPr>
                <w:rStyle w:val="Hyperlink"/>
                <w:noProof/>
              </w:rPr>
              <w:t>4W's and 1H's</w:t>
            </w:r>
            <w:r w:rsidR="006E65B7">
              <w:rPr>
                <w:noProof/>
                <w:webHidden/>
              </w:rPr>
              <w:tab/>
            </w:r>
            <w:r w:rsidR="006E65B7">
              <w:rPr>
                <w:noProof/>
                <w:webHidden/>
              </w:rPr>
              <w:fldChar w:fldCharType="begin"/>
            </w:r>
            <w:r w:rsidR="006E65B7">
              <w:rPr>
                <w:noProof/>
                <w:webHidden/>
              </w:rPr>
              <w:instrText xml:space="preserve"> PAGEREF _Toc96429231 \h </w:instrText>
            </w:r>
            <w:r w:rsidR="006E65B7">
              <w:rPr>
                <w:noProof/>
                <w:webHidden/>
              </w:rPr>
            </w:r>
            <w:r w:rsidR="006E65B7">
              <w:rPr>
                <w:noProof/>
                <w:webHidden/>
              </w:rPr>
              <w:fldChar w:fldCharType="separate"/>
            </w:r>
            <w:r w:rsidR="006E65B7">
              <w:rPr>
                <w:noProof/>
                <w:webHidden/>
              </w:rPr>
              <w:t>9</w:t>
            </w:r>
            <w:r w:rsidR="006E65B7">
              <w:rPr>
                <w:noProof/>
                <w:webHidden/>
              </w:rPr>
              <w:fldChar w:fldCharType="end"/>
            </w:r>
          </w:hyperlink>
        </w:p>
        <w:p w:rsidR="006E65B7" w:rsidRDefault="005B5A6C">
          <w:pPr>
            <w:pStyle w:val="TOC3"/>
            <w:tabs>
              <w:tab w:val="right" w:leader="dot" w:pos="9016"/>
            </w:tabs>
            <w:rPr>
              <w:rFonts w:cstheme="minorBidi"/>
              <w:noProof/>
              <w:lang w:val="en-IN" w:eastAsia="en-IN"/>
            </w:rPr>
          </w:pPr>
          <w:hyperlink w:anchor="_Toc96429232" w:history="1">
            <w:r w:rsidR="006E65B7" w:rsidRPr="008C70D4">
              <w:rPr>
                <w:rStyle w:val="Hyperlink"/>
                <w:noProof/>
              </w:rPr>
              <w:t>High Level Requirements</w:t>
            </w:r>
            <w:r w:rsidR="006E65B7">
              <w:rPr>
                <w:noProof/>
                <w:webHidden/>
              </w:rPr>
              <w:tab/>
            </w:r>
            <w:r w:rsidR="006E65B7">
              <w:rPr>
                <w:noProof/>
                <w:webHidden/>
              </w:rPr>
              <w:fldChar w:fldCharType="begin"/>
            </w:r>
            <w:r w:rsidR="006E65B7">
              <w:rPr>
                <w:noProof/>
                <w:webHidden/>
              </w:rPr>
              <w:instrText xml:space="preserve"> PAGEREF _Toc96429232 \h </w:instrText>
            </w:r>
            <w:r w:rsidR="006E65B7">
              <w:rPr>
                <w:noProof/>
                <w:webHidden/>
              </w:rPr>
            </w:r>
            <w:r w:rsidR="006E65B7">
              <w:rPr>
                <w:noProof/>
                <w:webHidden/>
              </w:rPr>
              <w:fldChar w:fldCharType="separate"/>
            </w:r>
            <w:r w:rsidR="006E65B7">
              <w:rPr>
                <w:noProof/>
                <w:webHidden/>
              </w:rPr>
              <w:t>9</w:t>
            </w:r>
            <w:r w:rsidR="006E65B7">
              <w:rPr>
                <w:noProof/>
                <w:webHidden/>
              </w:rPr>
              <w:fldChar w:fldCharType="end"/>
            </w:r>
          </w:hyperlink>
        </w:p>
        <w:p w:rsidR="006E65B7" w:rsidRDefault="005B5A6C">
          <w:pPr>
            <w:pStyle w:val="TOC3"/>
            <w:tabs>
              <w:tab w:val="right" w:leader="dot" w:pos="9016"/>
            </w:tabs>
            <w:rPr>
              <w:rFonts w:cstheme="minorBidi"/>
              <w:noProof/>
              <w:lang w:val="en-IN" w:eastAsia="en-IN"/>
            </w:rPr>
          </w:pPr>
          <w:hyperlink w:anchor="_Toc96429233" w:history="1">
            <w:r w:rsidR="006E65B7" w:rsidRPr="008C70D4">
              <w:rPr>
                <w:rStyle w:val="Hyperlink"/>
                <w:noProof/>
              </w:rPr>
              <w:t>Low Level Requirements</w:t>
            </w:r>
            <w:r w:rsidR="006E65B7">
              <w:rPr>
                <w:noProof/>
                <w:webHidden/>
              </w:rPr>
              <w:tab/>
            </w:r>
            <w:r w:rsidR="006E65B7">
              <w:rPr>
                <w:noProof/>
                <w:webHidden/>
              </w:rPr>
              <w:fldChar w:fldCharType="begin"/>
            </w:r>
            <w:r w:rsidR="006E65B7">
              <w:rPr>
                <w:noProof/>
                <w:webHidden/>
              </w:rPr>
              <w:instrText xml:space="preserve"> PAGEREF _Toc96429233 \h </w:instrText>
            </w:r>
            <w:r w:rsidR="006E65B7">
              <w:rPr>
                <w:noProof/>
                <w:webHidden/>
              </w:rPr>
            </w:r>
            <w:r w:rsidR="006E65B7">
              <w:rPr>
                <w:noProof/>
                <w:webHidden/>
              </w:rPr>
              <w:fldChar w:fldCharType="separate"/>
            </w:r>
            <w:r w:rsidR="006E65B7">
              <w:rPr>
                <w:noProof/>
                <w:webHidden/>
              </w:rPr>
              <w:t>9</w:t>
            </w:r>
            <w:r w:rsidR="006E65B7">
              <w:rPr>
                <w:noProof/>
                <w:webHidden/>
              </w:rPr>
              <w:fldChar w:fldCharType="end"/>
            </w:r>
          </w:hyperlink>
        </w:p>
        <w:p w:rsidR="006E65B7" w:rsidRDefault="005B5A6C">
          <w:pPr>
            <w:pStyle w:val="TOC2"/>
            <w:tabs>
              <w:tab w:val="right" w:leader="dot" w:pos="9016"/>
            </w:tabs>
            <w:rPr>
              <w:rFonts w:cstheme="minorBidi"/>
              <w:noProof/>
              <w:lang w:val="en-IN" w:eastAsia="en-IN"/>
            </w:rPr>
          </w:pPr>
          <w:hyperlink w:anchor="_Toc96429234" w:history="1">
            <w:r w:rsidR="006E65B7" w:rsidRPr="008C70D4">
              <w:rPr>
                <w:rStyle w:val="Hyperlink"/>
                <w:noProof/>
              </w:rPr>
              <w:t>Design</w:t>
            </w:r>
            <w:r w:rsidR="006E65B7">
              <w:rPr>
                <w:noProof/>
                <w:webHidden/>
              </w:rPr>
              <w:tab/>
            </w:r>
            <w:r w:rsidR="006E65B7">
              <w:rPr>
                <w:noProof/>
                <w:webHidden/>
              </w:rPr>
              <w:fldChar w:fldCharType="begin"/>
            </w:r>
            <w:r w:rsidR="006E65B7">
              <w:rPr>
                <w:noProof/>
                <w:webHidden/>
              </w:rPr>
              <w:instrText xml:space="preserve"> PAGEREF _Toc96429234 \h </w:instrText>
            </w:r>
            <w:r w:rsidR="006E65B7">
              <w:rPr>
                <w:noProof/>
                <w:webHidden/>
              </w:rPr>
            </w:r>
            <w:r w:rsidR="006E65B7">
              <w:rPr>
                <w:noProof/>
                <w:webHidden/>
              </w:rPr>
              <w:fldChar w:fldCharType="separate"/>
            </w:r>
            <w:r w:rsidR="006E65B7">
              <w:rPr>
                <w:noProof/>
                <w:webHidden/>
              </w:rPr>
              <w:t>10</w:t>
            </w:r>
            <w:r w:rsidR="006E65B7">
              <w:rPr>
                <w:noProof/>
                <w:webHidden/>
              </w:rPr>
              <w:fldChar w:fldCharType="end"/>
            </w:r>
          </w:hyperlink>
        </w:p>
        <w:p w:rsidR="006E65B7" w:rsidRDefault="005B5A6C">
          <w:pPr>
            <w:pStyle w:val="TOC2"/>
            <w:tabs>
              <w:tab w:val="right" w:leader="dot" w:pos="9016"/>
            </w:tabs>
            <w:rPr>
              <w:rFonts w:cstheme="minorBidi"/>
              <w:noProof/>
              <w:lang w:val="en-IN" w:eastAsia="en-IN"/>
            </w:rPr>
          </w:pPr>
          <w:hyperlink w:anchor="_Toc96429235" w:history="1">
            <w:r w:rsidR="006E65B7" w:rsidRPr="008C70D4">
              <w:rPr>
                <w:rStyle w:val="Hyperlink"/>
                <w:noProof/>
              </w:rPr>
              <w:t>Test Plan</w:t>
            </w:r>
            <w:r w:rsidR="006E65B7">
              <w:rPr>
                <w:noProof/>
                <w:webHidden/>
              </w:rPr>
              <w:tab/>
            </w:r>
            <w:r w:rsidR="006E65B7">
              <w:rPr>
                <w:noProof/>
                <w:webHidden/>
              </w:rPr>
              <w:fldChar w:fldCharType="begin"/>
            </w:r>
            <w:r w:rsidR="006E65B7">
              <w:rPr>
                <w:noProof/>
                <w:webHidden/>
              </w:rPr>
              <w:instrText xml:space="preserve"> PAGEREF _Toc96429235 \h </w:instrText>
            </w:r>
            <w:r w:rsidR="006E65B7">
              <w:rPr>
                <w:noProof/>
                <w:webHidden/>
              </w:rPr>
            </w:r>
            <w:r w:rsidR="006E65B7">
              <w:rPr>
                <w:noProof/>
                <w:webHidden/>
              </w:rPr>
              <w:fldChar w:fldCharType="separate"/>
            </w:r>
            <w:r w:rsidR="006E65B7">
              <w:rPr>
                <w:noProof/>
                <w:webHidden/>
              </w:rPr>
              <w:t>12</w:t>
            </w:r>
            <w:r w:rsidR="006E65B7">
              <w:rPr>
                <w:noProof/>
                <w:webHidden/>
              </w:rPr>
              <w:fldChar w:fldCharType="end"/>
            </w:r>
          </w:hyperlink>
        </w:p>
        <w:p w:rsidR="006E65B7" w:rsidRDefault="005B5A6C">
          <w:pPr>
            <w:pStyle w:val="TOC2"/>
            <w:tabs>
              <w:tab w:val="right" w:leader="dot" w:pos="9016"/>
            </w:tabs>
            <w:rPr>
              <w:rFonts w:cstheme="minorBidi"/>
              <w:noProof/>
              <w:lang w:val="en-IN" w:eastAsia="en-IN"/>
            </w:rPr>
          </w:pPr>
          <w:hyperlink w:anchor="_Toc96429236" w:history="1">
            <w:r w:rsidR="006E65B7" w:rsidRPr="008C70D4">
              <w:rPr>
                <w:rStyle w:val="Hyperlink"/>
                <w:noProof/>
              </w:rPr>
              <w:t>Implementation and Summary</w:t>
            </w:r>
            <w:r w:rsidR="006E65B7">
              <w:rPr>
                <w:noProof/>
                <w:webHidden/>
              </w:rPr>
              <w:tab/>
            </w:r>
            <w:r w:rsidR="006E65B7">
              <w:rPr>
                <w:noProof/>
                <w:webHidden/>
              </w:rPr>
              <w:fldChar w:fldCharType="begin"/>
            </w:r>
            <w:r w:rsidR="006E65B7">
              <w:rPr>
                <w:noProof/>
                <w:webHidden/>
              </w:rPr>
              <w:instrText xml:space="preserve"> PAGEREF _Toc96429236 \h </w:instrText>
            </w:r>
            <w:r w:rsidR="006E65B7">
              <w:rPr>
                <w:noProof/>
                <w:webHidden/>
              </w:rPr>
            </w:r>
            <w:r w:rsidR="006E65B7">
              <w:rPr>
                <w:noProof/>
                <w:webHidden/>
              </w:rPr>
              <w:fldChar w:fldCharType="separate"/>
            </w:r>
            <w:r w:rsidR="006E65B7">
              <w:rPr>
                <w:noProof/>
                <w:webHidden/>
              </w:rPr>
              <w:t>13</w:t>
            </w:r>
            <w:r w:rsidR="006E65B7">
              <w:rPr>
                <w:noProof/>
                <w:webHidden/>
              </w:rPr>
              <w:fldChar w:fldCharType="end"/>
            </w:r>
          </w:hyperlink>
        </w:p>
        <w:p w:rsidR="006E65B7" w:rsidRDefault="005B5A6C">
          <w:pPr>
            <w:pStyle w:val="TOC3"/>
            <w:tabs>
              <w:tab w:val="right" w:leader="dot" w:pos="9016"/>
            </w:tabs>
            <w:rPr>
              <w:rFonts w:cstheme="minorBidi"/>
              <w:noProof/>
              <w:lang w:val="en-IN" w:eastAsia="en-IN"/>
            </w:rPr>
          </w:pPr>
          <w:hyperlink w:anchor="_Toc96429237" w:history="1">
            <w:r w:rsidR="006E65B7" w:rsidRPr="008C70D4">
              <w:rPr>
                <w:rStyle w:val="Hyperlink"/>
                <w:noProof/>
              </w:rPr>
              <w:t>Git Link:</w:t>
            </w:r>
            <w:r w:rsidR="006E65B7">
              <w:rPr>
                <w:noProof/>
                <w:webHidden/>
              </w:rPr>
              <w:tab/>
            </w:r>
            <w:r w:rsidR="006E65B7">
              <w:rPr>
                <w:noProof/>
                <w:webHidden/>
              </w:rPr>
              <w:fldChar w:fldCharType="begin"/>
            </w:r>
            <w:r w:rsidR="006E65B7">
              <w:rPr>
                <w:noProof/>
                <w:webHidden/>
              </w:rPr>
              <w:instrText xml:space="preserve"> PAGEREF _Toc96429237 \h </w:instrText>
            </w:r>
            <w:r w:rsidR="006E65B7">
              <w:rPr>
                <w:noProof/>
                <w:webHidden/>
              </w:rPr>
            </w:r>
            <w:r w:rsidR="006E65B7">
              <w:rPr>
                <w:noProof/>
                <w:webHidden/>
              </w:rPr>
              <w:fldChar w:fldCharType="separate"/>
            </w:r>
            <w:r w:rsidR="006E65B7">
              <w:rPr>
                <w:noProof/>
                <w:webHidden/>
              </w:rPr>
              <w:t>13</w:t>
            </w:r>
            <w:r w:rsidR="006E65B7">
              <w:rPr>
                <w:noProof/>
                <w:webHidden/>
              </w:rPr>
              <w:fldChar w:fldCharType="end"/>
            </w:r>
          </w:hyperlink>
        </w:p>
        <w:p w:rsidR="006E65B7" w:rsidRDefault="005B5A6C">
          <w:pPr>
            <w:pStyle w:val="TOC3"/>
            <w:tabs>
              <w:tab w:val="right" w:leader="dot" w:pos="9016"/>
            </w:tabs>
            <w:rPr>
              <w:rFonts w:cstheme="minorBidi"/>
              <w:noProof/>
              <w:lang w:val="en-IN" w:eastAsia="en-IN"/>
            </w:rPr>
          </w:pPr>
          <w:hyperlink w:anchor="_Toc96429238" w:history="1">
            <w:r w:rsidR="006E65B7" w:rsidRPr="008C70D4">
              <w:rPr>
                <w:rStyle w:val="Hyperlink"/>
                <w:noProof/>
              </w:rPr>
              <w:t>Git Dashboard</w:t>
            </w:r>
            <w:r w:rsidR="006E65B7">
              <w:rPr>
                <w:noProof/>
                <w:webHidden/>
              </w:rPr>
              <w:tab/>
            </w:r>
            <w:r w:rsidR="006E65B7">
              <w:rPr>
                <w:noProof/>
                <w:webHidden/>
              </w:rPr>
              <w:fldChar w:fldCharType="begin"/>
            </w:r>
            <w:r w:rsidR="006E65B7">
              <w:rPr>
                <w:noProof/>
                <w:webHidden/>
              </w:rPr>
              <w:instrText xml:space="preserve"> PAGEREF _Toc96429238 \h </w:instrText>
            </w:r>
            <w:r w:rsidR="006E65B7">
              <w:rPr>
                <w:noProof/>
                <w:webHidden/>
              </w:rPr>
            </w:r>
            <w:r w:rsidR="006E65B7">
              <w:rPr>
                <w:noProof/>
                <w:webHidden/>
              </w:rPr>
              <w:fldChar w:fldCharType="separate"/>
            </w:r>
            <w:r w:rsidR="006E65B7">
              <w:rPr>
                <w:noProof/>
                <w:webHidden/>
              </w:rPr>
              <w:t>13</w:t>
            </w:r>
            <w:r w:rsidR="006E65B7">
              <w:rPr>
                <w:noProof/>
                <w:webHidden/>
              </w:rPr>
              <w:fldChar w:fldCharType="end"/>
            </w:r>
          </w:hyperlink>
        </w:p>
        <w:p w:rsidR="006E65B7" w:rsidRDefault="005B5A6C">
          <w:pPr>
            <w:pStyle w:val="TOC1"/>
            <w:tabs>
              <w:tab w:val="right" w:leader="dot" w:pos="9016"/>
            </w:tabs>
            <w:rPr>
              <w:rFonts w:asciiTheme="minorHAnsi" w:eastAsiaTheme="minorEastAsia" w:hAnsiTheme="minorHAnsi"/>
              <w:noProof/>
              <w:sz w:val="22"/>
              <w:lang w:eastAsia="en-IN"/>
            </w:rPr>
          </w:pPr>
          <w:hyperlink w:anchor="_Toc96429239" w:history="1">
            <w:r w:rsidR="006E65B7" w:rsidRPr="008C70D4">
              <w:rPr>
                <w:rStyle w:val="Hyperlink"/>
                <w:noProof/>
              </w:rPr>
              <w:t>Miniproject 3 – NFT Marketplace [Team]</w:t>
            </w:r>
            <w:r w:rsidR="006E65B7">
              <w:rPr>
                <w:noProof/>
                <w:webHidden/>
              </w:rPr>
              <w:tab/>
            </w:r>
            <w:r w:rsidR="006E65B7">
              <w:rPr>
                <w:noProof/>
                <w:webHidden/>
              </w:rPr>
              <w:fldChar w:fldCharType="begin"/>
            </w:r>
            <w:r w:rsidR="006E65B7">
              <w:rPr>
                <w:noProof/>
                <w:webHidden/>
              </w:rPr>
              <w:instrText xml:space="preserve"> PAGEREF _Toc96429239 \h </w:instrText>
            </w:r>
            <w:r w:rsidR="006E65B7">
              <w:rPr>
                <w:noProof/>
                <w:webHidden/>
              </w:rPr>
            </w:r>
            <w:r w:rsidR="006E65B7">
              <w:rPr>
                <w:noProof/>
                <w:webHidden/>
              </w:rPr>
              <w:fldChar w:fldCharType="separate"/>
            </w:r>
            <w:r w:rsidR="006E65B7">
              <w:rPr>
                <w:noProof/>
                <w:webHidden/>
              </w:rPr>
              <w:t>13</w:t>
            </w:r>
            <w:r w:rsidR="006E65B7">
              <w:rPr>
                <w:noProof/>
                <w:webHidden/>
              </w:rPr>
              <w:fldChar w:fldCharType="end"/>
            </w:r>
          </w:hyperlink>
        </w:p>
        <w:p w:rsidR="006E65B7" w:rsidRDefault="005B5A6C">
          <w:pPr>
            <w:pStyle w:val="TOC2"/>
            <w:tabs>
              <w:tab w:val="right" w:leader="dot" w:pos="9016"/>
            </w:tabs>
            <w:rPr>
              <w:rFonts w:cstheme="minorBidi"/>
              <w:noProof/>
              <w:lang w:val="en-IN" w:eastAsia="en-IN"/>
            </w:rPr>
          </w:pPr>
          <w:hyperlink w:anchor="_Toc96429240" w:history="1">
            <w:r w:rsidR="006E65B7" w:rsidRPr="008C70D4">
              <w:rPr>
                <w:rStyle w:val="Hyperlink"/>
                <w:noProof/>
              </w:rPr>
              <w:t>Modules</w:t>
            </w:r>
            <w:r w:rsidR="006E65B7">
              <w:rPr>
                <w:noProof/>
                <w:webHidden/>
              </w:rPr>
              <w:tab/>
            </w:r>
            <w:r w:rsidR="006E65B7">
              <w:rPr>
                <w:noProof/>
                <w:webHidden/>
              </w:rPr>
              <w:fldChar w:fldCharType="begin"/>
            </w:r>
            <w:r w:rsidR="006E65B7">
              <w:rPr>
                <w:noProof/>
                <w:webHidden/>
              </w:rPr>
              <w:instrText xml:space="preserve"> PAGEREF _Toc96429240 \h </w:instrText>
            </w:r>
            <w:r w:rsidR="006E65B7">
              <w:rPr>
                <w:noProof/>
                <w:webHidden/>
              </w:rPr>
            </w:r>
            <w:r w:rsidR="006E65B7">
              <w:rPr>
                <w:noProof/>
                <w:webHidden/>
              </w:rPr>
              <w:fldChar w:fldCharType="separate"/>
            </w:r>
            <w:r w:rsidR="006E65B7">
              <w:rPr>
                <w:noProof/>
                <w:webHidden/>
              </w:rPr>
              <w:t>13</w:t>
            </w:r>
            <w:r w:rsidR="006E65B7">
              <w:rPr>
                <w:noProof/>
                <w:webHidden/>
              </w:rPr>
              <w:fldChar w:fldCharType="end"/>
            </w:r>
          </w:hyperlink>
        </w:p>
        <w:p w:rsidR="006E65B7" w:rsidRDefault="005B5A6C">
          <w:pPr>
            <w:pStyle w:val="TOC2"/>
            <w:tabs>
              <w:tab w:val="right" w:leader="dot" w:pos="9016"/>
            </w:tabs>
            <w:rPr>
              <w:rFonts w:cstheme="minorBidi"/>
              <w:noProof/>
              <w:lang w:val="en-IN" w:eastAsia="en-IN"/>
            </w:rPr>
          </w:pPr>
          <w:hyperlink w:anchor="_Toc96429241" w:history="1">
            <w:r w:rsidR="006E65B7" w:rsidRPr="008C70D4">
              <w:rPr>
                <w:rStyle w:val="Hyperlink"/>
                <w:noProof/>
              </w:rPr>
              <w:t>Requirements</w:t>
            </w:r>
            <w:r w:rsidR="006E65B7">
              <w:rPr>
                <w:noProof/>
                <w:webHidden/>
              </w:rPr>
              <w:tab/>
            </w:r>
            <w:r w:rsidR="006E65B7">
              <w:rPr>
                <w:noProof/>
                <w:webHidden/>
              </w:rPr>
              <w:fldChar w:fldCharType="begin"/>
            </w:r>
            <w:r w:rsidR="006E65B7">
              <w:rPr>
                <w:noProof/>
                <w:webHidden/>
              </w:rPr>
              <w:instrText xml:space="preserve"> PAGEREF _Toc96429241 \h </w:instrText>
            </w:r>
            <w:r w:rsidR="006E65B7">
              <w:rPr>
                <w:noProof/>
                <w:webHidden/>
              </w:rPr>
            </w:r>
            <w:r w:rsidR="006E65B7">
              <w:rPr>
                <w:noProof/>
                <w:webHidden/>
              </w:rPr>
              <w:fldChar w:fldCharType="separate"/>
            </w:r>
            <w:r w:rsidR="006E65B7">
              <w:rPr>
                <w:noProof/>
                <w:webHidden/>
              </w:rPr>
              <w:t>14</w:t>
            </w:r>
            <w:r w:rsidR="006E65B7">
              <w:rPr>
                <w:noProof/>
                <w:webHidden/>
              </w:rPr>
              <w:fldChar w:fldCharType="end"/>
            </w:r>
          </w:hyperlink>
        </w:p>
        <w:p w:rsidR="006E65B7" w:rsidRDefault="005B5A6C">
          <w:pPr>
            <w:pStyle w:val="TOC3"/>
            <w:tabs>
              <w:tab w:val="right" w:leader="dot" w:pos="9016"/>
            </w:tabs>
            <w:rPr>
              <w:rFonts w:cstheme="minorBidi"/>
              <w:noProof/>
              <w:lang w:val="en-IN" w:eastAsia="en-IN"/>
            </w:rPr>
          </w:pPr>
          <w:hyperlink w:anchor="_Toc96429242" w:history="1">
            <w:r w:rsidR="006E65B7" w:rsidRPr="008C70D4">
              <w:rPr>
                <w:rStyle w:val="Hyperlink"/>
                <w:noProof/>
              </w:rPr>
              <w:t>4W's and 1 H's</w:t>
            </w:r>
            <w:r w:rsidR="006E65B7">
              <w:rPr>
                <w:noProof/>
                <w:webHidden/>
              </w:rPr>
              <w:tab/>
            </w:r>
            <w:r w:rsidR="006E65B7">
              <w:rPr>
                <w:noProof/>
                <w:webHidden/>
              </w:rPr>
              <w:fldChar w:fldCharType="begin"/>
            </w:r>
            <w:r w:rsidR="006E65B7">
              <w:rPr>
                <w:noProof/>
                <w:webHidden/>
              </w:rPr>
              <w:instrText xml:space="preserve"> PAGEREF _Toc96429242 \h </w:instrText>
            </w:r>
            <w:r w:rsidR="006E65B7">
              <w:rPr>
                <w:noProof/>
                <w:webHidden/>
              </w:rPr>
            </w:r>
            <w:r w:rsidR="006E65B7">
              <w:rPr>
                <w:noProof/>
                <w:webHidden/>
              </w:rPr>
              <w:fldChar w:fldCharType="separate"/>
            </w:r>
            <w:r w:rsidR="006E65B7">
              <w:rPr>
                <w:noProof/>
                <w:webHidden/>
              </w:rPr>
              <w:t>14</w:t>
            </w:r>
            <w:r w:rsidR="006E65B7">
              <w:rPr>
                <w:noProof/>
                <w:webHidden/>
              </w:rPr>
              <w:fldChar w:fldCharType="end"/>
            </w:r>
          </w:hyperlink>
        </w:p>
        <w:p w:rsidR="006E65B7" w:rsidRDefault="005B5A6C">
          <w:pPr>
            <w:pStyle w:val="TOC3"/>
            <w:tabs>
              <w:tab w:val="right" w:leader="dot" w:pos="9016"/>
            </w:tabs>
            <w:rPr>
              <w:rFonts w:cstheme="minorBidi"/>
              <w:noProof/>
              <w:lang w:val="en-IN" w:eastAsia="en-IN"/>
            </w:rPr>
          </w:pPr>
          <w:hyperlink w:anchor="_Toc96429243" w:history="1">
            <w:r w:rsidR="006E65B7" w:rsidRPr="008C70D4">
              <w:rPr>
                <w:rStyle w:val="Hyperlink"/>
                <w:noProof/>
              </w:rPr>
              <w:t>High Level Requirements</w:t>
            </w:r>
            <w:r w:rsidR="006E65B7">
              <w:rPr>
                <w:noProof/>
                <w:webHidden/>
              </w:rPr>
              <w:tab/>
            </w:r>
            <w:r w:rsidR="006E65B7">
              <w:rPr>
                <w:noProof/>
                <w:webHidden/>
              </w:rPr>
              <w:fldChar w:fldCharType="begin"/>
            </w:r>
            <w:r w:rsidR="006E65B7">
              <w:rPr>
                <w:noProof/>
                <w:webHidden/>
              </w:rPr>
              <w:instrText xml:space="preserve"> PAGEREF _Toc96429243 \h </w:instrText>
            </w:r>
            <w:r w:rsidR="006E65B7">
              <w:rPr>
                <w:noProof/>
                <w:webHidden/>
              </w:rPr>
            </w:r>
            <w:r w:rsidR="006E65B7">
              <w:rPr>
                <w:noProof/>
                <w:webHidden/>
              </w:rPr>
              <w:fldChar w:fldCharType="separate"/>
            </w:r>
            <w:r w:rsidR="006E65B7">
              <w:rPr>
                <w:noProof/>
                <w:webHidden/>
              </w:rPr>
              <w:t>14</w:t>
            </w:r>
            <w:r w:rsidR="006E65B7">
              <w:rPr>
                <w:noProof/>
                <w:webHidden/>
              </w:rPr>
              <w:fldChar w:fldCharType="end"/>
            </w:r>
          </w:hyperlink>
        </w:p>
        <w:p w:rsidR="006E65B7" w:rsidRDefault="005B5A6C">
          <w:pPr>
            <w:pStyle w:val="TOC3"/>
            <w:tabs>
              <w:tab w:val="right" w:leader="dot" w:pos="9016"/>
            </w:tabs>
            <w:rPr>
              <w:rFonts w:cstheme="minorBidi"/>
              <w:noProof/>
              <w:lang w:val="en-IN" w:eastAsia="en-IN"/>
            </w:rPr>
          </w:pPr>
          <w:hyperlink w:anchor="_Toc96429244" w:history="1">
            <w:r w:rsidR="006E65B7" w:rsidRPr="008C70D4">
              <w:rPr>
                <w:rStyle w:val="Hyperlink"/>
                <w:noProof/>
              </w:rPr>
              <w:t>Low Level Requirements</w:t>
            </w:r>
            <w:r w:rsidR="006E65B7">
              <w:rPr>
                <w:noProof/>
                <w:webHidden/>
              </w:rPr>
              <w:tab/>
            </w:r>
            <w:r w:rsidR="006E65B7">
              <w:rPr>
                <w:noProof/>
                <w:webHidden/>
              </w:rPr>
              <w:fldChar w:fldCharType="begin"/>
            </w:r>
            <w:r w:rsidR="006E65B7">
              <w:rPr>
                <w:noProof/>
                <w:webHidden/>
              </w:rPr>
              <w:instrText xml:space="preserve"> PAGEREF _Toc96429244 \h </w:instrText>
            </w:r>
            <w:r w:rsidR="006E65B7">
              <w:rPr>
                <w:noProof/>
                <w:webHidden/>
              </w:rPr>
            </w:r>
            <w:r w:rsidR="006E65B7">
              <w:rPr>
                <w:noProof/>
                <w:webHidden/>
              </w:rPr>
              <w:fldChar w:fldCharType="separate"/>
            </w:r>
            <w:r w:rsidR="006E65B7">
              <w:rPr>
                <w:noProof/>
                <w:webHidden/>
              </w:rPr>
              <w:t>14</w:t>
            </w:r>
            <w:r w:rsidR="006E65B7">
              <w:rPr>
                <w:noProof/>
                <w:webHidden/>
              </w:rPr>
              <w:fldChar w:fldCharType="end"/>
            </w:r>
          </w:hyperlink>
        </w:p>
        <w:p w:rsidR="006E65B7" w:rsidRDefault="005B5A6C">
          <w:pPr>
            <w:pStyle w:val="TOC2"/>
            <w:tabs>
              <w:tab w:val="right" w:leader="dot" w:pos="9016"/>
            </w:tabs>
            <w:rPr>
              <w:rFonts w:cstheme="minorBidi"/>
              <w:noProof/>
              <w:lang w:val="en-IN" w:eastAsia="en-IN"/>
            </w:rPr>
          </w:pPr>
          <w:hyperlink w:anchor="_Toc96429245" w:history="1">
            <w:r w:rsidR="006E65B7" w:rsidRPr="008C70D4">
              <w:rPr>
                <w:rStyle w:val="Hyperlink"/>
                <w:noProof/>
              </w:rPr>
              <w:t>Design</w:t>
            </w:r>
            <w:r w:rsidR="006E65B7">
              <w:rPr>
                <w:noProof/>
                <w:webHidden/>
              </w:rPr>
              <w:tab/>
            </w:r>
            <w:r w:rsidR="006E65B7">
              <w:rPr>
                <w:noProof/>
                <w:webHidden/>
              </w:rPr>
              <w:fldChar w:fldCharType="begin"/>
            </w:r>
            <w:r w:rsidR="006E65B7">
              <w:rPr>
                <w:noProof/>
                <w:webHidden/>
              </w:rPr>
              <w:instrText xml:space="preserve"> PAGEREF _Toc96429245 \h </w:instrText>
            </w:r>
            <w:r w:rsidR="006E65B7">
              <w:rPr>
                <w:noProof/>
                <w:webHidden/>
              </w:rPr>
            </w:r>
            <w:r w:rsidR="006E65B7">
              <w:rPr>
                <w:noProof/>
                <w:webHidden/>
              </w:rPr>
              <w:fldChar w:fldCharType="separate"/>
            </w:r>
            <w:r w:rsidR="006E65B7">
              <w:rPr>
                <w:noProof/>
                <w:webHidden/>
              </w:rPr>
              <w:t>15</w:t>
            </w:r>
            <w:r w:rsidR="006E65B7">
              <w:rPr>
                <w:noProof/>
                <w:webHidden/>
              </w:rPr>
              <w:fldChar w:fldCharType="end"/>
            </w:r>
          </w:hyperlink>
        </w:p>
        <w:p w:rsidR="006E65B7" w:rsidRDefault="005B5A6C">
          <w:pPr>
            <w:pStyle w:val="TOC2"/>
            <w:tabs>
              <w:tab w:val="right" w:leader="dot" w:pos="9016"/>
            </w:tabs>
            <w:rPr>
              <w:rFonts w:cstheme="minorBidi"/>
              <w:noProof/>
              <w:lang w:val="en-IN" w:eastAsia="en-IN"/>
            </w:rPr>
          </w:pPr>
          <w:hyperlink w:anchor="_Toc96429246" w:history="1">
            <w:r w:rsidR="006E65B7" w:rsidRPr="008C70D4">
              <w:rPr>
                <w:rStyle w:val="Hyperlink"/>
                <w:noProof/>
              </w:rPr>
              <w:t>Test Plan</w:t>
            </w:r>
            <w:r w:rsidR="006E65B7">
              <w:rPr>
                <w:noProof/>
                <w:webHidden/>
              </w:rPr>
              <w:tab/>
            </w:r>
            <w:r w:rsidR="006E65B7">
              <w:rPr>
                <w:noProof/>
                <w:webHidden/>
              </w:rPr>
              <w:fldChar w:fldCharType="begin"/>
            </w:r>
            <w:r w:rsidR="006E65B7">
              <w:rPr>
                <w:noProof/>
                <w:webHidden/>
              </w:rPr>
              <w:instrText xml:space="preserve"> PAGEREF _Toc96429246 \h </w:instrText>
            </w:r>
            <w:r w:rsidR="006E65B7">
              <w:rPr>
                <w:noProof/>
                <w:webHidden/>
              </w:rPr>
            </w:r>
            <w:r w:rsidR="006E65B7">
              <w:rPr>
                <w:noProof/>
                <w:webHidden/>
              </w:rPr>
              <w:fldChar w:fldCharType="separate"/>
            </w:r>
            <w:r w:rsidR="006E65B7">
              <w:rPr>
                <w:noProof/>
                <w:webHidden/>
              </w:rPr>
              <w:t>16</w:t>
            </w:r>
            <w:r w:rsidR="006E65B7">
              <w:rPr>
                <w:noProof/>
                <w:webHidden/>
              </w:rPr>
              <w:fldChar w:fldCharType="end"/>
            </w:r>
          </w:hyperlink>
        </w:p>
        <w:p w:rsidR="006E65B7" w:rsidRDefault="005B5A6C">
          <w:pPr>
            <w:pStyle w:val="TOC3"/>
            <w:tabs>
              <w:tab w:val="right" w:leader="dot" w:pos="9016"/>
            </w:tabs>
            <w:rPr>
              <w:rFonts w:cstheme="minorBidi"/>
              <w:noProof/>
              <w:lang w:val="en-IN" w:eastAsia="en-IN"/>
            </w:rPr>
          </w:pPr>
          <w:hyperlink w:anchor="_Toc96429247" w:history="1">
            <w:r w:rsidR="006E65B7" w:rsidRPr="008C70D4">
              <w:rPr>
                <w:rStyle w:val="Hyperlink"/>
                <w:noProof/>
              </w:rPr>
              <w:t>High Level Test Plan</w:t>
            </w:r>
            <w:r w:rsidR="006E65B7">
              <w:rPr>
                <w:noProof/>
                <w:webHidden/>
              </w:rPr>
              <w:tab/>
            </w:r>
            <w:r w:rsidR="006E65B7">
              <w:rPr>
                <w:noProof/>
                <w:webHidden/>
              </w:rPr>
              <w:fldChar w:fldCharType="begin"/>
            </w:r>
            <w:r w:rsidR="006E65B7">
              <w:rPr>
                <w:noProof/>
                <w:webHidden/>
              </w:rPr>
              <w:instrText xml:space="preserve"> PAGEREF _Toc96429247 \h </w:instrText>
            </w:r>
            <w:r w:rsidR="006E65B7">
              <w:rPr>
                <w:noProof/>
                <w:webHidden/>
              </w:rPr>
            </w:r>
            <w:r w:rsidR="006E65B7">
              <w:rPr>
                <w:noProof/>
                <w:webHidden/>
              </w:rPr>
              <w:fldChar w:fldCharType="separate"/>
            </w:r>
            <w:r w:rsidR="006E65B7">
              <w:rPr>
                <w:noProof/>
                <w:webHidden/>
              </w:rPr>
              <w:t>16</w:t>
            </w:r>
            <w:r w:rsidR="006E65B7">
              <w:rPr>
                <w:noProof/>
                <w:webHidden/>
              </w:rPr>
              <w:fldChar w:fldCharType="end"/>
            </w:r>
          </w:hyperlink>
        </w:p>
        <w:p w:rsidR="006E65B7" w:rsidRDefault="005B5A6C">
          <w:pPr>
            <w:pStyle w:val="TOC3"/>
            <w:tabs>
              <w:tab w:val="right" w:leader="dot" w:pos="9016"/>
            </w:tabs>
            <w:rPr>
              <w:rFonts w:cstheme="minorBidi"/>
              <w:noProof/>
              <w:lang w:val="en-IN" w:eastAsia="en-IN"/>
            </w:rPr>
          </w:pPr>
          <w:hyperlink w:anchor="_Toc96429248" w:history="1">
            <w:r w:rsidR="006E65B7" w:rsidRPr="008C70D4">
              <w:rPr>
                <w:rStyle w:val="Hyperlink"/>
                <w:noProof/>
              </w:rPr>
              <w:t>Low Level Test Plan</w:t>
            </w:r>
            <w:r w:rsidR="006E65B7">
              <w:rPr>
                <w:noProof/>
                <w:webHidden/>
              </w:rPr>
              <w:tab/>
            </w:r>
            <w:r w:rsidR="006E65B7">
              <w:rPr>
                <w:noProof/>
                <w:webHidden/>
              </w:rPr>
              <w:fldChar w:fldCharType="begin"/>
            </w:r>
            <w:r w:rsidR="006E65B7">
              <w:rPr>
                <w:noProof/>
                <w:webHidden/>
              </w:rPr>
              <w:instrText xml:space="preserve"> PAGEREF _Toc96429248 \h </w:instrText>
            </w:r>
            <w:r w:rsidR="006E65B7">
              <w:rPr>
                <w:noProof/>
                <w:webHidden/>
              </w:rPr>
            </w:r>
            <w:r w:rsidR="006E65B7">
              <w:rPr>
                <w:noProof/>
                <w:webHidden/>
              </w:rPr>
              <w:fldChar w:fldCharType="separate"/>
            </w:r>
            <w:r w:rsidR="006E65B7">
              <w:rPr>
                <w:noProof/>
                <w:webHidden/>
              </w:rPr>
              <w:t>17</w:t>
            </w:r>
            <w:r w:rsidR="006E65B7">
              <w:rPr>
                <w:noProof/>
                <w:webHidden/>
              </w:rPr>
              <w:fldChar w:fldCharType="end"/>
            </w:r>
          </w:hyperlink>
        </w:p>
        <w:p w:rsidR="006E65B7" w:rsidRDefault="005B5A6C">
          <w:pPr>
            <w:pStyle w:val="TOC2"/>
            <w:tabs>
              <w:tab w:val="right" w:leader="dot" w:pos="9016"/>
            </w:tabs>
            <w:rPr>
              <w:rFonts w:cstheme="minorBidi"/>
              <w:noProof/>
              <w:lang w:val="en-IN" w:eastAsia="en-IN"/>
            </w:rPr>
          </w:pPr>
          <w:hyperlink w:anchor="_Toc96429249" w:history="1">
            <w:r w:rsidR="006E65B7" w:rsidRPr="008C70D4">
              <w:rPr>
                <w:rStyle w:val="Hyperlink"/>
                <w:noProof/>
              </w:rPr>
              <w:t>Implementation and Summary</w:t>
            </w:r>
            <w:r w:rsidR="006E65B7">
              <w:rPr>
                <w:noProof/>
                <w:webHidden/>
              </w:rPr>
              <w:tab/>
            </w:r>
            <w:r w:rsidR="006E65B7">
              <w:rPr>
                <w:noProof/>
                <w:webHidden/>
              </w:rPr>
              <w:fldChar w:fldCharType="begin"/>
            </w:r>
            <w:r w:rsidR="006E65B7">
              <w:rPr>
                <w:noProof/>
                <w:webHidden/>
              </w:rPr>
              <w:instrText xml:space="preserve"> PAGEREF _Toc96429249 \h </w:instrText>
            </w:r>
            <w:r w:rsidR="006E65B7">
              <w:rPr>
                <w:noProof/>
                <w:webHidden/>
              </w:rPr>
            </w:r>
            <w:r w:rsidR="006E65B7">
              <w:rPr>
                <w:noProof/>
                <w:webHidden/>
              </w:rPr>
              <w:fldChar w:fldCharType="separate"/>
            </w:r>
            <w:r w:rsidR="006E65B7">
              <w:rPr>
                <w:noProof/>
                <w:webHidden/>
              </w:rPr>
              <w:t>17</w:t>
            </w:r>
            <w:r w:rsidR="006E65B7">
              <w:rPr>
                <w:noProof/>
                <w:webHidden/>
              </w:rPr>
              <w:fldChar w:fldCharType="end"/>
            </w:r>
          </w:hyperlink>
        </w:p>
        <w:p w:rsidR="006E65B7" w:rsidRDefault="005B5A6C">
          <w:pPr>
            <w:pStyle w:val="TOC3"/>
            <w:tabs>
              <w:tab w:val="right" w:leader="dot" w:pos="9016"/>
            </w:tabs>
            <w:rPr>
              <w:rFonts w:cstheme="minorBidi"/>
              <w:noProof/>
              <w:lang w:val="en-IN" w:eastAsia="en-IN"/>
            </w:rPr>
          </w:pPr>
          <w:hyperlink w:anchor="_Toc96429250" w:history="1">
            <w:r w:rsidR="006E65B7" w:rsidRPr="008C70D4">
              <w:rPr>
                <w:rStyle w:val="Hyperlink"/>
                <w:noProof/>
              </w:rPr>
              <w:t>Git Link:</w:t>
            </w:r>
            <w:r w:rsidR="006E65B7">
              <w:rPr>
                <w:noProof/>
                <w:webHidden/>
              </w:rPr>
              <w:tab/>
            </w:r>
            <w:r w:rsidR="006E65B7">
              <w:rPr>
                <w:noProof/>
                <w:webHidden/>
              </w:rPr>
              <w:fldChar w:fldCharType="begin"/>
            </w:r>
            <w:r w:rsidR="006E65B7">
              <w:rPr>
                <w:noProof/>
                <w:webHidden/>
              </w:rPr>
              <w:instrText xml:space="preserve"> PAGEREF _Toc96429250 \h </w:instrText>
            </w:r>
            <w:r w:rsidR="006E65B7">
              <w:rPr>
                <w:noProof/>
                <w:webHidden/>
              </w:rPr>
            </w:r>
            <w:r w:rsidR="006E65B7">
              <w:rPr>
                <w:noProof/>
                <w:webHidden/>
              </w:rPr>
              <w:fldChar w:fldCharType="separate"/>
            </w:r>
            <w:r w:rsidR="006E65B7">
              <w:rPr>
                <w:noProof/>
                <w:webHidden/>
              </w:rPr>
              <w:t>17</w:t>
            </w:r>
            <w:r w:rsidR="006E65B7">
              <w:rPr>
                <w:noProof/>
                <w:webHidden/>
              </w:rPr>
              <w:fldChar w:fldCharType="end"/>
            </w:r>
          </w:hyperlink>
        </w:p>
        <w:p w:rsidR="006E65B7" w:rsidRDefault="005B5A6C">
          <w:pPr>
            <w:pStyle w:val="TOC3"/>
            <w:tabs>
              <w:tab w:val="right" w:leader="dot" w:pos="9016"/>
            </w:tabs>
            <w:rPr>
              <w:rFonts w:cstheme="minorBidi"/>
              <w:noProof/>
              <w:lang w:val="en-IN" w:eastAsia="en-IN"/>
            </w:rPr>
          </w:pPr>
          <w:hyperlink w:anchor="_Toc96429251" w:history="1">
            <w:r w:rsidR="006E65B7" w:rsidRPr="008C70D4">
              <w:rPr>
                <w:rStyle w:val="Hyperlink"/>
                <w:noProof/>
              </w:rPr>
              <w:t>Individual Contribution and Highlights</w:t>
            </w:r>
            <w:r w:rsidR="006E65B7">
              <w:rPr>
                <w:noProof/>
                <w:webHidden/>
              </w:rPr>
              <w:tab/>
            </w:r>
            <w:r w:rsidR="006E65B7">
              <w:rPr>
                <w:noProof/>
                <w:webHidden/>
              </w:rPr>
              <w:fldChar w:fldCharType="begin"/>
            </w:r>
            <w:r w:rsidR="006E65B7">
              <w:rPr>
                <w:noProof/>
                <w:webHidden/>
              </w:rPr>
              <w:instrText xml:space="preserve"> PAGEREF _Toc96429251 \h </w:instrText>
            </w:r>
            <w:r w:rsidR="006E65B7">
              <w:rPr>
                <w:noProof/>
                <w:webHidden/>
              </w:rPr>
            </w:r>
            <w:r w:rsidR="006E65B7">
              <w:rPr>
                <w:noProof/>
                <w:webHidden/>
              </w:rPr>
              <w:fldChar w:fldCharType="separate"/>
            </w:r>
            <w:r w:rsidR="006E65B7">
              <w:rPr>
                <w:noProof/>
                <w:webHidden/>
              </w:rPr>
              <w:t>17</w:t>
            </w:r>
            <w:r w:rsidR="006E65B7">
              <w:rPr>
                <w:noProof/>
                <w:webHidden/>
              </w:rPr>
              <w:fldChar w:fldCharType="end"/>
            </w:r>
          </w:hyperlink>
        </w:p>
        <w:p w:rsidR="006E65B7" w:rsidRDefault="005B5A6C">
          <w:pPr>
            <w:pStyle w:val="TOC3"/>
            <w:tabs>
              <w:tab w:val="right" w:leader="dot" w:pos="9016"/>
            </w:tabs>
            <w:rPr>
              <w:rFonts w:cstheme="minorBidi"/>
              <w:noProof/>
              <w:lang w:val="en-IN" w:eastAsia="en-IN"/>
            </w:rPr>
          </w:pPr>
          <w:hyperlink w:anchor="_Toc96429252" w:history="1">
            <w:r w:rsidR="006E65B7" w:rsidRPr="008C70D4">
              <w:rPr>
                <w:rStyle w:val="Hyperlink"/>
                <w:noProof/>
              </w:rPr>
              <w:t>Summary</w:t>
            </w:r>
            <w:r w:rsidR="006E65B7">
              <w:rPr>
                <w:noProof/>
                <w:webHidden/>
              </w:rPr>
              <w:tab/>
            </w:r>
            <w:r w:rsidR="006E65B7">
              <w:rPr>
                <w:noProof/>
                <w:webHidden/>
              </w:rPr>
              <w:fldChar w:fldCharType="begin"/>
            </w:r>
            <w:r w:rsidR="006E65B7">
              <w:rPr>
                <w:noProof/>
                <w:webHidden/>
              </w:rPr>
              <w:instrText xml:space="preserve"> PAGEREF _Toc96429252 \h </w:instrText>
            </w:r>
            <w:r w:rsidR="006E65B7">
              <w:rPr>
                <w:noProof/>
                <w:webHidden/>
              </w:rPr>
            </w:r>
            <w:r w:rsidR="006E65B7">
              <w:rPr>
                <w:noProof/>
                <w:webHidden/>
              </w:rPr>
              <w:fldChar w:fldCharType="separate"/>
            </w:r>
            <w:r w:rsidR="006E65B7">
              <w:rPr>
                <w:noProof/>
                <w:webHidden/>
              </w:rPr>
              <w:t>17</w:t>
            </w:r>
            <w:r w:rsidR="006E65B7">
              <w:rPr>
                <w:noProof/>
                <w:webHidden/>
              </w:rPr>
              <w:fldChar w:fldCharType="end"/>
            </w:r>
          </w:hyperlink>
        </w:p>
        <w:p w:rsidR="006E65B7" w:rsidRDefault="005B5A6C">
          <w:pPr>
            <w:pStyle w:val="TOC1"/>
            <w:tabs>
              <w:tab w:val="right" w:leader="dot" w:pos="9016"/>
            </w:tabs>
            <w:rPr>
              <w:rFonts w:asciiTheme="minorHAnsi" w:eastAsiaTheme="minorEastAsia" w:hAnsiTheme="minorHAnsi"/>
              <w:noProof/>
              <w:sz w:val="22"/>
              <w:lang w:eastAsia="en-IN"/>
            </w:rPr>
          </w:pPr>
          <w:hyperlink w:anchor="_Toc96429253" w:history="1">
            <w:r w:rsidR="006E65B7" w:rsidRPr="008C70D4">
              <w:rPr>
                <w:rStyle w:val="Hyperlink"/>
                <w:noProof/>
              </w:rPr>
              <w:t>Miniproject 4 – Attendance Automation[Team]</w:t>
            </w:r>
            <w:r w:rsidR="006E65B7">
              <w:rPr>
                <w:noProof/>
                <w:webHidden/>
              </w:rPr>
              <w:tab/>
            </w:r>
            <w:r w:rsidR="006E65B7">
              <w:rPr>
                <w:noProof/>
                <w:webHidden/>
              </w:rPr>
              <w:fldChar w:fldCharType="begin"/>
            </w:r>
            <w:r w:rsidR="006E65B7">
              <w:rPr>
                <w:noProof/>
                <w:webHidden/>
              </w:rPr>
              <w:instrText xml:space="preserve"> PAGEREF _Toc96429253 \h </w:instrText>
            </w:r>
            <w:r w:rsidR="006E65B7">
              <w:rPr>
                <w:noProof/>
                <w:webHidden/>
              </w:rPr>
            </w:r>
            <w:r w:rsidR="006E65B7">
              <w:rPr>
                <w:noProof/>
                <w:webHidden/>
              </w:rPr>
              <w:fldChar w:fldCharType="separate"/>
            </w:r>
            <w:r w:rsidR="006E65B7">
              <w:rPr>
                <w:noProof/>
                <w:webHidden/>
              </w:rPr>
              <w:t>17</w:t>
            </w:r>
            <w:r w:rsidR="006E65B7">
              <w:rPr>
                <w:noProof/>
                <w:webHidden/>
              </w:rPr>
              <w:fldChar w:fldCharType="end"/>
            </w:r>
          </w:hyperlink>
        </w:p>
        <w:p w:rsidR="006E65B7" w:rsidRDefault="005B5A6C">
          <w:pPr>
            <w:pStyle w:val="TOC2"/>
            <w:tabs>
              <w:tab w:val="right" w:leader="dot" w:pos="9016"/>
            </w:tabs>
            <w:rPr>
              <w:rFonts w:cstheme="minorBidi"/>
              <w:noProof/>
              <w:lang w:val="en-IN" w:eastAsia="en-IN"/>
            </w:rPr>
          </w:pPr>
          <w:hyperlink w:anchor="_Toc96429254" w:history="1">
            <w:r w:rsidR="006E65B7" w:rsidRPr="008C70D4">
              <w:rPr>
                <w:rStyle w:val="Hyperlink"/>
                <w:noProof/>
              </w:rPr>
              <w:t>Modules</w:t>
            </w:r>
            <w:r w:rsidR="006E65B7">
              <w:rPr>
                <w:noProof/>
                <w:webHidden/>
              </w:rPr>
              <w:tab/>
            </w:r>
            <w:r w:rsidR="006E65B7">
              <w:rPr>
                <w:noProof/>
                <w:webHidden/>
              </w:rPr>
              <w:fldChar w:fldCharType="begin"/>
            </w:r>
            <w:r w:rsidR="006E65B7">
              <w:rPr>
                <w:noProof/>
                <w:webHidden/>
              </w:rPr>
              <w:instrText xml:space="preserve"> PAGEREF _Toc96429254 \h </w:instrText>
            </w:r>
            <w:r w:rsidR="006E65B7">
              <w:rPr>
                <w:noProof/>
                <w:webHidden/>
              </w:rPr>
            </w:r>
            <w:r w:rsidR="006E65B7">
              <w:rPr>
                <w:noProof/>
                <w:webHidden/>
              </w:rPr>
              <w:fldChar w:fldCharType="separate"/>
            </w:r>
            <w:r w:rsidR="006E65B7">
              <w:rPr>
                <w:noProof/>
                <w:webHidden/>
              </w:rPr>
              <w:t>17</w:t>
            </w:r>
            <w:r w:rsidR="006E65B7">
              <w:rPr>
                <w:noProof/>
                <w:webHidden/>
              </w:rPr>
              <w:fldChar w:fldCharType="end"/>
            </w:r>
          </w:hyperlink>
        </w:p>
        <w:p w:rsidR="006E65B7" w:rsidRDefault="005B5A6C">
          <w:pPr>
            <w:pStyle w:val="TOC2"/>
            <w:tabs>
              <w:tab w:val="right" w:leader="dot" w:pos="9016"/>
            </w:tabs>
            <w:rPr>
              <w:rFonts w:cstheme="minorBidi"/>
              <w:noProof/>
              <w:lang w:val="en-IN" w:eastAsia="en-IN"/>
            </w:rPr>
          </w:pPr>
          <w:hyperlink w:anchor="_Toc96429255" w:history="1">
            <w:r w:rsidR="006E65B7" w:rsidRPr="008C70D4">
              <w:rPr>
                <w:rStyle w:val="Hyperlink"/>
                <w:noProof/>
              </w:rPr>
              <w:t>Requirements</w:t>
            </w:r>
            <w:r w:rsidR="006E65B7">
              <w:rPr>
                <w:noProof/>
                <w:webHidden/>
              </w:rPr>
              <w:tab/>
            </w:r>
            <w:r w:rsidR="006E65B7">
              <w:rPr>
                <w:noProof/>
                <w:webHidden/>
              </w:rPr>
              <w:fldChar w:fldCharType="begin"/>
            </w:r>
            <w:r w:rsidR="006E65B7">
              <w:rPr>
                <w:noProof/>
                <w:webHidden/>
              </w:rPr>
              <w:instrText xml:space="preserve"> PAGEREF _Toc96429255 \h </w:instrText>
            </w:r>
            <w:r w:rsidR="006E65B7">
              <w:rPr>
                <w:noProof/>
                <w:webHidden/>
              </w:rPr>
            </w:r>
            <w:r w:rsidR="006E65B7">
              <w:rPr>
                <w:noProof/>
                <w:webHidden/>
              </w:rPr>
              <w:fldChar w:fldCharType="separate"/>
            </w:r>
            <w:r w:rsidR="006E65B7">
              <w:rPr>
                <w:noProof/>
                <w:webHidden/>
              </w:rPr>
              <w:t>18</w:t>
            </w:r>
            <w:r w:rsidR="006E65B7">
              <w:rPr>
                <w:noProof/>
                <w:webHidden/>
              </w:rPr>
              <w:fldChar w:fldCharType="end"/>
            </w:r>
          </w:hyperlink>
        </w:p>
        <w:p w:rsidR="006E65B7" w:rsidRDefault="005B5A6C">
          <w:pPr>
            <w:pStyle w:val="TOC3"/>
            <w:tabs>
              <w:tab w:val="right" w:leader="dot" w:pos="9016"/>
            </w:tabs>
            <w:rPr>
              <w:rFonts w:cstheme="minorBidi"/>
              <w:noProof/>
              <w:lang w:val="en-IN" w:eastAsia="en-IN"/>
            </w:rPr>
          </w:pPr>
          <w:hyperlink w:anchor="_Toc96429256" w:history="1">
            <w:r w:rsidR="006E65B7" w:rsidRPr="008C70D4">
              <w:rPr>
                <w:rStyle w:val="Hyperlink"/>
                <w:noProof/>
              </w:rPr>
              <w:t>High Level Requirements</w:t>
            </w:r>
            <w:r w:rsidR="006E65B7">
              <w:rPr>
                <w:noProof/>
                <w:webHidden/>
              </w:rPr>
              <w:tab/>
            </w:r>
            <w:r w:rsidR="006E65B7">
              <w:rPr>
                <w:noProof/>
                <w:webHidden/>
              </w:rPr>
              <w:fldChar w:fldCharType="begin"/>
            </w:r>
            <w:r w:rsidR="006E65B7">
              <w:rPr>
                <w:noProof/>
                <w:webHidden/>
              </w:rPr>
              <w:instrText xml:space="preserve"> PAGEREF _Toc96429256 \h </w:instrText>
            </w:r>
            <w:r w:rsidR="006E65B7">
              <w:rPr>
                <w:noProof/>
                <w:webHidden/>
              </w:rPr>
            </w:r>
            <w:r w:rsidR="006E65B7">
              <w:rPr>
                <w:noProof/>
                <w:webHidden/>
              </w:rPr>
              <w:fldChar w:fldCharType="separate"/>
            </w:r>
            <w:r w:rsidR="006E65B7">
              <w:rPr>
                <w:noProof/>
                <w:webHidden/>
              </w:rPr>
              <w:t>18</w:t>
            </w:r>
            <w:r w:rsidR="006E65B7">
              <w:rPr>
                <w:noProof/>
                <w:webHidden/>
              </w:rPr>
              <w:fldChar w:fldCharType="end"/>
            </w:r>
          </w:hyperlink>
        </w:p>
        <w:p w:rsidR="006E65B7" w:rsidRDefault="005B5A6C">
          <w:pPr>
            <w:pStyle w:val="TOC3"/>
            <w:tabs>
              <w:tab w:val="right" w:leader="dot" w:pos="9016"/>
            </w:tabs>
            <w:rPr>
              <w:rFonts w:cstheme="minorBidi"/>
              <w:noProof/>
              <w:lang w:val="en-IN" w:eastAsia="en-IN"/>
            </w:rPr>
          </w:pPr>
          <w:hyperlink w:anchor="_Toc96429257" w:history="1">
            <w:r w:rsidR="006E65B7" w:rsidRPr="008C70D4">
              <w:rPr>
                <w:rStyle w:val="Hyperlink"/>
                <w:noProof/>
              </w:rPr>
              <w:t>Low Level Requirements</w:t>
            </w:r>
            <w:r w:rsidR="006E65B7">
              <w:rPr>
                <w:noProof/>
                <w:webHidden/>
              </w:rPr>
              <w:tab/>
            </w:r>
            <w:r w:rsidR="006E65B7">
              <w:rPr>
                <w:noProof/>
                <w:webHidden/>
              </w:rPr>
              <w:fldChar w:fldCharType="begin"/>
            </w:r>
            <w:r w:rsidR="006E65B7">
              <w:rPr>
                <w:noProof/>
                <w:webHidden/>
              </w:rPr>
              <w:instrText xml:space="preserve"> PAGEREF _Toc96429257 \h </w:instrText>
            </w:r>
            <w:r w:rsidR="006E65B7">
              <w:rPr>
                <w:noProof/>
                <w:webHidden/>
              </w:rPr>
            </w:r>
            <w:r w:rsidR="006E65B7">
              <w:rPr>
                <w:noProof/>
                <w:webHidden/>
              </w:rPr>
              <w:fldChar w:fldCharType="separate"/>
            </w:r>
            <w:r w:rsidR="006E65B7">
              <w:rPr>
                <w:noProof/>
                <w:webHidden/>
              </w:rPr>
              <w:t>18</w:t>
            </w:r>
            <w:r w:rsidR="006E65B7">
              <w:rPr>
                <w:noProof/>
                <w:webHidden/>
              </w:rPr>
              <w:fldChar w:fldCharType="end"/>
            </w:r>
          </w:hyperlink>
        </w:p>
        <w:p w:rsidR="006E65B7" w:rsidRDefault="005B5A6C">
          <w:pPr>
            <w:pStyle w:val="TOC2"/>
            <w:tabs>
              <w:tab w:val="right" w:leader="dot" w:pos="9016"/>
            </w:tabs>
            <w:rPr>
              <w:rFonts w:cstheme="minorBidi"/>
              <w:noProof/>
              <w:lang w:val="en-IN" w:eastAsia="en-IN"/>
            </w:rPr>
          </w:pPr>
          <w:hyperlink w:anchor="_Toc96429258" w:history="1">
            <w:r w:rsidR="006E65B7" w:rsidRPr="008C70D4">
              <w:rPr>
                <w:rStyle w:val="Hyperlink"/>
                <w:noProof/>
              </w:rPr>
              <w:t>Test Plan</w:t>
            </w:r>
            <w:r w:rsidR="006E65B7">
              <w:rPr>
                <w:noProof/>
                <w:webHidden/>
              </w:rPr>
              <w:tab/>
            </w:r>
            <w:r w:rsidR="006E65B7">
              <w:rPr>
                <w:noProof/>
                <w:webHidden/>
              </w:rPr>
              <w:fldChar w:fldCharType="begin"/>
            </w:r>
            <w:r w:rsidR="006E65B7">
              <w:rPr>
                <w:noProof/>
                <w:webHidden/>
              </w:rPr>
              <w:instrText xml:space="preserve"> PAGEREF _Toc96429258 \h </w:instrText>
            </w:r>
            <w:r w:rsidR="006E65B7">
              <w:rPr>
                <w:noProof/>
                <w:webHidden/>
              </w:rPr>
            </w:r>
            <w:r w:rsidR="006E65B7">
              <w:rPr>
                <w:noProof/>
                <w:webHidden/>
              </w:rPr>
              <w:fldChar w:fldCharType="separate"/>
            </w:r>
            <w:r w:rsidR="006E65B7">
              <w:rPr>
                <w:noProof/>
                <w:webHidden/>
              </w:rPr>
              <w:t>19</w:t>
            </w:r>
            <w:r w:rsidR="006E65B7">
              <w:rPr>
                <w:noProof/>
                <w:webHidden/>
              </w:rPr>
              <w:fldChar w:fldCharType="end"/>
            </w:r>
          </w:hyperlink>
        </w:p>
        <w:p w:rsidR="006E65B7" w:rsidRDefault="005B5A6C">
          <w:pPr>
            <w:pStyle w:val="TOC3"/>
            <w:tabs>
              <w:tab w:val="right" w:leader="dot" w:pos="9016"/>
            </w:tabs>
            <w:rPr>
              <w:rFonts w:cstheme="minorBidi"/>
              <w:noProof/>
              <w:lang w:val="en-IN" w:eastAsia="en-IN"/>
            </w:rPr>
          </w:pPr>
          <w:hyperlink w:anchor="_Toc96429259" w:history="1">
            <w:r w:rsidR="006E65B7" w:rsidRPr="008C70D4">
              <w:rPr>
                <w:rStyle w:val="Hyperlink"/>
                <w:noProof/>
              </w:rPr>
              <w:t>High Level Test Plan</w:t>
            </w:r>
            <w:r w:rsidR="006E65B7">
              <w:rPr>
                <w:noProof/>
                <w:webHidden/>
              </w:rPr>
              <w:tab/>
            </w:r>
            <w:r w:rsidR="006E65B7">
              <w:rPr>
                <w:noProof/>
                <w:webHidden/>
              </w:rPr>
              <w:fldChar w:fldCharType="begin"/>
            </w:r>
            <w:r w:rsidR="006E65B7">
              <w:rPr>
                <w:noProof/>
                <w:webHidden/>
              </w:rPr>
              <w:instrText xml:space="preserve"> PAGEREF _Toc96429259 \h </w:instrText>
            </w:r>
            <w:r w:rsidR="006E65B7">
              <w:rPr>
                <w:noProof/>
                <w:webHidden/>
              </w:rPr>
            </w:r>
            <w:r w:rsidR="006E65B7">
              <w:rPr>
                <w:noProof/>
                <w:webHidden/>
              </w:rPr>
              <w:fldChar w:fldCharType="separate"/>
            </w:r>
            <w:r w:rsidR="006E65B7">
              <w:rPr>
                <w:noProof/>
                <w:webHidden/>
              </w:rPr>
              <w:t>19</w:t>
            </w:r>
            <w:r w:rsidR="006E65B7">
              <w:rPr>
                <w:noProof/>
                <w:webHidden/>
              </w:rPr>
              <w:fldChar w:fldCharType="end"/>
            </w:r>
          </w:hyperlink>
        </w:p>
        <w:p w:rsidR="006E65B7" w:rsidRDefault="005B5A6C">
          <w:pPr>
            <w:pStyle w:val="TOC3"/>
            <w:tabs>
              <w:tab w:val="right" w:leader="dot" w:pos="9016"/>
            </w:tabs>
            <w:rPr>
              <w:rFonts w:cstheme="minorBidi"/>
              <w:noProof/>
              <w:lang w:val="en-IN" w:eastAsia="en-IN"/>
            </w:rPr>
          </w:pPr>
          <w:hyperlink w:anchor="_Toc96429260" w:history="1">
            <w:r w:rsidR="006E65B7" w:rsidRPr="008C70D4">
              <w:rPr>
                <w:rStyle w:val="Hyperlink"/>
                <w:noProof/>
              </w:rPr>
              <w:t>Low Level Test Plan</w:t>
            </w:r>
            <w:r w:rsidR="006E65B7">
              <w:rPr>
                <w:noProof/>
                <w:webHidden/>
              </w:rPr>
              <w:tab/>
            </w:r>
            <w:r w:rsidR="006E65B7">
              <w:rPr>
                <w:noProof/>
                <w:webHidden/>
              </w:rPr>
              <w:fldChar w:fldCharType="begin"/>
            </w:r>
            <w:r w:rsidR="006E65B7">
              <w:rPr>
                <w:noProof/>
                <w:webHidden/>
              </w:rPr>
              <w:instrText xml:space="preserve"> PAGEREF _Toc96429260 \h </w:instrText>
            </w:r>
            <w:r w:rsidR="006E65B7">
              <w:rPr>
                <w:noProof/>
                <w:webHidden/>
              </w:rPr>
            </w:r>
            <w:r w:rsidR="006E65B7">
              <w:rPr>
                <w:noProof/>
                <w:webHidden/>
              </w:rPr>
              <w:fldChar w:fldCharType="separate"/>
            </w:r>
            <w:r w:rsidR="006E65B7">
              <w:rPr>
                <w:noProof/>
                <w:webHidden/>
              </w:rPr>
              <w:t>19</w:t>
            </w:r>
            <w:r w:rsidR="006E65B7">
              <w:rPr>
                <w:noProof/>
                <w:webHidden/>
              </w:rPr>
              <w:fldChar w:fldCharType="end"/>
            </w:r>
          </w:hyperlink>
        </w:p>
        <w:p w:rsidR="006E65B7" w:rsidRDefault="005B5A6C">
          <w:pPr>
            <w:pStyle w:val="TOC2"/>
            <w:tabs>
              <w:tab w:val="right" w:leader="dot" w:pos="9016"/>
            </w:tabs>
            <w:rPr>
              <w:rFonts w:cstheme="minorBidi"/>
              <w:noProof/>
              <w:lang w:val="en-IN" w:eastAsia="en-IN"/>
            </w:rPr>
          </w:pPr>
          <w:hyperlink w:anchor="_Toc96429261" w:history="1">
            <w:r w:rsidR="006E65B7" w:rsidRPr="008C70D4">
              <w:rPr>
                <w:rStyle w:val="Hyperlink"/>
                <w:noProof/>
              </w:rPr>
              <w:t>Implementation and Summary</w:t>
            </w:r>
            <w:r w:rsidR="006E65B7">
              <w:rPr>
                <w:noProof/>
                <w:webHidden/>
              </w:rPr>
              <w:tab/>
            </w:r>
            <w:r w:rsidR="006E65B7">
              <w:rPr>
                <w:noProof/>
                <w:webHidden/>
              </w:rPr>
              <w:fldChar w:fldCharType="begin"/>
            </w:r>
            <w:r w:rsidR="006E65B7">
              <w:rPr>
                <w:noProof/>
                <w:webHidden/>
              </w:rPr>
              <w:instrText xml:space="preserve"> PAGEREF _Toc96429261 \h </w:instrText>
            </w:r>
            <w:r w:rsidR="006E65B7">
              <w:rPr>
                <w:noProof/>
                <w:webHidden/>
              </w:rPr>
            </w:r>
            <w:r w:rsidR="006E65B7">
              <w:rPr>
                <w:noProof/>
                <w:webHidden/>
              </w:rPr>
              <w:fldChar w:fldCharType="separate"/>
            </w:r>
            <w:r w:rsidR="006E65B7">
              <w:rPr>
                <w:noProof/>
                <w:webHidden/>
              </w:rPr>
              <w:t>20</w:t>
            </w:r>
            <w:r w:rsidR="006E65B7">
              <w:rPr>
                <w:noProof/>
                <w:webHidden/>
              </w:rPr>
              <w:fldChar w:fldCharType="end"/>
            </w:r>
          </w:hyperlink>
        </w:p>
        <w:p w:rsidR="006E65B7" w:rsidRDefault="005B5A6C">
          <w:pPr>
            <w:pStyle w:val="TOC3"/>
            <w:tabs>
              <w:tab w:val="right" w:leader="dot" w:pos="9016"/>
            </w:tabs>
            <w:rPr>
              <w:rFonts w:cstheme="minorBidi"/>
              <w:noProof/>
              <w:lang w:val="en-IN" w:eastAsia="en-IN"/>
            </w:rPr>
          </w:pPr>
          <w:hyperlink w:anchor="_Toc96429262" w:history="1">
            <w:r w:rsidR="006E65B7" w:rsidRPr="008C70D4">
              <w:rPr>
                <w:rStyle w:val="Hyperlink"/>
                <w:noProof/>
              </w:rPr>
              <w:t>Git Link:</w:t>
            </w:r>
            <w:r w:rsidR="006E65B7">
              <w:rPr>
                <w:noProof/>
                <w:webHidden/>
              </w:rPr>
              <w:tab/>
            </w:r>
            <w:r w:rsidR="006E65B7">
              <w:rPr>
                <w:noProof/>
                <w:webHidden/>
              </w:rPr>
              <w:fldChar w:fldCharType="begin"/>
            </w:r>
            <w:r w:rsidR="006E65B7">
              <w:rPr>
                <w:noProof/>
                <w:webHidden/>
              </w:rPr>
              <w:instrText xml:space="preserve"> PAGEREF _Toc96429262 \h </w:instrText>
            </w:r>
            <w:r w:rsidR="006E65B7">
              <w:rPr>
                <w:noProof/>
                <w:webHidden/>
              </w:rPr>
            </w:r>
            <w:r w:rsidR="006E65B7">
              <w:rPr>
                <w:noProof/>
                <w:webHidden/>
              </w:rPr>
              <w:fldChar w:fldCharType="separate"/>
            </w:r>
            <w:r w:rsidR="006E65B7">
              <w:rPr>
                <w:noProof/>
                <w:webHidden/>
              </w:rPr>
              <w:t>20</w:t>
            </w:r>
            <w:r w:rsidR="006E65B7">
              <w:rPr>
                <w:noProof/>
                <w:webHidden/>
              </w:rPr>
              <w:fldChar w:fldCharType="end"/>
            </w:r>
          </w:hyperlink>
        </w:p>
        <w:p w:rsidR="006E65B7" w:rsidRDefault="005B5A6C">
          <w:pPr>
            <w:pStyle w:val="TOC3"/>
            <w:tabs>
              <w:tab w:val="right" w:leader="dot" w:pos="9016"/>
            </w:tabs>
            <w:rPr>
              <w:rFonts w:cstheme="minorBidi"/>
              <w:noProof/>
              <w:lang w:val="en-IN" w:eastAsia="en-IN"/>
            </w:rPr>
          </w:pPr>
          <w:hyperlink w:anchor="_Toc96429263" w:history="1">
            <w:r w:rsidR="006E65B7" w:rsidRPr="008C70D4">
              <w:rPr>
                <w:rStyle w:val="Hyperlink"/>
                <w:noProof/>
              </w:rPr>
              <w:t>Git Dashboard</w:t>
            </w:r>
            <w:r w:rsidR="006E65B7">
              <w:rPr>
                <w:noProof/>
                <w:webHidden/>
              </w:rPr>
              <w:tab/>
            </w:r>
            <w:r w:rsidR="006E65B7">
              <w:rPr>
                <w:noProof/>
                <w:webHidden/>
              </w:rPr>
              <w:fldChar w:fldCharType="begin"/>
            </w:r>
            <w:r w:rsidR="006E65B7">
              <w:rPr>
                <w:noProof/>
                <w:webHidden/>
              </w:rPr>
              <w:instrText xml:space="preserve"> PAGEREF _Toc96429263 \h </w:instrText>
            </w:r>
            <w:r w:rsidR="006E65B7">
              <w:rPr>
                <w:noProof/>
                <w:webHidden/>
              </w:rPr>
            </w:r>
            <w:r w:rsidR="006E65B7">
              <w:rPr>
                <w:noProof/>
                <w:webHidden/>
              </w:rPr>
              <w:fldChar w:fldCharType="separate"/>
            </w:r>
            <w:r w:rsidR="006E65B7">
              <w:rPr>
                <w:noProof/>
                <w:webHidden/>
              </w:rPr>
              <w:t>20</w:t>
            </w:r>
            <w:r w:rsidR="006E65B7">
              <w:rPr>
                <w:noProof/>
                <w:webHidden/>
              </w:rPr>
              <w:fldChar w:fldCharType="end"/>
            </w:r>
          </w:hyperlink>
        </w:p>
        <w:p w:rsidR="006E65B7" w:rsidRDefault="005B5A6C">
          <w:pPr>
            <w:pStyle w:val="TOC3"/>
            <w:tabs>
              <w:tab w:val="right" w:leader="dot" w:pos="9016"/>
            </w:tabs>
            <w:rPr>
              <w:rFonts w:cstheme="minorBidi"/>
              <w:noProof/>
              <w:lang w:val="en-IN" w:eastAsia="en-IN"/>
            </w:rPr>
          </w:pPr>
          <w:hyperlink w:anchor="_Toc96429264" w:history="1">
            <w:r w:rsidR="006E65B7" w:rsidRPr="008C70D4">
              <w:rPr>
                <w:rStyle w:val="Hyperlink"/>
                <w:noProof/>
              </w:rPr>
              <w:t>Git Inspector Summary</w:t>
            </w:r>
            <w:r w:rsidR="006E65B7">
              <w:rPr>
                <w:noProof/>
                <w:webHidden/>
              </w:rPr>
              <w:tab/>
            </w:r>
            <w:r w:rsidR="006E65B7">
              <w:rPr>
                <w:noProof/>
                <w:webHidden/>
              </w:rPr>
              <w:fldChar w:fldCharType="begin"/>
            </w:r>
            <w:r w:rsidR="006E65B7">
              <w:rPr>
                <w:noProof/>
                <w:webHidden/>
              </w:rPr>
              <w:instrText xml:space="preserve"> PAGEREF _Toc96429264 \h </w:instrText>
            </w:r>
            <w:r w:rsidR="006E65B7">
              <w:rPr>
                <w:noProof/>
                <w:webHidden/>
              </w:rPr>
            </w:r>
            <w:r w:rsidR="006E65B7">
              <w:rPr>
                <w:noProof/>
                <w:webHidden/>
              </w:rPr>
              <w:fldChar w:fldCharType="separate"/>
            </w:r>
            <w:r w:rsidR="006E65B7">
              <w:rPr>
                <w:noProof/>
                <w:webHidden/>
              </w:rPr>
              <w:t>21</w:t>
            </w:r>
            <w:r w:rsidR="006E65B7">
              <w:rPr>
                <w:noProof/>
                <w:webHidden/>
              </w:rPr>
              <w:fldChar w:fldCharType="end"/>
            </w:r>
          </w:hyperlink>
        </w:p>
        <w:p w:rsidR="006E65B7" w:rsidRDefault="005B5A6C">
          <w:pPr>
            <w:pStyle w:val="TOC3"/>
            <w:tabs>
              <w:tab w:val="right" w:leader="dot" w:pos="9016"/>
            </w:tabs>
            <w:rPr>
              <w:rFonts w:cstheme="minorBidi"/>
              <w:noProof/>
              <w:lang w:val="en-IN" w:eastAsia="en-IN"/>
            </w:rPr>
          </w:pPr>
          <w:hyperlink w:anchor="_Toc96429265" w:history="1">
            <w:r w:rsidR="006E65B7" w:rsidRPr="008C70D4">
              <w:rPr>
                <w:rStyle w:val="Hyperlink"/>
                <w:noProof/>
              </w:rPr>
              <w:t>Individual Contribution and Highlights</w:t>
            </w:r>
            <w:r w:rsidR="006E65B7">
              <w:rPr>
                <w:noProof/>
                <w:webHidden/>
              </w:rPr>
              <w:tab/>
            </w:r>
            <w:r w:rsidR="006E65B7">
              <w:rPr>
                <w:noProof/>
                <w:webHidden/>
              </w:rPr>
              <w:fldChar w:fldCharType="begin"/>
            </w:r>
            <w:r w:rsidR="006E65B7">
              <w:rPr>
                <w:noProof/>
                <w:webHidden/>
              </w:rPr>
              <w:instrText xml:space="preserve"> PAGEREF _Toc96429265 \h </w:instrText>
            </w:r>
            <w:r w:rsidR="006E65B7">
              <w:rPr>
                <w:noProof/>
                <w:webHidden/>
              </w:rPr>
            </w:r>
            <w:r w:rsidR="006E65B7">
              <w:rPr>
                <w:noProof/>
                <w:webHidden/>
              </w:rPr>
              <w:fldChar w:fldCharType="separate"/>
            </w:r>
            <w:r w:rsidR="006E65B7">
              <w:rPr>
                <w:noProof/>
                <w:webHidden/>
              </w:rPr>
              <w:t>21</w:t>
            </w:r>
            <w:r w:rsidR="006E65B7">
              <w:rPr>
                <w:noProof/>
                <w:webHidden/>
              </w:rPr>
              <w:fldChar w:fldCharType="end"/>
            </w:r>
          </w:hyperlink>
        </w:p>
        <w:p w:rsidR="006E65B7" w:rsidRDefault="005B5A6C">
          <w:pPr>
            <w:pStyle w:val="TOC1"/>
            <w:tabs>
              <w:tab w:val="right" w:leader="dot" w:pos="9016"/>
            </w:tabs>
            <w:rPr>
              <w:rFonts w:asciiTheme="minorHAnsi" w:eastAsiaTheme="minorEastAsia" w:hAnsiTheme="minorHAnsi"/>
              <w:noProof/>
              <w:sz w:val="22"/>
              <w:lang w:eastAsia="en-IN"/>
            </w:rPr>
          </w:pPr>
          <w:hyperlink w:anchor="_Toc96429266" w:history="1">
            <w:r w:rsidR="006E65B7" w:rsidRPr="008C70D4">
              <w:rPr>
                <w:rStyle w:val="Hyperlink"/>
                <w:noProof/>
              </w:rPr>
              <w:t>Miniproject 5 – Landrover Project[Team]</w:t>
            </w:r>
            <w:r w:rsidR="006E65B7">
              <w:rPr>
                <w:noProof/>
                <w:webHidden/>
              </w:rPr>
              <w:tab/>
            </w:r>
            <w:r w:rsidR="006E65B7">
              <w:rPr>
                <w:noProof/>
                <w:webHidden/>
              </w:rPr>
              <w:fldChar w:fldCharType="begin"/>
            </w:r>
            <w:r w:rsidR="006E65B7">
              <w:rPr>
                <w:noProof/>
                <w:webHidden/>
              </w:rPr>
              <w:instrText xml:space="preserve"> PAGEREF _Toc96429266 \h </w:instrText>
            </w:r>
            <w:r w:rsidR="006E65B7">
              <w:rPr>
                <w:noProof/>
                <w:webHidden/>
              </w:rPr>
            </w:r>
            <w:r w:rsidR="006E65B7">
              <w:rPr>
                <w:noProof/>
                <w:webHidden/>
              </w:rPr>
              <w:fldChar w:fldCharType="separate"/>
            </w:r>
            <w:r w:rsidR="006E65B7">
              <w:rPr>
                <w:noProof/>
                <w:webHidden/>
              </w:rPr>
              <w:t>21</w:t>
            </w:r>
            <w:r w:rsidR="006E65B7">
              <w:rPr>
                <w:noProof/>
                <w:webHidden/>
              </w:rPr>
              <w:fldChar w:fldCharType="end"/>
            </w:r>
          </w:hyperlink>
        </w:p>
        <w:p w:rsidR="006E65B7" w:rsidRDefault="005B5A6C">
          <w:pPr>
            <w:pStyle w:val="TOC2"/>
            <w:tabs>
              <w:tab w:val="right" w:leader="dot" w:pos="9016"/>
            </w:tabs>
            <w:rPr>
              <w:rFonts w:cstheme="minorBidi"/>
              <w:noProof/>
              <w:lang w:val="en-IN" w:eastAsia="en-IN"/>
            </w:rPr>
          </w:pPr>
          <w:hyperlink w:anchor="_Toc96429267" w:history="1">
            <w:r w:rsidR="006E65B7" w:rsidRPr="008C70D4">
              <w:rPr>
                <w:rStyle w:val="Hyperlink"/>
                <w:noProof/>
              </w:rPr>
              <w:t>Modules</w:t>
            </w:r>
            <w:r w:rsidR="006E65B7">
              <w:rPr>
                <w:noProof/>
                <w:webHidden/>
              </w:rPr>
              <w:tab/>
            </w:r>
            <w:r w:rsidR="006E65B7">
              <w:rPr>
                <w:noProof/>
                <w:webHidden/>
              </w:rPr>
              <w:fldChar w:fldCharType="begin"/>
            </w:r>
            <w:r w:rsidR="006E65B7">
              <w:rPr>
                <w:noProof/>
                <w:webHidden/>
              </w:rPr>
              <w:instrText xml:space="preserve"> PAGEREF _Toc96429267 \h </w:instrText>
            </w:r>
            <w:r w:rsidR="006E65B7">
              <w:rPr>
                <w:noProof/>
                <w:webHidden/>
              </w:rPr>
            </w:r>
            <w:r w:rsidR="006E65B7">
              <w:rPr>
                <w:noProof/>
                <w:webHidden/>
              </w:rPr>
              <w:fldChar w:fldCharType="separate"/>
            </w:r>
            <w:r w:rsidR="006E65B7">
              <w:rPr>
                <w:noProof/>
                <w:webHidden/>
              </w:rPr>
              <w:t>21</w:t>
            </w:r>
            <w:r w:rsidR="006E65B7">
              <w:rPr>
                <w:noProof/>
                <w:webHidden/>
              </w:rPr>
              <w:fldChar w:fldCharType="end"/>
            </w:r>
          </w:hyperlink>
        </w:p>
        <w:p w:rsidR="006E65B7" w:rsidRDefault="005B5A6C">
          <w:pPr>
            <w:pStyle w:val="TOC2"/>
            <w:tabs>
              <w:tab w:val="right" w:leader="dot" w:pos="9016"/>
            </w:tabs>
            <w:rPr>
              <w:rFonts w:cstheme="minorBidi"/>
              <w:noProof/>
              <w:lang w:val="en-IN" w:eastAsia="en-IN"/>
            </w:rPr>
          </w:pPr>
          <w:hyperlink w:anchor="_Toc96429268" w:history="1">
            <w:r w:rsidR="006E65B7" w:rsidRPr="008C70D4">
              <w:rPr>
                <w:rStyle w:val="Hyperlink"/>
                <w:noProof/>
              </w:rPr>
              <w:t>Requirements</w:t>
            </w:r>
            <w:r w:rsidR="006E65B7">
              <w:rPr>
                <w:noProof/>
                <w:webHidden/>
              </w:rPr>
              <w:tab/>
            </w:r>
            <w:r w:rsidR="006E65B7">
              <w:rPr>
                <w:noProof/>
                <w:webHidden/>
              </w:rPr>
              <w:fldChar w:fldCharType="begin"/>
            </w:r>
            <w:r w:rsidR="006E65B7">
              <w:rPr>
                <w:noProof/>
                <w:webHidden/>
              </w:rPr>
              <w:instrText xml:space="preserve"> PAGEREF _Toc96429268 \h </w:instrText>
            </w:r>
            <w:r w:rsidR="006E65B7">
              <w:rPr>
                <w:noProof/>
                <w:webHidden/>
              </w:rPr>
            </w:r>
            <w:r w:rsidR="006E65B7">
              <w:rPr>
                <w:noProof/>
                <w:webHidden/>
              </w:rPr>
              <w:fldChar w:fldCharType="separate"/>
            </w:r>
            <w:r w:rsidR="006E65B7">
              <w:rPr>
                <w:noProof/>
                <w:webHidden/>
              </w:rPr>
              <w:t>21</w:t>
            </w:r>
            <w:r w:rsidR="006E65B7">
              <w:rPr>
                <w:noProof/>
                <w:webHidden/>
              </w:rPr>
              <w:fldChar w:fldCharType="end"/>
            </w:r>
          </w:hyperlink>
        </w:p>
        <w:p w:rsidR="006E65B7" w:rsidRDefault="005B5A6C">
          <w:pPr>
            <w:pStyle w:val="TOC2"/>
            <w:tabs>
              <w:tab w:val="right" w:leader="dot" w:pos="9016"/>
            </w:tabs>
            <w:rPr>
              <w:rFonts w:cstheme="minorBidi"/>
              <w:noProof/>
              <w:lang w:val="en-IN" w:eastAsia="en-IN"/>
            </w:rPr>
          </w:pPr>
          <w:hyperlink w:anchor="_Toc96429269" w:history="1">
            <w:r w:rsidR="006E65B7" w:rsidRPr="008C70D4">
              <w:rPr>
                <w:rStyle w:val="Hyperlink"/>
                <w:noProof/>
              </w:rPr>
              <w:t>Design</w:t>
            </w:r>
            <w:r w:rsidR="006E65B7">
              <w:rPr>
                <w:noProof/>
                <w:webHidden/>
              </w:rPr>
              <w:tab/>
            </w:r>
            <w:r w:rsidR="006E65B7">
              <w:rPr>
                <w:noProof/>
                <w:webHidden/>
              </w:rPr>
              <w:fldChar w:fldCharType="begin"/>
            </w:r>
            <w:r w:rsidR="006E65B7">
              <w:rPr>
                <w:noProof/>
                <w:webHidden/>
              </w:rPr>
              <w:instrText xml:space="preserve"> PAGEREF _Toc96429269 \h </w:instrText>
            </w:r>
            <w:r w:rsidR="006E65B7">
              <w:rPr>
                <w:noProof/>
                <w:webHidden/>
              </w:rPr>
            </w:r>
            <w:r w:rsidR="006E65B7">
              <w:rPr>
                <w:noProof/>
                <w:webHidden/>
              </w:rPr>
              <w:fldChar w:fldCharType="separate"/>
            </w:r>
            <w:r w:rsidR="006E65B7">
              <w:rPr>
                <w:noProof/>
                <w:webHidden/>
              </w:rPr>
              <w:t>22</w:t>
            </w:r>
            <w:r w:rsidR="006E65B7">
              <w:rPr>
                <w:noProof/>
                <w:webHidden/>
              </w:rPr>
              <w:fldChar w:fldCharType="end"/>
            </w:r>
          </w:hyperlink>
        </w:p>
        <w:p w:rsidR="006E65B7" w:rsidRDefault="005B5A6C">
          <w:pPr>
            <w:pStyle w:val="TOC1"/>
            <w:tabs>
              <w:tab w:val="right" w:leader="dot" w:pos="9016"/>
            </w:tabs>
            <w:rPr>
              <w:rFonts w:asciiTheme="minorHAnsi" w:eastAsiaTheme="minorEastAsia" w:hAnsiTheme="minorHAnsi"/>
              <w:noProof/>
              <w:sz w:val="22"/>
              <w:lang w:eastAsia="en-IN"/>
            </w:rPr>
          </w:pPr>
          <w:hyperlink w:anchor="_Toc96429270" w:history="1">
            <w:r w:rsidR="006E65B7" w:rsidRPr="008C70D4">
              <w:rPr>
                <w:rStyle w:val="Hyperlink"/>
                <w:noProof/>
              </w:rPr>
              <w:t>Miniproject 6 – Wiper Control[Team]</w:t>
            </w:r>
            <w:r w:rsidR="006E65B7">
              <w:rPr>
                <w:noProof/>
                <w:webHidden/>
              </w:rPr>
              <w:tab/>
            </w:r>
            <w:r w:rsidR="006E65B7">
              <w:rPr>
                <w:noProof/>
                <w:webHidden/>
              </w:rPr>
              <w:fldChar w:fldCharType="begin"/>
            </w:r>
            <w:r w:rsidR="006E65B7">
              <w:rPr>
                <w:noProof/>
                <w:webHidden/>
              </w:rPr>
              <w:instrText xml:space="preserve"> PAGEREF _Toc96429270 \h </w:instrText>
            </w:r>
            <w:r w:rsidR="006E65B7">
              <w:rPr>
                <w:noProof/>
                <w:webHidden/>
              </w:rPr>
            </w:r>
            <w:r w:rsidR="006E65B7">
              <w:rPr>
                <w:noProof/>
                <w:webHidden/>
              </w:rPr>
              <w:fldChar w:fldCharType="separate"/>
            </w:r>
            <w:r w:rsidR="006E65B7">
              <w:rPr>
                <w:noProof/>
                <w:webHidden/>
              </w:rPr>
              <w:t>22</w:t>
            </w:r>
            <w:r w:rsidR="006E65B7">
              <w:rPr>
                <w:noProof/>
                <w:webHidden/>
              </w:rPr>
              <w:fldChar w:fldCharType="end"/>
            </w:r>
          </w:hyperlink>
        </w:p>
        <w:p w:rsidR="006E65B7" w:rsidRDefault="005B5A6C">
          <w:pPr>
            <w:pStyle w:val="TOC2"/>
            <w:tabs>
              <w:tab w:val="right" w:leader="dot" w:pos="9016"/>
            </w:tabs>
            <w:rPr>
              <w:rFonts w:cstheme="minorBidi"/>
              <w:noProof/>
              <w:lang w:val="en-IN" w:eastAsia="en-IN"/>
            </w:rPr>
          </w:pPr>
          <w:hyperlink w:anchor="_Toc96429271" w:history="1">
            <w:r w:rsidR="006E65B7" w:rsidRPr="008C70D4">
              <w:rPr>
                <w:rStyle w:val="Hyperlink"/>
                <w:noProof/>
              </w:rPr>
              <w:t>Modules</w:t>
            </w:r>
            <w:r w:rsidR="006E65B7">
              <w:rPr>
                <w:noProof/>
                <w:webHidden/>
              </w:rPr>
              <w:tab/>
            </w:r>
            <w:r w:rsidR="006E65B7">
              <w:rPr>
                <w:noProof/>
                <w:webHidden/>
              </w:rPr>
              <w:fldChar w:fldCharType="begin"/>
            </w:r>
            <w:r w:rsidR="006E65B7">
              <w:rPr>
                <w:noProof/>
                <w:webHidden/>
              </w:rPr>
              <w:instrText xml:space="preserve"> PAGEREF _Toc96429271 \h </w:instrText>
            </w:r>
            <w:r w:rsidR="006E65B7">
              <w:rPr>
                <w:noProof/>
                <w:webHidden/>
              </w:rPr>
            </w:r>
            <w:r w:rsidR="006E65B7">
              <w:rPr>
                <w:noProof/>
                <w:webHidden/>
              </w:rPr>
              <w:fldChar w:fldCharType="separate"/>
            </w:r>
            <w:r w:rsidR="006E65B7">
              <w:rPr>
                <w:noProof/>
                <w:webHidden/>
              </w:rPr>
              <w:t>22</w:t>
            </w:r>
            <w:r w:rsidR="006E65B7">
              <w:rPr>
                <w:noProof/>
                <w:webHidden/>
              </w:rPr>
              <w:fldChar w:fldCharType="end"/>
            </w:r>
          </w:hyperlink>
        </w:p>
        <w:p w:rsidR="006E65B7" w:rsidRDefault="005B5A6C">
          <w:pPr>
            <w:pStyle w:val="TOC2"/>
            <w:tabs>
              <w:tab w:val="right" w:leader="dot" w:pos="9016"/>
            </w:tabs>
            <w:rPr>
              <w:rFonts w:cstheme="minorBidi"/>
              <w:noProof/>
              <w:lang w:val="en-IN" w:eastAsia="en-IN"/>
            </w:rPr>
          </w:pPr>
          <w:hyperlink w:anchor="_Toc96429272" w:history="1">
            <w:r w:rsidR="006E65B7" w:rsidRPr="008C70D4">
              <w:rPr>
                <w:rStyle w:val="Hyperlink"/>
                <w:noProof/>
              </w:rPr>
              <w:t>Requirements</w:t>
            </w:r>
            <w:r w:rsidR="006E65B7">
              <w:rPr>
                <w:noProof/>
                <w:webHidden/>
              </w:rPr>
              <w:tab/>
            </w:r>
            <w:r w:rsidR="006E65B7">
              <w:rPr>
                <w:noProof/>
                <w:webHidden/>
              </w:rPr>
              <w:fldChar w:fldCharType="begin"/>
            </w:r>
            <w:r w:rsidR="006E65B7">
              <w:rPr>
                <w:noProof/>
                <w:webHidden/>
              </w:rPr>
              <w:instrText xml:space="preserve"> PAGEREF _Toc96429272 \h </w:instrText>
            </w:r>
            <w:r w:rsidR="006E65B7">
              <w:rPr>
                <w:noProof/>
                <w:webHidden/>
              </w:rPr>
            </w:r>
            <w:r w:rsidR="006E65B7">
              <w:rPr>
                <w:noProof/>
                <w:webHidden/>
              </w:rPr>
              <w:fldChar w:fldCharType="separate"/>
            </w:r>
            <w:r w:rsidR="006E65B7">
              <w:rPr>
                <w:noProof/>
                <w:webHidden/>
              </w:rPr>
              <w:t>23</w:t>
            </w:r>
            <w:r w:rsidR="006E65B7">
              <w:rPr>
                <w:noProof/>
                <w:webHidden/>
              </w:rPr>
              <w:fldChar w:fldCharType="end"/>
            </w:r>
          </w:hyperlink>
        </w:p>
        <w:p w:rsidR="006E65B7" w:rsidRDefault="005B5A6C">
          <w:pPr>
            <w:pStyle w:val="TOC3"/>
            <w:tabs>
              <w:tab w:val="right" w:leader="dot" w:pos="9016"/>
            </w:tabs>
            <w:rPr>
              <w:rFonts w:cstheme="minorBidi"/>
              <w:noProof/>
              <w:lang w:val="en-IN" w:eastAsia="en-IN"/>
            </w:rPr>
          </w:pPr>
          <w:hyperlink w:anchor="_Toc96429273" w:history="1">
            <w:r w:rsidR="006E65B7" w:rsidRPr="008C70D4">
              <w:rPr>
                <w:rStyle w:val="Hyperlink"/>
                <w:noProof/>
              </w:rPr>
              <w:t>Features</w:t>
            </w:r>
            <w:r w:rsidR="006E65B7">
              <w:rPr>
                <w:noProof/>
                <w:webHidden/>
              </w:rPr>
              <w:tab/>
            </w:r>
            <w:r w:rsidR="006E65B7">
              <w:rPr>
                <w:noProof/>
                <w:webHidden/>
              </w:rPr>
              <w:fldChar w:fldCharType="begin"/>
            </w:r>
            <w:r w:rsidR="006E65B7">
              <w:rPr>
                <w:noProof/>
                <w:webHidden/>
              </w:rPr>
              <w:instrText xml:space="preserve"> PAGEREF _Toc96429273 \h </w:instrText>
            </w:r>
            <w:r w:rsidR="006E65B7">
              <w:rPr>
                <w:noProof/>
                <w:webHidden/>
              </w:rPr>
            </w:r>
            <w:r w:rsidR="006E65B7">
              <w:rPr>
                <w:noProof/>
                <w:webHidden/>
              </w:rPr>
              <w:fldChar w:fldCharType="separate"/>
            </w:r>
            <w:r w:rsidR="006E65B7">
              <w:rPr>
                <w:noProof/>
                <w:webHidden/>
              </w:rPr>
              <w:t>23</w:t>
            </w:r>
            <w:r w:rsidR="006E65B7">
              <w:rPr>
                <w:noProof/>
                <w:webHidden/>
              </w:rPr>
              <w:fldChar w:fldCharType="end"/>
            </w:r>
          </w:hyperlink>
        </w:p>
        <w:p w:rsidR="006E65B7" w:rsidRDefault="005B5A6C">
          <w:pPr>
            <w:pStyle w:val="TOC3"/>
            <w:tabs>
              <w:tab w:val="right" w:leader="dot" w:pos="9016"/>
            </w:tabs>
            <w:rPr>
              <w:rFonts w:cstheme="minorBidi"/>
              <w:noProof/>
              <w:lang w:val="en-IN" w:eastAsia="en-IN"/>
            </w:rPr>
          </w:pPr>
          <w:hyperlink w:anchor="_Toc96429274" w:history="1">
            <w:r w:rsidR="006E65B7" w:rsidRPr="008C70D4">
              <w:rPr>
                <w:rStyle w:val="Hyperlink"/>
                <w:noProof/>
              </w:rPr>
              <w:t>4W's and 1 H'S</w:t>
            </w:r>
            <w:r w:rsidR="006E65B7">
              <w:rPr>
                <w:noProof/>
                <w:webHidden/>
              </w:rPr>
              <w:tab/>
            </w:r>
            <w:r w:rsidR="006E65B7">
              <w:rPr>
                <w:noProof/>
                <w:webHidden/>
              </w:rPr>
              <w:fldChar w:fldCharType="begin"/>
            </w:r>
            <w:r w:rsidR="006E65B7">
              <w:rPr>
                <w:noProof/>
                <w:webHidden/>
              </w:rPr>
              <w:instrText xml:space="preserve"> PAGEREF _Toc96429274 \h </w:instrText>
            </w:r>
            <w:r w:rsidR="006E65B7">
              <w:rPr>
                <w:noProof/>
                <w:webHidden/>
              </w:rPr>
            </w:r>
            <w:r w:rsidR="006E65B7">
              <w:rPr>
                <w:noProof/>
                <w:webHidden/>
              </w:rPr>
              <w:fldChar w:fldCharType="separate"/>
            </w:r>
            <w:r w:rsidR="006E65B7">
              <w:rPr>
                <w:noProof/>
                <w:webHidden/>
              </w:rPr>
              <w:t>23</w:t>
            </w:r>
            <w:r w:rsidR="006E65B7">
              <w:rPr>
                <w:noProof/>
                <w:webHidden/>
              </w:rPr>
              <w:fldChar w:fldCharType="end"/>
            </w:r>
          </w:hyperlink>
        </w:p>
        <w:p w:rsidR="006E65B7" w:rsidRDefault="005B5A6C">
          <w:pPr>
            <w:pStyle w:val="TOC3"/>
            <w:tabs>
              <w:tab w:val="right" w:leader="dot" w:pos="9016"/>
            </w:tabs>
            <w:rPr>
              <w:rFonts w:cstheme="minorBidi"/>
              <w:noProof/>
              <w:lang w:val="en-IN" w:eastAsia="en-IN"/>
            </w:rPr>
          </w:pPr>
          <w:hyperlink w:anchor="_Toc96429275" w:history="1">
            <w:r w:rsidR="006E65B7" w:rsidRPr="008C70D4">
              <w:rPr>
                <w:rStyle w:val="Hyperlink"/>
                <w:noProof/>
              </w:rPr>
              <w:t>SWOT Analysis</w:t>
            </w:r>
            <w:r w:rsidR="006E65B7">
              <w:rPr>
                <w:noProof/>
                <w:webHidden/>
              </w:rPr>
              <w:tab/>
            </w:r>
            <w:r w:rsidR="006E65B7">
              <w:rPr>
                <w:noProof/>
                <w:webHidden/>
              </w:rPr>
              <w:fldChar w:fldCharType="begin"/>
            </w:r>
            <w:r w:rsidR="006E65B7">
              <w:rPr>
                <w:noProof/>
                <w:webHidden/>
              </w:rPr>
              <w:instrText xml:space="preserve"> PAGEREF _Toc96429275 \h </w:instrText>
            </w:r>
            <w:r w:rsidR="006E65B7">
              <w:rPr>
                <w:noProof/>
                <w:webHidden/>
              </w:rPr>
            </w:r>
            <w:r w:rsidR="006E65B7">
              <w:rPr>
                <w:noProof/>
                <w:webHidden/>
              </w:rPr>
              <w:fldChar w:fldCharType="separate"/>
            </w:r>
            <w:r w:rsidR="006E65B7">
              <w:rPr>
                <w:noProof/>
                <w:webHidden/>
              </w:rPr>
              <w:t>23</w:t>
            </w:r>
            <w:r w:rsidR="006E65B7">
              <w:rPr>
                <w:noProof/>
                <w:webHidden/>
              </w:rPr>
              <w:fldChar w:fldCharType="end"/>
            </w:r>
          </w:hyperlink>
        </w:p>
        <w:p w:rsidR="006E65B7" w:rsidRDefault="005B5A6C">
          <w:pPr>
            <w:pStyle w:val="TOC3"/>
            <w:tabs>
              <w:tab w:val="right" w:leader="dot" w:pos="9016"/>
            </w:tabs>
            <w:rPr>
              <w:rFonts w:cstheme="minorBidi"/>
              <w:noProof/>
              <w:lang w:val="en-IN" w:eastAsia="en-IN"/>
            </w:rPr>
          </w:pPr>
          <w:hyperlink w:anchor="_Toc96429276" w:history="1">
            <w:r w:rsidR="006E65B7" w:rsidRPr="008C70D4">
              <w:rPr>
                <w:rStyle w:val="Hyperlink"/>
                <w:noProof/>
              </w:rPr>
              <w:t>High Level Requirements</w:t>
            </w:r>
            <w:r w:rsidR="006E65B7">
              <w:rPr>
                <w:noProof/>
                <w:webHidden/>
              </w:rPr>
              <w:tab/>
            </w:r>
            <w:r w:rsidR="006E65B7">
              <w:rPr>
                <w:noProof/>
                <w:webHidden/>
              </w:rPr>
              <w:fldChar w:fldCharType="begin"/>
            </w:r>
            <w:r w:rsidR="006E65B7">
              <w:rPr>
                <w:noProof/>
                <w:webHidden/>
              </w:rPr>
              <w:instrText xml:space="preserve"> PAGEREF _Toc96429276 \h </w:instrText>
            </w:r>
            <w:r w:rsidR="006E65B7">
              <w:rPr>
                <w:noProof/>
                <w:webHidden/>
              </w:rPr>
            </w:r>
            <w:r w:rsidR="006E65B7">
              <w:rPr>
                <w:noProof/>
                <w:webHidden/>
              </w:rPr>
              <w:fldChar w:fldCharType="separate"/>
            </w:r>
            <w:r w:rsidR="006E65B7">
              <w:rPr>
                <w:noProof/>
                <w:webHidden/>
              </w:rPr>
              <w:t>23</w:t>
            </w:r>
            <w:r w:rsidR="006E65B7">
              <w:rPr>
                <w:noProof/>
                <w:webHidden/>
              </w:rPr>
              <w:fldChar w:fldCharType="end"/>
            </w:r>
          </w:hyperlink>
        </w:p>
        <w:p w:rsidR="006E65B7" w:rsidRDefault="005B5A6C">
          <w:pPr>
            <w:pStyle w:val="TOC3"/>
            <w:tabs>
              <w:tab w:val="right" w:leader="dot" w:pos="9016"/>
            </w:tabs>
            <w:rPr>
              <w:rFonts w:cstheme="minorBidi"/>
              <w:noProof/>
              <w:lang w:val="en-IN" w:eastAsia="en-IN"/>
            </w:rPr>
          </w:pPr>
          <w:hyperlink w:anchor="_Toc96429277" w:history="1">
            <w:r w:rsidR="006E65B7" w:rsidRPr="008C70D4">
              <w:rPr>
                <w:rStyle w:val="Hyperlink"/>
                <w:noProof/>
              </w:rPr>
              <w:t>Low Level Requirements</w:t>
            </w:r>
            <w:r w:rsidR="006E65B7">
              <w:rPr>
                <w:noProof/>
                <w:webHidden/>
              </w:rPr>
              <w:tab/>
            </w:r>
            <w:r w:rsidR="006E65B7">
              <w:rPr>
                <w:noProof/>
                <w:webHidden/>
              </w:rPr>
              <w:fldChar w:fldCharType="begin"/>
            </w:r>
            <w:r w:rsidR="006E65B7">
              <w:rPr>
                <w:noProof/>
                <w:webHidden/>
              </w:rPr>
              <w:instrText xml:space="preserve"> PAGEREF _Toc96429277 \h </w:instrText>
            </w:r>
            <w:r w:rsidR="006E65B7">
              <w:rPr>
                <w:noProof/>
                <w:webHidden/>
              </w:rPr>
            </w:r>
            <w:r w:rsidR="006E65B7">
              <w:rPr>
                <w:noProof/>
                <w:webHidden/>
              </w:rPr>
              <w:fldChar w:fldCharType="separate"/>
            </w:r>
            <w:r w:rsidR="006E65B7">
              <w:rPr>
                <w:noProof/>
                <w:webHidden/>
              </w:rPr>
              <w:t>24</w:t>
            </w:r>
            <w:r w:rsidR="006E65B7">
              <w:rPr>
                <w:noProof/>
                <w:webHidden/>
              </w:rPr>
              <w:fldChar w:fldCharType="end"/>
            </w:r>
          </w:hyperlink>
        </w:p>
        <w:p w:rsidR="006E65B7" w:rsidRDefault="005B5A6C">
          <w:pPr>
            <w:pStyle w:val="TOC2"/>
            <w:tabs>
              <w:tab w:val="right" w:leader="dot" w:pos="9016"/>
            </w:tabs>
            <w:rPr>
              <w:rFonts w:cstheme="minorBidi"/>
              <w:noProof/>
              <w:lang w:val="en-IN" w:eastAsia="en-IN"/>
            </w:rPr>
          </w:pPr>
          <w:hyperlink w:anchor="_Toc96429278" w:history="1">
            <w:r w:rsidR="006E65B7" w:rsidRPr="008C70D4">
              <w:rPr>
                <w:rStyle w:val="Hyperlink"/>
                <w:noProof/>
              </w:rPr>
              <w:t>Design</w:t>
            </w:r>
            <w:r w:rsidR="006E65B7">
              <w:rPr>
                <w:noProof/>
                <w:webHidden/>
              </w:rPr>
              <w:tab/>
            </w:r>
            <w:r w:rsidR="006E65B7">
              <w:rPr>
                <w:noProof/>
                <w:webHidden/>
              </w:rPr>
              <w:fldChar w:fldCharType="begin"/>
            </w:r>
            <w:r w:rsidR="006E65B7">
              <w:rPr>
                <w:noProof/>
                <w:webHidden/>
              </w:rPr>
              <w:instrText xml:space="preserve"> PAGEREF _Toc96429278 \h </w:instrText>
            </w:r>
            <w:r w:rsidR="006E65B7">
              <w:rPr>
                <w:noProof/>
                <w:webHidden/>
              </w:rPr>
            </w:r>
            <w:r w:rsidR="006E65B7">
              <w:rPr>
                <w:noProof/>
                <w:webHidden/>
              </w:rPr>
              <w:fldChar w:fldCharType="separate"/>
            </w:r>
            <w:r w:rsidR="006E65B7">
              <w:rPr>
                <w:noProof/>
                <w:webHidden/>
              </w:rPr>
              <w:t>25</w:t>
            </w:r>
            <w:r w:rsidR="006E65B7">
              <w:rPr>
                <w:noProof/>
                <w:webHidden/>
              </w:rPr>
              <w:fldChar w:fldCharType="end"/>
            </w:r>
          </w:hyperlink>
        </w:p>
        <w:p w:rsidR="006E65B7" w:rsidRDefault="005B5A6C">
          <w:pPr>
            <w:pStyle w:val="TOC2"/>
            <w:tabs>
              <w:tab w:val="right" w:leader="dot" w:pos="9016"/>
            </w:tabs>
            <w:rPr>
              <w:rFonts w:cstheme="minorBidi"/>
              <w:noProof/>
              <w:lang w:val="en-IN" w:eastAsia="en-IN"/>
            </w:rPr>
          </w:pPr>
          <w:hyperlink w:anchor="_Toc96429279" w:history="1">
            <w:r w:rsidR="006E65B7" w:rsidRPr="008C70D4">
              <w:rPr>
                <w:rStyle w:val="Hyperlink"/>
                <w:noProof/>
              </w:rPr>
              <w:t>Test Plan</w:t>
            </w:r>
            <w:r w:rsidR="006E65B7">
              <w:rPr>
                <w:noProof/>
                <w:webHidden/>
              </w:rPr>
              <w:tab/>
            </w:r>
            <w:r w:rsidR="006E65B7">
              <w:rPr>
                <w:noProof/>
                <w:webHidden/>
              </w:rPr>
              <w:fldChar w:fldCharType="begin"/>
            </w:r>
            <w:r w:rsidR="006E65B7">
              <w:rPr>
                <w:noProof/>
                <w:webHidden/>
              </w:rPr>
              <w:instrText xml:space="preserve"> PAGEREF _Toc96429279 \h </w:instrText>
            </w:r>
            <w:r w:rsidR="006E65B7">
              <w:rPr>
                <w:noProof/>
                <w:webHidden/>
              </w:rPr>
            </w:r>
            <w:r w:rsidR="006E65B7">
              <w:rPr>
                <w:noProof/>
                <w:webHidden/>
              </w:rPr>
              <w:fldChar w:fldCharType="separate"/>
            </w:r>
            <w:r w:rsidR="006E65B7">
              <w:rPr>
                <w:noProof/>
                <w:webHidden/>
              </w:rPr>
              <w:t>27</w:t>
            </w:r>
            <w:r w:rsidR="006E65B7">
              <w:rPr>
                <w:noProof/>
                <w:webHidden/>
              </w:rPr>
              <w:fldChar w:fldCharType="end"/>
            </w:r>
          </w:hyperlink>
        </w:p>
        <w:p w:rsidR="006E65B7" w:rsidRDefault="005B5A6C">
          <w:pPr>
            <w:pStyle w:val="TOC3"/>
            <w:tabs>
              <w:tab w:val="right" w:leader="dot" w:pos="9016"/>
            </w:tabs>
            <w:rPr>
              <w:rFonts w:cstheme="minorBidi"/>
              <w:noProof/>
              <w:lang w:val="en-IN" w:eastAsia="en-IN"/>
            </w:rPr>
          </w:pPr>
          <w:hyperlink w:anchor="_Toc96429280" w:history="1">
            <w:r w:rsidR="006E65B7" w:rsidRPr="008C70D4">
              <w:rPr>
                <w:rStyle w:val="Hyperlink"/>
                <w:noProof/>
              </w:rPr>
              <w:t>High Level Test Plan</w:t>
            </w:r>
            <w:r w:rsidR="006E65B7">
              <w:rPr>
                <w:noProof/>
                <w:webHidden/>
              </w:rPr>
              <w:tab/>
            </w:r>
            <w:r w:rsidR="006E65B7">
              <w:rPr>
                <w:noProof/>
                <w:webHidden/>
              </w:rPr>
              <w:fldChar w:fldCharType="begin"/>
            </w:r>
            <w:r w:rsidR="006E65B7">
              <w:rPr>
                <w:noProof/>
                <w:webHidden/>
              </w:rPr>
              <w:instrText xml:space="preserve"> PAGEREF _Toc96429280 \h </w:instrText>
            </w:r>
            <w:r w:rsidR="006E65B7">
              <w:rPr>
                <w:noProof/>
                <w:webHidden/>
              </w:rPr>
            </w:r>
            <w:r w:rsidR="006E65B7">
              <w:rPr>
                <w:noProof/>
                <w:webHidden/>
              </w:rPr>
              <w:fldChar w:fldCharType="separate"/>
            </w:r>
            <w:r w:rsidR="006E65B7">
              <w:rPr>
                <w:noProof/>
                <w:webHidden/>
              </w:rPr>
              <w:t>27</w:t>
            </w:r>
            <w:r w:rsidR="006E65B7">
              <w:rPr>
                <w:noProof/>
                <w:webHidden/>
              </w:rPr>
              <w:fldChar w:fldCharType="end"/>
            </w:r>
          </w:hyperlink>
        </w:p>
        <w:p w:rsidR="006E65B7" w:rsidRDefault="005B5A6C">
          <w:pPr>
            <w:pStyle w:val="TOC3"/>
            <w:tabs>
              <w:tab w:val="right" w:leader="dot" w:pos="9016"/>
            </w:tabs>
            <w:rPr>
              <w:rFonts w:cstheme="minorBidi"/>
              <w:noProof/>
              <w:lang w:val="en-IN" w:eastAsia="en-IN"/>
            </w:rPr>
          </w:pPr>
          <w:hyperlink w:anchor="_Toc96429281" w:history="1">
            <w:r w:rsidR="006E65B7" w:rsidRPr="008C70D4">
              <w:rPr>
                <w:rStyle w:val="Hyperlink"/>
                <w:noProof/>
              </w:rPr>
              <w:t>Low Level Test Plan</w:t>
            </w:r>
            <w:r w:rsidR="006E65B7">
              <w:rPr>
                <w:noProof/>
                <w:webHidden/>
              </w:rPr>
              <w:tab/>
            </w:r>
            <w:r w:rsidR="006E65B7">
              <w:rPr>
                <w:noProof/>
                <w:webHidden/>
              </w:rPr>
              <w:fldChar w:fldCharType="begin"/>
            </w:r>
            <w:r w:rsidR="006E65B7">
              <w:rPr>
                <w:noProof/>
                <w:webHidden/>
              </w:rPr>
              <w:instrText xml:space="preserve"> PAGEREF _Toc96429281 \h </w:instrText>
            </w:r>
            <w:r w:rsidR="006E65B7">
              <w:rPr>
                <w:noProof/>
                <w:webHidden/>
              </w:rPr>
            </w:r>
            <w:r w:rsidR="006E65B7">
              <w:rPr>
                <w:noProof/>
                <w:webHidden/>
              </w:rPr>
              <w:fldChar w:fldCharType="separate"/>
            </w:r>
            <w:r w:rsidR="006E65B7">
              <w:rPr>
                <w:noProof/>
                <w:webHidden/>
              </w:rPr>
              <w:t>27</w:t>
            </w:r>
            <w:r w:rsidR="006E65B7">
              <w:rPr>
                <w:noProof/>
                <w:webHidden/>
              </w:rPr>
              <w:fldChar w:fldCharType="end"/>
            </w:r>
          </w:hyperlink>
        </w:p>
        <w:p w:rsidR="006E65B7" w:rsidRDefault="005B5A6C">
          <w:pPr>
            <w:pStyle w:val="TOC2"/>
            <w:tabs>
              <w:tab w:val="right" w:leader="dot" w:pos="9016"/>
            </w:tabs>
            <w:rPr>
              <w:rFonts w:cstheme="minorBidi"/>
              <w:noProof/>
              <w:lang w:val="en-IN" w:eastAsia="en-IN"/>
            </w:rPr>
          </w:pPr>
          <w:hyperlink w:anchor="_Toc96429282" w:history="1">
            <w:r w:rsidR="006E65B7" w:rsidRPr="008C70D4">
              <w:rPr>
                <w:rStyle w:val="Hyperlink"/>
                <w:noProof/>
              </w:rPr>
              <w:t>Implementation and Summary</w:t>
            </w:r>
            <w:r w:rsidR="006E65B7">
              <w:rPr>
                <w:noProof/>
                <w:webHidden/>
              </w:rPr>
              <w:tab/>
            </w:r>
            <w:r w:rsidR="006E65B7">
              <w:rPr>
                <w:noProof/>
                <w:webHidden/>
              </w:rPr>
              <w:fldChar w:fldCharType="begin"/>
            </w:r>
            <w:r w:rsidR="006E65B7">
              <w:rPr>
                <w:noProof/>
                <w:webHidden/>
              </w:rPr>
              <w:instrText xml:space="preserve"> PAGEREF _Toc96429282 \h </w:instrText>
            </w:r>
            <w:r w:rsidR="006E65B7">
              <w:rPr>
                <w:noProof/>
                <w:webHidden/>
              </w:rPr>
            </w:r>
            <w:r w:rsidR="006E65B7">
              <w:rPr>
                <w:noProof/>
                <w:webHidden/>
              </w:rPr>
              <w:fldChar w:fldCharType="separate"/>
            </w:r>
            <w:r w:rsidR="006E65B7">
              <w:rPr>
                <w:noProof/>
                <w:webHidden/>
              </w:rPr>
              <w:t>27</w:t>
            </w:r>
            <w:r w:rsidR="006E65B7">
              <w:rPr>
                <w:noProof/>
                <w:webHidden/>
              </w:rPr>
              <w:fldChar w:fldCharType="end"/>
            </w:r>
          </w:hyperlink>
        </w:p>
        <w:p w:rsidR="006E65B7" w:rsidRDefault="005B5A6C">
          <w:pPr>
            <w:pStyle w:val="TOC3"/>
            <w:tabs>
              <w:tab w:val="right" w:leader="dot" w:pos="9016"/>
            </w:tabs>
            <w:rPr>
              <w:rFonts w:cstheme="minorBidi"/>
              <w:noProof/>
              <w:lang w:val="en-IN" w:eastAsia="en-IN"/>
            </w:rPr>
          </w:pPr>
          <w:hyperlink w:anchor="_Toc96429283" w:history="1">
            <w:r w:rsidR="006E65B7" w:rsidRPr="008C70D4">
              <w:rPr>
                <w:rStyle w:val="Hyperlink"/>
                <w:noProof/>
              </w:rPr>
              <w:t>Git Link:</w:t>
            </w:r>
            <w:r w:rsidR="006E65B7">
              <w:rPr>
                <w:noProof/>
                <w:webHidden/>
              </w:rPr>
              <w:tab/>
            </w:r>
            <w:r w:rsidR="006E65B7">
              <w:rPr>
                <w:noProof/>
                <w:webHidden/>
              </w:rPr>
              <w:fldChar w:fldCharType="begin"/>
            </w:r>
            <w:r w:rsidR="006E65B7">
              <w:rPr>
                <w:noProof/>
                <w:webHidden/>
              </w:rPr>
              <w:instrText xml:space="preserve"> PAGEREF _Toc96429283 \h </w:instrText>
            </w:r>
            <w:r w:rsidR="006E65B7">
              <w:rPr>
                <w:noProof/>
                <w:webHidden/>
              </w:rPr>
            </w:r>
            <w:r w:rsidR="006E65B7">
              <w:rPr>
                <w:noProof/>
                <w:webHidden/>
              </w:rPr>
              <w:fldChar w:fldCharType="separate"/>
            </w:r>
            <w:r w:rsidR="006E65B7">
              <w:rPr>
                <w:noProof/>
                <w:webHidden/>
              </w:rPr>
              <w:t>27</w:t>
            </w:r>
            <w:r w:rsidR="006E65B7">
              <w:rPr>
                <w:noProof/>
                <w:webHidden/>
              </w:rPr>
              <w:fldChar w:fldCharType="end"/>
            </w:r>
          </w:hyperlink>
        </w:p>
        <w:p w:rsidR="006E65B7" w:rsidRDefault="005B5A6C">
          <w:pPr>
            <w:pStyle w:val="TOC3"/>
            <w:tabs>
              <w:tab w:val="right" w:leader="dot" w:pos="9016"/>
            </w:tabs>
            <w:rPr>
              <w:rFonts w:cstheme="minorBidi"/>
              <w:noProof/>
              <w:lang w:val="en-IN" w:eastAsia="en-IN"/>
            </w:rPr>
          </w:pPr>
          <w:hyperlink w:anchor="_Toc96429284" w:history="1">
            <w:r w:rsidR="006E65B7" w:rsidRPr="008C70D4">
              <w:rPr>
                <w:rStyle w:val="Hyperlink"/>
                <w:noProof/>
              </w:rPr>
              <w:t>Individual Contribution and Highlights</w:t>
            </w:r>
            <w:r w:rsidR="006E65B7">
              <w:rPr>
                <w:noProof/>
                <w:webHidden/>
              </w:rPr>
              <w:tab/>
            </w:r>
            <w:r w:rsidR="006E65B7">
              <w:rPr>
                <w:noProof/>
                <w:webHidden/>
              </w:rPr>
              <w:fldChar w:fldCharType="begin"/>
            </w:r>
            <w:r w:rsidR="006E65B7">
              <w:rPr>
                <w:noProof/>
                <w:webHidden/>
              </w:rPr>
              <w:instrText xml:space="preserve"> PAGEREF _Toc96429284 \h </w:instrText>
            </w:r>
            <w:r w:rsidR="006E65B7">
              <w:rPr>
                <w:noProof/>
                <w:webHidden/>
              </w:rPr>
            </w:r>
            <w:r w:rsidR="006E65B7">
              <w:rPr>
                <w:noProof/>
                <w:webHidden/>
              </w:rPr>
              <w:fldChar w:fldCharType="separate"/>
            </w:r>
            <w:r w:rsidR="006E65B7">
              <w:rPr>
                <w:noProof/>
                <w:webHidden/>
              </w:rPr>
              <w:t>27</w:t>
            </w:r>
            <w:r w:rsidR="006E65B7">
              <w:rPr>
                <w:noProof/>
                <w:webHidden/>
              </w:rPr>
              <w:fldChar w:fldCharType="end"/>
            </w:r>
          </w:hyperlink>
        </w:p>
        <w:p w:rsidR="006E65B7" w:rsidRDefault="005B5A6C">
          <w:pPr>
            <w:pStyle w:val="TOC1"/>
            <w:tabs>
              <w:tab w:val="right" w:leader="dot" w:pos="9016"/>
            </w:tabs>
            <w:rPr>
              <w:rFonts w:asciiTheme="minorHAnsi" w:eastAsiaTheme="minorEastAsia" w:hAnsiTheme="minorHAnsi"/>
              <w:noProof/>
              <w:sz w:val="22"/>
              <w:lang w:eastAsia="en-IN"/>
            </w:rPr>
          </w:pPr>
          <w:hyperlink w:anchor="_Toc96429285" w:history="1">
            <w:r w:rsidR="006E65B7" w:rsidRPr="008C70D4">
              <w:rPr>
                <w:rStyle w:val="Hyperlink"/>
                <w:noProof/>
              </w:rPr>
              <w:t>Miniproject 7 – Jaguar Project[Team]</w:t>
            </w:r>
            <w:r w:rsidR="006E65B7">
              <w:rPr>
                <w:noProof/>
                <w:webHidden/>
              </w:rPr>
              <w:tab/>
            </w:r>
            <w:r w:rsidR="006E65B7">
              <w:rPr>
                <w:noProof/>
                <w:webHidden/>
              </w:rPr>
              <w:fldChar w:fldCharType="begin"/>
            </w:r>
            <w:r w:rsidR="006E65B7">
              <w:rPr>
                <w:noProof/>
                <w:webHidden/>
              </w:rPr>
              <w:instrText xml:space="preserve"> PAGEREF _Toc96429285 \h </w:instrText>
            </w:r>
            <w:r w:rsidR="006E65B7">
              <w:rPr>
                <w:noProof/>
                <w:webHidden/>
              </w:rPr>
            </w:r>
            <w:r w:rsidR="006E65B7">
              <w:rPr>
                <w:noProof/>
                <w:webHidden/>
              </w:rPr>
              <w:fldChar w:fldCharType="separate"/>
            </w:r>
            <w:r w:rsidR="006E65B7">
              <w:rPr>
                <w:noProof/>
                <w:webHidden/>
              </w:rPr>
              <w:t>28</w:t>
            </w:r>
            <w:r w:rsidR="006E65B7">
              <w:rPr>
                <w:noProof/>
                <w:webHidden/>
              </w:rPr>
              <w:fldChar w:fldCharType="end"/>
            </w:r>
          </w:hyperlink>
        </w:p>
        <w:p w:rsidR="006E65B7" w:rsidRDefault="005B5A6C">
          <w:pPr>
            <w:pStyle w:val="TOC2"/>
            <w:tabs>
              <w:tab w:val="right" w:leader="dot" w:pos="9016"/>
            </w:tabs>
            <w:rPr>
              <w:rFonts w:cstheme="minorBidi"/>
              <w:noProof/>
              <w:lang w:val="en-IN" w:eastAsia="en-IN"/>
            </w:rPr>
          </w:pPr>
          <w:hyperlink w:anchor="_Toc96429286" w:history="1">
            <w:r w:rsidR="006E65B7" w:rsidRPr="008C70D4">
              <w:rPr>
                <w:rStyle w:val="Hyperlink"/>
                <w:noProof/>
              </w:rPr>
              <w:t>Modules</w:t>
            </w:r>
            <w:r w:rsidR="006E65B7">
              <w:rPr>
                <w:noProof/>
                <w:webHidden/>
              </w:rPr>
              <w:tab/>
            </w:r>
            <w:r w:rsidR="006E65B7">
              <w:rPr>
                <w:noProof/>
                <w:webHidden/>
              </w:rPr>
              <w:fldChar w:fldCharType="begin"/>
            </w:r>
            <w:r w:rsidR="006E65B7">
              <w:rPr>
                <w:noProof/>
                <w:webHidden/>
              </w:rPr>
              <w:instrText xml:space="preserve"> PAGEREF _Toc96429286 \h </w:instrText>
            </w:r>
            <w:r w:rsidR="006E65B7">
              <w:rPr>
                <w:noProof/>
                <w:webHidden/>
              </w:rPr>
            </w:r>
            <w:r w:rsidR="006E65B7">
              <w:rPr>
                <w:noProof/>
                <w:webHidden/>
              </w:rPr>
              <w:fldChar w:fldCharType="separate"/>
            </w:r>
            <w:r w:rsidR="006E65B7">
              <w:rPr>
                <w:noProof/>
                <w:webHidden/>
              </w:rPr>
              <w:t>28</w:t>
            </w:r>
            <w:r w:rsidR="006E65B7">
              <w:rPr>
                <w:noProof/>
                <w:webHidden/>
              </w:rPr>
              <w:fldChar w:fldCharType="end"/>
            </w:r>
          </w:hyperlink>
        </w:p>
        <w:p w:rsidR="006E65B7" w:rsidRDefault="005B5A6C">
          <w:pPr>
            <w:pStyle w:val="TOC3"/>
            <w:tabs>
              <w:tab w:val="right" w:leader="dot" w:pos="9016"/>
            </w:tabs>
            <w:rPr>
              <w:rFonts w:cstheme="minorBidi"/>
              <w:noProof/>
              <w:lang w:val="en-IN" w:eastAsia="en-IN"/>
            </w:rPr>
          </w:pPr>
          <w:hyperlink w:anchor="_Toc96429287" w:history="1">
            <w:r w:rsidR="006E65B7" w:rsidRPr="008C70D4">
              <w:rPr>
                <w:rStyle w:val="Hyperlink"/>
                <w:noProof/>
              </w:rPr>
              <w:t>Requirements</w:t>
            </w:r>
            <w:r w:rsidR="006E65B7">
              <w:rPr>
                <w:noProof/>
                <w:webHidden/>
              </w:rPr>
              <w:tab/>
            </w:r>
            <w:r w:rsidR="006E65B7">
              <w:rPr>
                <w:noProof/>
                <w:webHidden/>
              </w:rPr>
              <w:fldChar w:fldCharType="begin"/>
            </w:r>
            <w:r w:rsidR="006E65B7">
              <w:rPr>
                <w:noProof/>
                <w:webHidden/>
              </w:rPr>
              <w:instrText xml:space="preserve"> PAGEREF _Toc96429287 \h </w:instrText>
            </w:r>
            <w:r w:rsidR="006E65B7">
              <w:rPr>
                <w:noProof/>
                <w:webHidden/>
              </w:rPr>
            </w:r>
            <w:r w:rsidR="006E65B7">
              <w:rPr>
                <w:noProof/>
                <w:webHidden/>
              </w:rPr>
              <w:fldChar w:fldCharType="separate"/>
            </w:r>
            <w:r w:rsidR="006E65B7">
              <w:rPr>
                <w:noProof/>
                <w:webHidden/>
              </w:rPr>
              <w:t>28</w:t>
            </w:r>
            <w:r w:rsidR="006E65B7">
              <w:rPr>
                <w:noProof/>
                <w:webHidden/>
              </w:rPr>
              <w:fldChar w:fldCharType="end"/>
            </w:r>
          </w:hyperlink>
        </w:p>
        <w:p w:rsidR="006E65B7" w:rsidRDefault="005B5A6C">
          <w:pPr>
            <w:pStyle w:val="TOC2"/>
            <w:tabs>
              <w:tab w:val="right" w:leader="dot" w:pos="9016"/>
            </w:tabs>
            <w:rPr>
              <w:rFonts w:cstheme="minorBidi"/>
              <w:noProof/>
              <w:lang w:val="en-IN" w:eastAsia="en-IN"/>
            </w:rPr>
          </w:pPr>
          <w:hyperlink w:anchor="_Toc96429288" w:history="1">
            <w:r w:rsidR="006E65B7" w:rsidRPr="008C70D4">
              <w:rPr>
                <w:rStyle w:val="Hyperlink"/>
                <w:noProof/>
              </w:rPr>
              <w:t>Design</w:t>
            </w:r>
            <w:r w:rsidR="006E65B7">
              <w:rPr>
                <w:noProof/>
                <w:webHidden/>
              </w:rPr>
              <w:tab/>
            </w:r>
            <w:r w:rsidR="006E65B7">
              <w:rPr>
                <w:noProof/>
                <w:webHidden/>
              </w:rPr>
              <w:fldChar w:fldCharType="begin"/>
            </w:r>
            <w:r w:rsidR="006E65B7">
              <w:rPr>
                <w:noProof/>
                <w:webHidden/>
              </w:rPr>
              <w:instrText xml:space="preserve"> PAGEREF _Toc96429288 \h </w:instrText>
            </w:r>
            <w:r w:rsidR="006E65B7">
              <w:rPr>
                <w:noProof/>
                <w:webHidden/>
              </w:rPr>
            </w:r>
            <w:r w:rsidR="006E65B7">
              <w:rPr>
                <w:noProof/>
                <w:webHidden/>
              </w:rPr>
              <w:fldChar w:fldCharType="separate"/>
            </w:r>
            <w:r w:rsidR="006E65B7">
              <w:rPr>
                <w:noProof/>
                <w:webHidden/>
              </w:rPr>
              <w:t>29</w:t>
            </w:r>
            <w:r w:rsidR="006E65B7">
              <w:rPr>
                <w:noProof/>
                <w:webHidden/>
              </w:rPr>
              <w:fldChar w:fldCharType="end"/>
            </w:r>
          </w:hyperlink>
        </w:p>
        <w:p w:rsidR="006E65B7" w:rsidRDefault="005B5A6C">
          <w:pPr>
            <w:pStyle w:val="TOC2"/>
            <w:tabs>
              <w:tab w:val="right" w:leader="dot" w:pos="9016"/>
            </w:tabs>
            <w:rPr>
              <w:rFonts w:cstheme="minorBidi"/>
              <w:noProof/>
              <w:lang w:val="en-IN" w:eastAsia="en-IN"/>
            </w:rPr>
          </w:pPr>
          <w:hyperlink w:anchor="_Toc96429289" w:history="1">
            <w:r w:rsidR="006E65B7" w:rsidRPr="008C70D4">
              <w:rPr>
                <w:rStyle w:val="Hyperlink"/>
                <w:noProof/>
              </w:rPr>
              <w:t>Implementation and Summary</w:t>
            </w:r>
            <w:r w:rsidR="006E65B7">
              <w:rPr>
                <w:noProof/>
                <w:webHidden/>
              </w:rPr>
              <w:tab/>
            </w:r>
            <w:r w:rsidR="006E65B7">
              <w:rPr>
                <w:noProof/>
                <w:webHidden/>
              </w:rPr>
              <w:fldChar w:fldCharType="begin"/>
            </w:r>
            <w:r w:rsidR="006E65B7">
              <w:rPr>
                <w:noProof/>
                <w:webHidden/>
              </w:rPr>
              <w:instrText xml:space="preserve"> PAGEREF _Toc96429289 \h </w:instrText>
            </w:r>
            <w:r w:rsidR="006E65B7">
              <w:rPr>
                <w:noProof/>
                <w:webHidden/>
              </w:rPr>
            </w:r>
            <w:r w:rsidR="006E65B7">
              <w:rPr>
                <w:noProof/>
                <w:webHidden/>
              </w:rPr>
              <w:fldChar w:fldCharType="separate"/>
            </w:r>
            <w:r w:rsidR="006E65B7">
              <w:rPr>
                <w:noProof/>
                <w:webHidden/>
              </w:rPr>
              <w:t>29</w:t>
            </w:r>
            <w:r w:rsidR="006E65B7">
              <w:rPr>
                <w:noProof/>
                <w:webHidden/>
              </w:rPr>
              <w:fldChar w:fldCharType="end"/>
            </w:r>
          </w:hyperlink>
        </w:p>
        <w:p w:rsidR="006E65B7" w:rsidRDefault="005B5A6C">
          <w:pPr>
            <w:pStyle w:val="TOC3"/>
            <w:tabs>
              <w:tab w:val="right" w:leader="dot" w:pos="9016"/>
            </w:tabs>
            <w:rPr>
              <w:rFonts w:cstheme="minorBidi"/>
              <w:noProof/>
              <w:lang w:val="en-IN" w:eastAsia="en-IN"/>
            </w:rPr>
          </w:pPr>
          <w:hyperlink w:anchor="_Toc96429290" w:history="1">
            <w:r w:rsidR="006E65B7" w:rsidRPr="008C70D4">
              <w:rPr>
                <w:rStyle w:val="Hyperlink"/>
                <w:noProof/>
              </w:rPr>
              <w:t>Git Link:</w:t>
            </w:r>
            <w:r w:rsidR="006E65B7">
              <w:rPr>
                <w:noProof/>
                <w:webHidden/>
              </w:rPr>
              <w:tab/>
            </w:r>
            <w:r w:rsidR="006E65B7">
              <w:rPr>
                <w:noProof/>
                <w:webHidden/>
              </w:rPr>
              <w:fldChar w:fldCharType="begin"/>
            </w:r>
            <w:r w:rsidR="006E65B7">
              <w:rPr>
                <w:noProof/>
                <w:webHidden/>
              </w:rPr>
              <w:instrText xml:space="preserve"> PAGEREF _Toc96429290 \h </w:instrText>
            </w:r>
            <w:r w:rsidR="006E65B7">
              <w:rPr>
                <w:noProof/>
                <w:webHidden/>
              </w:rPr>
            </w:r>
            <w:r w:rsidR="006E65B7">
              <w:rPr>
                <w:noProof/>
                <w:webHidden/>
              </w:rPr>
              <w:fldChar w:fldCharType="separate"/>
            </w:r>
            <w:r w:rsidR="006E65B7">
              <w:rPr>
                <w:noProof/>
                <w:webHidden/>
              </w:rPr>
              <w:t>29</w:t>
            </w:r>
            <w:r w:rsidR="006E65B7">
              <w:rPr>
                <w:noProof/>
                <w:webHidden/>
              </w:rPr>
              <w:fldChar w:fldCharType="end"/>
            </w:r>
          </w:hyperlink>
        </w:p>
        <w:p w:rsidR="006E65B7" w:rsidRDefault="005B5A6C">
          <w:pPr>
            <w:pStyle w:val="TOC3"/>
            <w:tabs>
              <w:tab w:val="right" w:leader="dot" w:pos="9016"/>
            </w:tabs>
            <w:rPr>
              <w:rFonts w:cstheme="minorBidi"/>
              <w:noProof/>
              <w:lang w:val="en-IN" w:eastAsia="en-IN"/>
            </w:rPr>
          </w:pPr>
          <w:hyperlink w:anchor="_Toc96429291" w:history="1">
            <w:r w:rsidR="006E65B7" w:rsidRPr="008C70D4">
              <w:rPr>
                <w:rStyle w:val="Hyperlink"/>
                <w:noProof/>
              </w:rPr>
              <w:t>Individual Contribution and Highlights</w:t>
            </w:r>
            <w:r w:rsidR="006E65B7">
              <w:rPr>
                <w:noProof/>
                <w:webHidden/>
              </w:rPr>
              <w:tab/>
            </w:r>
            <w:r w:rsidR="006E65B7">
              <w:rPr>
                <w:noProof/>
                <w:webHidden/>
              </w:rPr>
              <w:fldChar w:fldCharType="begin"/>
            </w:r>
            <w:r w:rsidR="006E65B7">
              <w:rPr>
                <w:noProof/>
                <w:webHidden/>
              </w:rPr>
              <w:instrText xml:space="preserve"> PAGEREF _Toc96429291 \h </w:instrText>
            </w:r>
            <w:r w:rsidR="006E65B7">
              <w:rPr>
                <w:noProof/>
                <w:webHidden/>
              </w:rPr>
            </w:r>
            <w:r w:rsidR="006E65B7">
              <w:rPr>
                <w:noProof/>
                <w:webHidden/>
              </w:rPr>
              <w:fldChar w:fldCharType="separate"/>
            </w:r>
            <w:r w:rsidR="006E65B7">
              <w:rPr>
                <w:noProof/>
                <w:webHidden/>
              </w:rPr>
              <w:t>29</w:t>
            </w:r>
            <w:r w:rsidR="006E65B7">
              <w:rPr>
                <w:noProof/>
                <w:webHidden/>
              </w:rPr>
              <w:fldChar w:fldCharType="end"/>
            </w:r>
          </w:hyperlink>
        </w:p>
        <w:p w:rsidR="006E65B7" w:rsidRDefault="005B5A6C">
          <w:pPr>
            <w:pStyle w:val="TOC1"/>
            <w:tabs>
              <w:tab w:val="right" w:leader="dot" w:pos="9016"/>
            </w:tabs>
            <w:rPr>
              <w:rFonts w:asciiTheme="minorHAnsi" w:eastAsiaTheme="minorEastAsia" w:hAnsiTheme="minorHAnsi"/>
              <w:noProof/>
              <w:sz w:val="22"/>
              <w:lang w:eastAsia="en-IN"/>
            </w:rPr>
          </w:pPr>
          <w:hyperlink w:anchor="_Toc96429292" w:history="1">
            <w:r w:rsidR="006E65B7" w:rsidRPr="008C70D4">
              <w:rPr>
                <w:rStyle w:val="Hyperlink"/>
                <w:noProof/>
              </w:rPr>
              <w:t>Miniproject 8 – EV Bike[Team]</w:t>
            </w:r>
            <w:r w:rsidR="006E65B7">
              <w:rPr>
                <w:noProof/>
                <w:webHidden/>
              </w:rPr>
              <w:tab/>
            </w:r>
            <w:r w:rsidR="006E65B7">
              <w:rPr>
                <w:noProof/>
                <w:webHidden/>
              </w:rPr>
              <w:fldChar w:fldCharType="begin"/>
            </w:r>
            <w:r w:rsidR="006E65B7">
              <w:rPr>
                <w:noProof/>
                <w:webHidden/>
              </w:rPr>
              <w:instrText xml:space="preserve"> PAGEREF _Toc96429292 \h </w:instrText>
            </w:r>
            <w:r w:rsidR="006E65B7">
              <w:rPr>
                <w:noProof/>
                <w:webHidden/>
              </w:rPr>
            </w:r>
            <w:r w:rsidR="006E65B7">
              <w:rPr>
                <w:noProof/>
                <w:webHidden/>
              </w:rPr>
              <w:fldChar w:fldCharType="separate"/>
            </w:r>
            <w:r w:rsidR="006E65B7">
              <w:rPr>
                <w:noProof/>
                <w:webHidden/>
              </w:rPr>
              <w:t>30</w:t>
            </w:r>
            <w:r w:rsidR="006E65B7">
              <w:rPr>
                <w:noProof/>
                <w:webHidden/>
              </w:rPr>
              <w:fldChar w:fldCharType="end"/>
            </w:r>
          </w:hyperlink>
        </w:p>
        <w:p w:rsidR="006E65B7" w:rsidRDefault="005B5A6C">
          <w:pPr>
            <w:pStyle w:val="TOC2"/>
            <w:tabs>
              <w:tab w:val="right" w:leader="dot" w:pos="9016"/>
            </w:tabs>
            <w:rPr>
              <w:rFonts w:cstheme="minorBidi"/>
              <w:noProof/>
              <w:lang w:val="en-IN" w:eastAsia="en-IN"/>
            </w:rPr>
          </w:pPr>
          <w:hyperlink w:anchor="_Toc96429293" w:history="1">
            <w:r w:rsidR="006E65B7" w:rsidRPr="008C70D4">
              <w:rPr>
                <w:rStyle w:val="Hyperlink"/>
                <w:noProof/>
              </w:rPr>
              <w:t>Modules</w:t>
            </w:r>
            <w:r w:rsidR="006E65B7">
              <w:rPr>
                <w:noProof/>
                <w:webHidden/>
              </w:rPr>
              <w:tab/>
            </w:r>
            <w:r w:rsidR="006E65B7">
              <w:rPr>
                <w:noProof/>
                <w:webHidden/>
              </w:rPr>
              <w:fldChar w:fldCharType="begin"/>
            </w:r>
            <w:r w:rsidR="006E65B7">
              <w:rPr>
                <w:noProof/>
                <w:webHidden/>
              </w:rPr>
              <w:instrText xml:space="preserve"> PAGEREF _Toc96429293 \h </w:instrText>
            </w:r>
            <w:r w:rsidR="006E65B7">
              <w:rPr>
                <w:noProof/>
                <w:webHidden/>
              </w:rPr>
            </w:r>
            <w:r w:rsidR="006E65B7">
              <w:rPr>
                <w:noProof/>
                <w:webHidden/>
              </w:rPr>
              <w:fldChar w:fldCharType="separate"/>
            </w:r>
            <w:r w:rsidR="006E65B7">
              <w:rPr>
                <w:noProof/>
                <w:webHidden/>
              </w:rPr>
              <w:t>30</w:t>
            </w:r>
            <w:r w:rsidR="006E65B7">
              <w:rPr>
                <w:noProof/>
                <w:webHidden/>
              </w:rPr>
              <w:fldChar w:fldCharType="end"/>
            </w:r>
          </w:hyperlink>
        </w:p>
        <w:p w:rsidR="006E65B7" w:rsidRDefault="005B5A6C">
          <w:pPr>
            <w:pStyle w:val="TOC2"/>
            <w:tabs>
              <w:tab w:val="right" w:leader="dot" w:pos="9016"/>
            </w:tabs>
            <w:rPr>
              <w:rFonts w:cstheme="minorBidi"/>
              <w:noProof/>
              <w:lang w:val="en-IN" w:eastAsia="en-IN"/>
            </w:rPr>
          </w:pPr>
          <w:hyperlink w:anchor="_Toc96429294" w:history="1">
            <w:r w:rsidR="006E65B7" w:rsidRPr="008C70D4">
              <w:rPr>
                <w:rStyle w:val="Hyperlink"/>
                <w:noProof/>
              </w:rPr>
              <w:t>Requirements</w:t>
            </w:r>
            <w:r w:rsidR="006E65B7">
              <w:rPr>
                <w:noProof/>
                <w:webHidden/>
              </w:rPr>
              <w:tab/>
            </w:r>
            <w:r w:rsidR="006E65B7">
              <w:rPr>
                <w:noProof/>
                <w:webHidden/>
              </w:rPr>
              <w:fldChar w:fldCharType="begin"/>
            </w:r>
            <w:r w:rsidR="006E65B7">
              <w:rPr>
                <w:noProof/>
                <w:webHidden/>
              </w:rPr>
              <w:instrText xml:space="preserve"> PAGEREF _Toc96429294 \h </w:instrText>
            </w:r>
            <w:r w:rsidR="006E65B7">
              <w:rPr>
                <w:noProof/>
                <w:webHidden/>
              </w:rPr>
            </w:r>
            <w:r w:rsidR="006E65B7">
              <w:rPr>
                <w:noProof/>
                <w:webHidden/>
              </w:rPr>
              <w:fldChar w:fldCharType="separate"/>
            </w:r>
            <w:r w:rsidR="006E65B7">
              <w:rPr>
                <w:noProof/>
                <w:webHidden/>
              </w:rPr>
              <w:t>30</w:t>
            </w:r>
            <w:r w:rsidR="006E65B7">
              <w:rPr>
                <w:noProof/>
                <w:webHidden/>
              </w:rPr>
              <w:fldChar w:fldCharType="end"/>
            </w:r>
          </w:hyperlink>
        </w:p>
        <w:p w:rsidR="006E65B7" w:rsidRDefault="005B5A6C">
          <w:pPr>
            <w:pStyle w:val="TOC2"/>
            <w:tabs>
              <w:tab w:val="right" w:leader="dot" w:pos="9016"/>
            </w:tabs>
            <w:rPr>
              <w:rFonts w:cstheme="minorBidi"/>
              <w:noProof/>
              <w:lang w:val="en-IN" w:eastAsia="en-IN"/>
            </w:rPr>
          </w:pPr>
          <w:hyperlink w:anchor="_Toc96429295" w:history="1">
            <w:r w:rsidR="006E65B7" w:rsidRPr="008C70D4">
              <w:rPr>
                <w:rStyle w:val="Hyperlink"/>
                <w:noProof/>
              </w:rPr>
              <w:t>Implementation and Summary</w:t>
            </w:r>
            <w:r w:rsidR="006E65B7">
              <w:rPr>
                <w:noProof/>
                <w:webHidden/>
              </w:rPr>
              <w:tab/>
            </w:r>
            <w:r w:rsidR="006E65B7">
              <w:rPr>
                <w:noProof/>
                <w:webHidden/>
              </w:rPr>
              <w:fldChar w:fldCharType="begin"/>
            </w:r>
            <w:r w:rsidR="006E65B7">
              <w:rPr>
                <w:noProof/>
                <w:webHidden/>
              </w:rPr>
              <w:instrText xml:space="preserve"> PAGEREF _Toc96429295 \h </w:instrText>
            </w:r>
            <w:r w:rsidR="006E65B7">
              <w:rPr>
                <w:noProof/>
                <w:webHidden/>
              </w:rPr>
            </w:r>
            <w:r w:rsidR="006E65B7">
              <w:rPr>
                <w:noProof/>
                <w:webHidden/>
              </w:rPr>
              <w:fldChar w:fldCharType="separate"/>
            </w:r>
            <w:r w:rsidR="006E65B7">
              <w:rPr>
                <w:noProof/>
                <w:webHidden/>
              </w:rPr>
              <w:t>30</w:t>
            </w:r>
            <w:r w:rsidR="006E65B7">
              <w:rPr>
                <w:noProof/>
                <w:webHidden/>
              </w:rPr>
              <w:fldChar w:fldCharType="end"/>
            </w:r>
          </w:hyperlink>
        </w:p>
        <w:p w:rsidR="006E65B7" w:rsidRDefault="005B5A6C">
          <w:pPr>
            <w:pStyle w:val="TOC3"/>
            <w:tabs>
              <w:tab w:val="right" w:leader="dot" w:pos="9016"/>
            </w:tabs>
            <w:rPr>
              <w:rFonts w:cstheme="minorBidi"/>
              <w:noProof/>
              <w:lang w:val="en-IN" w:eastAsia="en-IN"/>
            </w:rPr>
          </w:pPr>
          <w:hyperlink w:anchor="_Toc96429296" w:history="1">
            <w:r w:rsidR="006E65B7" w:rsidRPr="008C70D4">
              <w:rPr>
                <w:rStyle w:val="Hyperlink"/>
                <w:noProof/>
              </w:rPr>
              <w:t>Individual Contribution and Highlights</w:t>
            </w:r>
            <w:r w:rsidR="006E65B7">
              <w:rPr>
                <w:noProof/>
                <w:webHidden/>
              </w:rPr>
              <w:tab/>
            </w:r>
            <w:r w:rsidR="006E65B7">
              <w:rPr>
                <w:noProof/>
                <w:webHidden/>
              </w:rPr>
              <w:fldChar w:fldCharType="begin"/>
            </w:r>
            <w:r w:rsidR="006E65B7">
              <w:rPr>
                <w:noProof/>
                <w:webHidden/>
              </w:rPr>
              <w:instrText xml:space="preserve"> PAGEREF _Toc96429296 \h </w:instrText>
            </w:r>
            <w:r w:rsidR="006E65B7">
              <w:rPr>
                <w:noProof/>
                <w:webHidden/>
              </w:rPr>
            </w:r>
            <w:r w:rsidR="006E65B7">
              <w:rPr>
                <w:noProof/>
                <w:webHidden/>
              </w:rPr>
              <w:fldChar w:fldCharType="separate"/>
            </w:r>
            <w:r w:rsidR="006E65B7">
              <w:rPr>
                <w:noProof/>
                <w:webHidden/>
              </w:rPr>
              <w:t>30</w:t>
            </w:r>
            <w:r w:rsidR="006E65B7">
              <w:rPr>
                <w:noProof/>
                <w:webHidden/>
              </w:rPr>
              <w:fldChar w:fldCharType="end"/>
            </w:r>
          </w:hyperlink>
        </w:p>
        <w:p w:rsidR="006E65B7" w:rsidRDefault="005B5A6C">
          <w:pPr>
            <w:pStyle w:val="TOC1"/>
            <w:tabs>
              <w:tab w:val="right" w:leader="dot" w:pos="9016"/>
            </w:tabs>
            <w:rPr>
              <w:rFonts w:asciiTheme="minorHAnsi" w:eastAsiaTheme="minorEastAsia" w:hAnsiTheme="minorHAnsi"/>
              <w:noProof/>
              <w:sz w:val="22"/>
              <w:lang w:eastAsia="en-IN"/>
            </w:rPr>
          </w:pPr>
          <w:hyperlink w:anchor="_Toc96429297" w:history="1">
            <w:r w:rsidR="006E65B7" w:rsidRPr="008C70D4">
              <w:rPr>
                <w:rStyle w:val="Hyperlink"/>
                <w:noProof/>
              </w:rPr>
              <w:t>Miniproject 9 – Parking System[Individual]</w:t>
            </w:r>
            <w:r w:rsidR="006E65B7">
              <w:rPr>
                <w:noProof/>
                <w:webHidden/>
              </w:rPr>
              <w:tab/>
            </w:r>
            <w:r w:rsidR="006E65B7">
              <w:rPr>
                <w:noProof/>
                <w:webHidden/>
              </w:rPr>
              <w:fldChar w:fldCharType="begin"/>
            </w:r>
            <w:r w:rsidR="006E65B7">
              <w:rPr>
                <w:noProof/>
                <w:webHidden/>
              </w:rPr>
              <w:instrText xml:space="preserve"> PAGEREF _Toc96429297 \h </w:instrText>
            </w:r>
            <w:r w:rsidR="006E65B7">
              <w:rPr>
                <w:noProof/>
                <w:webHidden/>
              </w:rPr>
            </w:r>
            <w:r w:rsidR="006E65B7">
              <w:rPr>
                <w:noProof/>
                <w:webHidden/>
              </w:rPr>
              <w:fldChar w:fldCharType="separate"/>
            </w:r>
            <w:r w:rsidR="006E65B7">
              <w:rPr>
                <w:noProof/>
                <w:webHidden/>
              </w:rPr>
              <w:t>31</w:t>
            </w:r>
            <w:r w:rsidR="006E65B7">
              <w:rPr>
                <w:noProof/>
                <w:webHidden/>
              </w:rPr>
              <w:fldChar w:fldCharType="end"/>
            </w:r>
          </w:hyperlink>
        </w:p>
        <w:p w:rsidR="006E65B7" w:rsidRDefault="005B5A6C">
          <w:pPr>
            <w:pStyle w:val="TOC2"/>
            <w:tabs>
              <w:tab w:val="right" w:leader="dot" w:pos="9016"/>
            </w:tabs>
            <w:rPr>
              <w:rFonts w:cstheme="minorBidi"/>
              <w:noProof/>
              <w:lang w:val="en-IN" w:eastAsia="en-IN"/>
            </w:rPr>
          </w:pPr>
          <w:hyperlink w:anchor="_Toc96429298" w:history="1">
            <w:r w:rsidR="006E65B7" w:rsidRPr="008C70D4">
              <w:rPr>
                <w:rStyle w:val="Hyperlink"/>
                <w:noProof/>
              </w:rPr>
              <w:t>Modules</w:t>
            </w:r>
            <w:r w:rsidR="006E65B7">
              <w:rPr>
                <w:noProof/>
                <w:webHidden/>
              </w:rPr>
              <w:tab/>
            </w:r>
            <w:r w:rsidR="006E65B7">
              <w:rPr>
                <w:noProof/>
                <w:webHidden/>
              </w:rPr>
              <w:fldChar w:fldCharType="begin"/>
            </w:r>
            <w:r w:rsidR="006E65B7">
              <w:rPr>
                <w:noProof/>
                <w:webHidden/>
              </w:rPr>
              <w:instrText xml:space="preserve"> PAGEREF _Toc96429298 \h </w:instrText>
            </w:r>
            <w:r w:rsidR="006E65B7">
              <w:rPr>
                <w:noProof/>
                <w:webHidden/>
              </w:rPr>
            </w:r>
            <w:r w:rsidR="006E65B7">
              <w:rPr>
                <w:noProof/>
                <w:webHidden/>
              </w:rPr>
              <w:fldChar w:fldCharType="separate"/>
            </w:r>
            <w:r w:rsidR="006E65B7">
              <w:rPr>
                <w:noProof/>
                <w:webHidden/>
              </w:rPr>
              <w:t>31</w:t>
            </w:r>
            <w:r w:rsidR="006E65B7">
              <w:rPr>
                <w:noProof/>
                <w:webHidden/>
              </w:rPr>
              <w:fldChar w:fldCharType="end"/>
            </w:r>
          </w:hyperlink>
        </w:p>
        <w:p w:rsidR="006E65B7" w:rsidRDefault="005B5A6C">
          <w:pPr>
            <w:pStyle w:val="TOC2"/>
            <w:tabs>
              <w:tab w:val="right" w:leader="dot" w:pos="9016"/>
            </w:tabs>
            <w:rPr>
              <w:rFonts w:cstheme="minorBidi"/>
              <w:noProof/>
              <w:lang w:val="en-IN" w:eastAsia="en-IN"/>
            </w:rPr>
          </w:pPr>
          <w:hyperlink w:anchor="_Toc96429299" w:history="1">
            <w:r w:rsidR="006E65B7" w:rsidRPr="008C70D4">
              <w:rPr>
                <w:rStyle w:val="Hyperlink"/>
                <w:noProof/>
              </w:rPr>
              <w:t>Requirements</w:t>
            </w:r>
            <w:r w:rsidR="006E65B7">
              <w:rPr>
                <w:noProof/>
                <w:webHidden/>
              </w:rPr>
              <w:tab/>
            </w:r>
            <w:r w:rsidR="006E65B7">
              <w:rPr>
                <w:noProof/>
                <w:webHidden/>
              </w:rPr>
              <w:fldChar w:fldCharType="begin"/>
            </w:r>
            <w:r w:rsidR="006E65B7">
              <w:rPr>
                <w:noProof/>
                <w:webHidden/>
              </w:rPr>
              <w:instrText xml:space="preserve"> PAGEREF _Toc96429299 \h </w:instrText>
            </w:r>
            <w:r w:rsidR="006E65B7">
              <w:rPr>
                <w:noProof/>
                <w:webHidden/>
              </w:rPr>
            </w:r>
            <w:r w:rsidR="006E65B7">
              <w:rPr>
                <w:noProof/>
                <w:webHidden/>
              </w:rPr>
              <w:fldChar w:fldCharType="separate"/>
            </w:r>
            <w:r w:rsidR="006E65B7">
              <w:rPr>
                <w:noProof/>
                <w:webHidden/>
              </w:rPr>
              <w:t>31</w:t>
            </w:r>
            <w:r w:rsidR="006E65B7">
              <w:rPr>
                <w:noProof/>
                <w:webHidden/>
              </w:rPr>
              <w:fldChar w:fldCharType="end"/>
            </w:r>
          </w:hyperlink>
        </w:p>
        <w:p w:rsidR="006E65B7" w:rsidRDefault="005B5A6C">
          <w:pPr>
            <w:pStyle w:val="TOC2"/>
            <w:tabs>
              <w:tab w:val="right" w:leader="dot" w:pos="9016"/>
            </w:tabs>
            <w:rPr>
              <w:rFonts w:cstheme="minorBidi"/>
              <w:noProof/>
              <w:lang w:val="en-IN" w:eastAsia="en-IN"/>
            </w:rPr>
          </w:pPr>
          <w:hyperlink w:anchor="_Toc96429300" w:history="1">
            <w:r w:rsidR="006E65B7" w:rsidRPr="008C70D4">
              <w:rPr>
                <w:rStyle w:val="Hyperlink"/>
                <w:noProof/>
              </w:rPr>
              <w:t>Design</w:t>
            </w:r>
            <w:r w:rsidR="006E65B7">
              <w:rPr>
                <w:noProof/>
                <w:webHidden/>
              </w:rPr>
              <w:tab/>
            </w:r>
            <w:r w:rsidR="006E65B7">
              <w:rPr>
                <w:noProof/>
                <w:webHidden/>
              </w:rPr>
              <w:fldChar w:fldCharType="begin"/>
            </w:r>
            <w:r w:rsidR="006E65B7">
              <w:rPr>
                <w:noProof/>
                <w:webHidden/>
              </w:rPr>
              <w:instrText xml:space="preserve"> PAGEREF _Toc96429300 \h </w:instrText>
            </w:r>
            <w:r w:rsidR="006E65B7">
              <w:rPr>
                <w:noProof/>
                <w:webHidden/>
              </w:rPr>
            </w:r>
            <w:r w:rsidR="006E65B7">
              <w:rPr>
                <w:noProof/>
                <w:webHidden/>
              </w:rPr>
              <w:fldChar w:fldCharType="separate"/>
            </w:r>
            <w:r w:rsidR="006E65B7">
              <w:rPr>
                <w:noProof/>
                <w:webHidden/>
              </w:rPr>
              <w:t>32</w:t>
            </w:r>
            <w:r w:rsidR="006E65B7">
              <w:rPr>
                <w:noProof/>
                <w:webHidden/>
              </w:rPr>
              <w:fldChar w:fldCharType="end"/>
            </w:r>
          </w:hyperlink>
        </w:p>
        <w:p w:rsidR="006E65B7" w:rsidRDefault="005B5A6C">
          <w:pPr>
            <w:pStyle w:val="TOC2"/>
            <w:tabs>
              <w:tab w:val="right" w:leader="dot" w:pos="9016"/>
            </w:tabs>
            <w:rPr>
              <w:rFonts w:cstheme="minorBidi"/>
              <w:noProof/>
              <w:lang w:val="en-IN" w:eastAsia="en-IN"/>
            </w:rPr>
          </w:pPr>
          <w:hyperlink w:anchor="_Toc96429301" w:history="1">
            <w:r w:rsidR="006E65B7" w:rsidRPr="008C70D4">
              <w:rPr>
                <w:rStyle w:val="Hyperlink"/>
                <w:noProof/>
              </w:rPr>
              <w:t>Implementation and Summary</w:t>
            </w:r>
            <w:r w:rsidR="006E65B7">
              <w:rPr>
                <w:noProof/>
                <w:webHidden/>
              </w:rPr>
              <w:tab/>
            </w:r>
            <w:r w:rsidR="006E65B7">
              <w:rPr>
                <w:noProof/>
                <w:webHidden/>
              </w:rPr>
              <w:fldChar w:fldCharType="begin"/>
            </w:r>
            <w:r w:rsidR="006E65B7">
              <w:rPr>
                <w:noProof/>
                <w:webHidden/>
              </w:rPr>
              <w:instrText xml:space="preserve"> PAGEREF _Toc96429301 \h </w:instrText>
            </w:r>
            <w:r w:rsidR="006E65B7">
              <w:rPr>
                <w:noProof/>
                <w:webHidden/>
              </w:rPr>
            </w:r>
            <w:r w:rsidR="006E65B7">
              <w:rPr>
                <w:noProof/>
                <w:webHidden/>
              </w:rPr>
              <w:fldChar w:fldCharType="separate"/>
            </w:r>
            <w:r w:rsidR="006E65B7">
              <w:rPr>
                <w:noProof/>
                <w:webHidden/>
              </w:rPr>
              <w:t>32</w:t>
            </w:r>
            <w:r w:rsidR="006E65B7">
              <w:rPr>
                <w:noProof/>
                <w:webHidden/>
              </w:rPr>
              <w:fldChar w:fldCharType="end"/>
            </w:r>
          </w:hyperlink>
        </w:p>
        <w:p w:rsidR="006E65B7" w:rsidRDefault="005B5A6C">
          <w:pPr>
            <w:pStyle w:val="TOC3"/>
            <w:tabs>
              <w:tab w:val="right" w:leader="dot" w:pos="9016"/>
            </w:tabs>
            <w:rPr>
              <w:rFonts w:cstheme="minorBidi"/>
              <w:noProof/>
              <w:lang w:val="en-IN" w:eastAsia="en-IN"/>
            </w:rPr>
          </w:pPr>
          <w:hyperlink w:anchor="_Toc96429302" w:history="1">
            <w:r w:rsidR="006E65B7" w:rsidRPr="008C70D4">
              <w:rPr>
                <w:rStyle w:val="Hyperlink"/>
                <w:noProof/>
              </w:rPr>
              <w:t>Git Link:</w:t>
            </w:r>
            <w:r w:rsidR="006E65B7">
              <w:rPr>
                <w:noProof/>
                <w:webHidden/>
              </w:rPr>
              <w:tab/>
            </w:r>
            <w:r w:rsidR="006E65B7">
              <w:rPr>
                <w:noProof/>
                <w:webHidden/>
              </w:rPr>
              <w:fldChar w:fldCharType="begin"/>
            </w:r>
            <w:r w:rsidR="006E65B7">
              <w:rPr>
                <w:noProof/>
                <w:webHidden/>
              </w:rPr>
              <w:instrText xml:space="preserve"> PAGEREF _Toc96429302 \h </w:instrText>
            </w:r>
            <w:r w:rsidR="006E65B7">
              <w:rPr>
                <w:noProof/>
                <w:webHidden/>
              </w:rPr>
            </w:r>
            <w:r w:rsidR="006E65B7">
              <w:rPr>
                <w:noProof/>
                <w:webHidden/>
              </w:rPr>
              <w:fldChar w:fldCharType="separate"/>
            </w:r>
            <w:r w:rsidR="006E65B7">
              <w:rPr>
                <w:noProof/>
                <w:webHidden/>
              </w:rPr>
              <w:t>32</w:t>
            </w:r>
            <w:r w:rsidR="006E65B7">
              <w:rPr>
                <w:noProof/>
                <w:webHidden/>
              </w:rPr>
              <w:fldChar w:fldCharType="end"/>
            </w:r>
          </w:hyperlink>
        </w:p>
        <w:p w:rsidR="006E65B7" w:rsidRDefault="005B5A6C">
          <w:pPr>
            <w:pStyle w:val="TOC3"/>
            <w:tabs>
              <w:tab w:val="right" w:leader="dot" w:pos="9016"/>
            </w:tabs>
            <w:rPr>
              <w:rFonts w:cstheme="minorBidi"/>
              <w:noProof/>
              <w:lang w:val="en-IN" w:eastAsia="en-IN"/>
            </w:rPr>
          </w:pPr>
          <w:hyperlink w:anchor="_Toc96429303" w:history="1">
            <w:r w:rsidR="006E65B7" w:rsidRPr="008C70D4">
              <w:rPr>
                <w:rStyle w:val="Hyperlink"/>
                <w:noProof/>
              </w:rPr>
              <w:t>Individual Contribution and Highlights</w:t>
            </w:r>
            <w:r w:rsidR="006E65B7">
              <w:rPr>
                <w:noProof/>
                <w:webHidden/>
              </w:rPr>
              <w:tab/>
            </w:r>
            <w:r w:rsidR="006E65B7">
              <w:rPr>
                <w:noProof/>
                <w:webHidden/>
              </w:rPr>
              <w:fldChar w:fldCharType="begin"/>
            </w:r>
            <w:r w:rsidR="006E65B7">
              <w:rPr>
                <w:noProof/>
                <w:webHidden/>
              </w:rPr>
              <w:instrText xml:space="preserve"> PAGEREF _Toc96429303 \h </w:instrText>
            </w:r>
            <w:r w:rsidR="006E65B7">
              <w:rPr>
                <w:noProof/>
                <w:webHidden/>
              </w:rPr>
            </w:r>
            <w:r w:rsidR="006E65B7">
              <w:rPr>
                <w:noProof/>
                <w:webHidden/>
              </w:rPr>
              <w:fldChar w:fldCharType="separate"/>
            </w:r>
            <w:r w:rsidR="006E65B7">
              <w:rPr>
                <w:noProof/>
                <w:webHidden/>
              </w:rPr>
              <w:t>33</w:t>
            </w:r>
            <w:r w:rsidR="006E65B7">
              <w:rPr>
                <w:noProof/>
                <w:webHidden/>
              </w:rPr>
              <w:fldChar w:fldCharType="end"/>
            </w:r>
          </w:hyperlink>
        </w:p>
        <w:p w:rsidR="00AB6938" w:rsidRPr="00AB6938" w:rsidRDefault="00847650" w:rsidP="00124B80">
          <w:pPr>
            <w:spacing w:after="0"/>
            <w:rPr>
              <w:b/>
              <w:bCs/>
              <w:noProof/>
            </w:rPr>
          </w:pPr>
          <w:r>
            <w:rPr>
              <w:b/>
              <w:bCs/>
              <w:noProof/>
            </w:rPr>
            <w:fldChar w:fldCharType="end"/>
          </w:r>
        </w:p>
      </w:sdtContent>
    </w:sdt>
    <w:p w:rsidR="00AB6938" w:rsidRDefault="00AB6938" w:rsidP="00124B80">
      <w:pPr>
        <w:pStyle w:val="Heading1"/>
        <w:spacing w:after="0"/>
      </w:pPr>
    </w:p>
    <w:p w:rsidR="00AB6938" w:rsidRPr="00975D3A" w:rsidRDefault="00975D3A" w:rsidP="00124B80">
      <w:pPr>
        <w:spacing w:after="0"/>
        <w:rPr>
          <w:b/>
          <w:sz w:val="28"/>
          <w:szCs w:val="28"/>
        </w:rPr>
      </w:pPr>
      <w:r w:rsidRPr="00975D3A">
        <w:rPr>
          <w:b/>
          <w:sz w:val="28"/>
          <w:szCs w:val="28"/>
        </w:rPr>
        <w:t xml:space="preserve">List </w:t>
      </w:r>
      <w:proofErr w:type="gramStart"/>
      <w:r w:rsidR="00B7464B">
        <w:rPr>
          <w:b/>
          <w:sz w:val="28"/>
          <w:szCs w:val="28"/>
        </w:rPr>
        <w:t>Of</w:t>
      </w:r>
      <w:proofErr w:type="gramEnd"/>
      <w:r w:rsidRPr="00975D3A">
        <w:rPr>
          <w:b/>
          <w:sz w:val="28"/>
          <w:szCs w:val="28"/>
        </w:rPr>
        <w:t xml:space="preserve"> Figures</w:t>
      </w:r>
    </w:p>
    <w:p w:rsidR="00AB6938" w:rsidRDefault="00AB6938" w:rsidP="00124B80">
      <w:pPr>
        <w:spacing w:after="0"/>
      </w:pPr>
    </w:p>
    <w:p w:rsidR="00C36302" w:rsidRDefault="00975D3A">
      <w:pPr>
        <w:pStyle w:val="TableofFigures"/>
        <w:tabs>
          <w:tab w:val="right" w:leader="dot" w:pos="9016"/>
        </w:tabs>
        <w:rPr>
          <w:rFonts w:asciiTheme="minorHAnsi" w:eastAsiaTheme="minorEastAsia" w:hAnsiTheme="minorHAnsi"/>
          <w:noProof/>
          <w:sz w:val="22"/>
          <w:lang w:eastAsia="en-IN"/>
        </w:rPr>
      </w:pPr>
      <w:r>
        <w:fldChar w:fldCharType="begin"/>
      </w:r>
      <w:r>
        <w:instrText xml:space="preserve"> TOC \h \z \c "Figure" </w:instrText>
      </w:r>
      <w:r>
        <w:fldChar w:fldCharType="separate"/>
      </w:r>
      <w:hyperlink w:anchor="_Toc96434889" w:history="1">
        <w:r w:rsidR="00C36302" w:rsidRPr="00DA323B">
          <w:rPr>
            <w:rStyle w:val="Hyperlink"/>
            <w:noProof/>
          </w:rPr>
          <w:t>Figure 1</w:t>
        </w:r>
        <w:r w:rsidR="00C36302" w:rsidRPr="00DA323B">
          <w:rPr>
            <w:rStyle w:val="Hyperlink"/>
            <w:rFonts w:cs="Times New Roman"/>
            <w:noProof/>
          </w:rPr>
          <w:t xml:space="preserve"> Behavior Diagram</w:t>
        </w:r>
        <w:r w:rsidR="00C36302">
          <w:rPr>
            <w:noProof/>
            <w:webHidden/>
          </w:rPr>
          <w:tab/>
        </w:r>
        <w:r w:rsidR="00C36302">
          <w:rPr>
            <w:noProof/>
            <w:webHidden/>
          </w:rPr>
          <w:fldChar w:fldCharType="begin"/>
        </w:r>
        <w:r w:rsidR="00C36302">
          <w:rPr>
            <w:noProof/>
            <w:webHidden/>
          </w:rPr>
          <w:instrText xml:space="preserve"> PAGEREF _Toc96434889 \h </w:instrText>
        </w:r>
        <w:r w:rsidR="00C36302">
          <w:rPr>
            <w:noProof/>
            <w:webHidden/>
          </w:rPr>
        </w:r>
        <w:r w:rsidR="00C36302">
          <w:rPr>
            <w:noProof/>
            <w:webHidden/>
          </w:rPr>
          <w:fldChar w:fldCharType="separate"/>
        </w:r>
        <w:r w:rsidR="00C36302">
          <w:rPr>
            <w:noProof/>
            <w:webHidden/>
          </w:rPr>
          <w:t>7</w:t>
        </w:r>
        <w:r w:rsidR="00C36302">
          <w:rPr>
            <w:noProof/>
            <w:webHidden/>
          </w:rPr>
          <w:fldChar w:fldCharType="end"/>
        </w:r>
      </w:hyperlink>
    </w:p>
    <w:p w:rsidR="00C36302" w:rsidRDefault="005B5A6C">
      <w:pPr>
        <w:pStyle w:val="TableofFigures"/>
        <w:tabs>
          <w:tab w:val="right" w:leader="dot" w:pos="9016"/>
        </w:tabs>
        <w:rPr>
          <w:rFonts w:asciiTheme="minorHAnsi" w:eastAsiaTheme="minorEastAsia" w:hAnsiTheme="minorHAnsi"/>
          <w:noProof/>
          <w:sz w:val="22"/>
          <w:lang w:eastAsia="en-IN"/>
        </w:rPr>
      </w:pPr>
      <w:hyperlink w:anchor="_Toc96434890" w:history="1">
        <w:r w:rsidR="00C36302" w:rsidRPr="00DA323B">
          <w:rPr>
            <w:rStyle w:val="Hyperlink"/>
            <w:noProof/>
          </w:rPr>
          <w:t>Figure 2 Git Dashboard</w:t>
        </w:r>
        <w:r w:rsidR="00C36302">
          <w:rPr>
            <w:noProof/>
            <w:webHidden/>
          </w:rPr>
          <w:tab/>
        </w:r>
        <w:r w:rsidR="00C36302">
          <w:rPr>
            <w:noProof/>
            <w:webHidden/>
          </w:rPr>
          <w:fldChar w:fldCharType="begin"/>
        </w:r>
        <w:r w:rsidR="00C36302">
          <w:rPr>
            <w:noProof/>
            <w:webHidden/>
          </w:rPr>
          <w:instrText xml:space="preserve"> PAGEREF _Toc96434890 \h </w:instrText>
        </w:r>
        <w:r w:rsidR="00C36302">
          <w:rPr>
            <w:noProof/>
            <w:webHidden/>
          </w:rPr>
        </w:r>
        <w:r w:rsidR="00C36302">
          <w:rPr>
            <w:noProof/>
            <w:webHidden/>
          </w:rPr>
          <w:fldChar w:fldCharType="separate"/>
        </w:r>
        <w:r w:rsidR="00C36302">
          <w:rPr>
            <w:noProof/>
            <w:webHidden/>
          </w:rPr>
          <w:t>8</w:t>
        </w:r>
        <w:r w:rsidR="00C36302">
          <w:rPr>
            <w:noProof/>
            <w:webHidden/>
          </w:rPr>
          <w:fldChar w:fldCharType="end"/>
        </w:r>
      </w:hyperlink>
    </w:p>
    <w:p w:rsidR="00C36302" w:rsidRDefault="005B5A6C">
      <w:pPr>
        <w:pStyle w:val="TableofFigures"/>
        <w:tabs>
          <w:tab w:val="right" w:leader="dot" w:pos="9016"/>
        </w:tabs>
        <w:rPr>
          <w:rFonts w:asciiTheme="minorHAnsi" w:eastAsiaTheme="minorEastAsia" w:hAnsiTheme="minorHAnsi"/>
          <w:noProof/>
          <w:sz w:val="22"/>
          <w:lang w:eastAsia="en-IN"/>
        </w:rPr>
      </w:pPr>
      <w:hyperlink w:anchor="_Toc96434891" w:history="1">
        <w:r w:rsidR="00C36302" w:rsidRPr="00DA323B">
          <w:rPr>
            <w:rStyle w:val="Hyperlink"/>
            <w:noProof/>
          </w:rPr>
          <w:t xml:space="preserve">Figure 3 </w:t>
        </w:r>
        <w:r w:rsidR="00C36302" w:rsidRPr="00DA323B">
          <w:rPr>
            <w:rStyle w:val="Hyperlink"/>
            <w:rFonts w:cs="Times New Roman"/>
            <w:noProof/>
          </w:rPr>
          <w:t>Git Inspector Summary</w:t>
        </w:r>
        <w:r w:rsidR="00C36302">
          <w:rPr>
            <w:noProof/>
            <w:webHidden/>
          </w:rPr>
          <w:tab/>
        </w:r>
        <w:r w:rsidR="00C36302">
          <w:rPr>
            <w:noProof/>
            <w:webHidden/>
          </w:rPr>
          <w:fldChar w:fldCharType="begin"/>
        </w:r>
        <w:r w:rsidR="00C36302">
          <w:rPr>
            <w:noProof/>
            <w:webHidden/>
          </w:rPr>
          <w:instrText xml:space="preserve"> PAGEREF _Toc96434891 \h </w:instrText>
        </w:r>
        <w:r w:rsidR="00C36302">
          <w:rPr>
            <w:noProof/>
            <w:webHidden/>
          </w:rPr>
        </w:r>
        <w:r w:rsidR="00C36302">
          <w:rPr>
            <w:noProof/>
            <w:webHidden/>
          </w:rPr>
          <w:fldChar w:fldCharType="separate"/>
        </w:r>
        <w:r w:rsidR="00C36302">
          <w:rPr>
            <w:noProof/>
            <w:webHidden/>
          </w:rPr>
          <w:t>9</w:t>
        </w:r>
        <w:r w:rsidR="00C36302">
          <w:rPr>
            <w:noProof/>
            <w:webHidden/>
          </w:rPr>
          <w:fldChar w:fldCharType="end"/>
        </w:r>
      </w:hyperlink>
    </w:p>
    <w:p w:rsidR="00C36302" w:rsidRDefault="005B5A6C">
      <w:pPr>
        <w:pStyle w:val="TableofFigures"/>
        <w:tabs>
          <w:tab w:val="right" w:leader="dot" w:pos="9016"/>
        </w:tabs>
        <w:rPr>
          <w:rFonts w:asciiTheme="minorHAnsi" w:eastAsiaTheme="minorEastAsia" w:hAnsiTheme="minorHAnsi"/>
          <w:noProof/>
          <w:sz w:val="22"/>
          <w:lang w:eastAsia="en-IN"/>
        </w:rPr>
      </w:pPr>
      <w:hyperlink w:anchor="_Toc96434892" w:history="1">
        <w:r w:rsidR="00C36302" w:rsidRPr="00DA323B">
          <w:rPr>
            <w:rStyle w:val="Hyperlink"/>
            <w:noProof/>
          </w:rPr>
          <w:t>Figure 4 Block Diagram</w:t>
        </w:r>
        <w:r w:rsidR="00C36302">
          <w:rPr>
            <w:noProof/>
            <w:webHidden/>
          </w:rPr>
          <w:tab/>
        </w:r>
        <w:r w:rsidR="00C36302">
          <w:rPr>
            <w:noProof/>
            <w:webHidden/>
          </w:rPr>
          <w:fldChar w:fldCharType="begin"/>
        </w:r>
        <w:r w:rsidR="00C36302">
          <w:rPr>
            <w:noProof/>
            <w:webHidden/>
          </w:rPr>
          <w:instrText xml:space="preserve"> PAGEREF _Toc96434892 \h </w:instrText>
        </w:r>
        <w:r w:rsidR="00C36302">
          <w:rPr>
            <w:noProof/>
            <w:webHidden/>
          </w:rPr>
        </w:r>
        <w:r w:rsidR="00C36302">
          <w:rPr>
            <w:noProof/>
            <w:webHidden/>
          </w:rPr>
          <w:fldChar w:fldCharType="separate"/>
        </w:r>
        <w:r w:rsidR="00C36302">
          <w:rPr>
            <w:noProof/>
            <w:webHidden/>
          </w:rPr>
          <w:t>11</w:t>
        </w:r>
        <w:r w:rsidR="00C36302">
          <w:rPr>
            <w:noProof/>
            <w:webHidden/>
          </w:rPr>
          <w:fldChar w:fldCharType="end"/>
        </w:r>
      </w:hyperlink>
    </w:p>
    <w:p w:rsidR="00C36302" w:rsidRDefault="005B5A6C">
      <w:pPr>
        <w:pStyle w:val="TableofFigures"/>
        <w:tabs>
          <w:tab w:val="right" w:leader="dot" w:pos="9016"/>
        </w:tabs>
        <w:rPr>
          <w:rFonts w:asciiTheme="minorHAnsi" w:eastAsiaTheme="minorEastAsia" w:hAnsiTheme="minorHAnsi"/>
          <w:noProof/>
          <w:sz w:val="22"/>
          <w:lang w:eastAsia="en-IN"/>
        </w:rPr>
      </w:pPr>
      <w:hyperlink w:anchor="_Toc96434893" w:history="1">
        <w:r w:rsidR="00C36302" w:rsidRPr="00DA323B">
          <w:rPr>
            <w:rStyle w:val="Hyperlink"/>
            <w:noProof/>
          </w:rPr>
          <w:t>Figure 5 Structure Diagram</w:t>
        </w:r>
        <w:r w:rsidR="00C36302">
          <w:rPr>
            <w:noProof/>
            <w:webHidden/>
          </w:rPr>
          <w:tab/>
        </w:r>
        <w:r w:rsidR="00C36302">
          <w:rPr>
            <w:noProof/>
            <w:webHidden/>
          </w:rPr>
          <w:fldChar w:fldCharType="begin"/>
        </w:r>
        <w:r w:rsidR="00C36302">
          <w:rPr>
            <w:noProof/>
            <w:webHidden/>
          </w:rPr>
          <w:instrText xml:space="preserve"> PAGEREF _Toc96434893 \h </w:instrText>
        </w:r>
        <w:r w:rsidR="00C36302">
          <w:rPr>
            <w:noProof/>
            <w:webHidden/>
          </w:rPr>
        </w:r>
        <w:r w:rsidR="00C36302">
          <w:rPr>
            <w:noProof/>
            <w:webHidden/>
          </w:rPr>
          <w:fldChar w:fldCharType="separate"/>
        </w:r>
        <w:r w:rsidR="00C36302">
          <w:rPr>
            <w:noProof/>
            <w:webHidden/>
          </w:rPr>
          <w:t>12</w:t>
        </w:r>
        <w:r w:rsidR="00C36302">
          <w:rPr>
            <w:noProof/>
            <w:webHidden/>
          </w:rPr>
          <w:fldChar w:fldCharType="end"/>
        </w:r>
      </w:hyperlink>
    </w:p>
    <w:p w:rsidR="00C36302" w:rsidRDefault="005B5A6C">
      <w:pPr>
        <w:pStyle w:val="TableofFigures"/>
        <w:tabs>
          <w:tab w:val="right" w:leader="dot" w:pos="9016"/>
        </w:tabs>
        <w:rPr>
          <w:rFonts w:asciiTheme="minorHAnsi" w:eastAsiaTheme="minorEastAsia" w:hAnsiTheme="minorHAnsi"/>
          <w:noProof/>
          <w:sz w:val="22"/>
          <w:lang w:eastAsia="en-IN"/>
        </w:rPr>
      </w:pPr>
      <w:hyperlink w:anchor="_Toc96434894" w:history="1">
        <w:r w:rsidR="00C36302" w:rsidRPr="00DA323B">
          <w:rPr>
            <w:rStyle w:val="Hyperlink"/>
            <w:noProof/>
          </w:rPr>
          <w:t>Figure 6 Git Dashboard</w:t>
        </w:r>
        <w:r w:rsidR="00C36302">
          <w:rPr>
            <w:noProof/>
            <w:webHidden/>
          </w:rPr>
          <w:tab/>
        </w:r>
        <w:r w:rsidR="00C36302">
          <w:rPr>
            <w:noProof/>
            <w:webHidden/>
          </w:rPr>
          <w:fldChar w:fldCharType="begin"/>
        </w:r>
        <w:r w:rsidR="00C36302">
          <w:rPr>
            <w:noProof/>
            <w:webHidden/>
          </w:rPr>
          <w:instrText xml:space="preserve"> PAGEREF _Toc96434894 \h </w:instrText>
        </w:r>
        <w:r w:rsidR="00C36302">
          <w:rPr>
            <w:noProof/>
            <w:webHidden/>
          </w:rPr>
        </w:r>
        <w:r w:rsidR="00C36302">
          <w:rPr>
            <w:noProof/>
            <w:webHidden/>
          </w:rPr>
          <w:fldChar w:fldCharType="separate"/>
        </w:r>
        <w:r w:rsidR="00C36302">
          <w:rPr>
            <w:noProof/>
            <w:webHidden/>
          </w:rPr>
          <w:t>14</w:t>
        </w:r>
        <w:r w:rsidR="00C36302">
          <w:rPr>
            <w:noProof/>
            <w:webHidden/>
          </w:rPr>
          <w:fldChar w:fldCharType="end"/>
        </w:r>
      </w:hyperlink>
    </w:p>
    <w:p w:rsidR="00C36302" w:rsidRDefault="005B5A6C">
      <w:pPr>
        <w:pStyle w:val="TableofFigures"/>
        <w:tabs>
          <w:tab w:val="right" w:leader="dot" w:pos="9016"/>
        </w:tabs>
        <w:rPr>
          <w:rFonts w:asciiTheme="minorHAnsi" w:eastAsiaTheme="minorEastAsia" w:hAnsiTheme="minorHAnsi"/>
          <w:noProof/>
          <w:sz w:val="22"/>
          <w:lang w:eastAsia="en-IN"/>
        </w:rPr>
      </w:pPr>
      <w:hyperlink w:anchor="_Toc96434895" w:history="1">
        <w:r w:rsidR="00C36302" w:rsidRPr="00DA323B">
          <w:rPr>
            <w:rStyle w:val="Hyperlink"/>
            <w:noProof/>
          </w:rPr>
          <w:t>Figure 7 Behavior Diagram</w:t>
        </w:r>
        <w:r w:rsidR="00C36302">
          <w:rPr>
            <w:noProof/>
            <w:webHidden/>
          </w:rPr>
          <w:tab/>
        </w:r>
        <w:r w:rsidR="00C36302">
          <w:rPr>
            <w:noProof/>
            <w:webHidden/>
          </w:rPr>
          <w:fldChar w:fldCharType="begin"/>
        </w:r>
        <w:r w:rsidR="00C36302">
          <w:rPr>
            <w:noProof/>
            <w:webHidden/>
          </w:rPr>
          <w:instrText xml:space="preserve"> PAGEREF _Toc96434895 \h </w:instrText>
        </w:r>
        <w:r w:rsidR="00C36302">
          <w:rPr>
            <w:noProof/>
            <w:webHidden/>
          </w:rPr>
        </w:r>
        <w:r w:rsidR="00C36302">
          <w:rPr>
            <w:noProof/>
            <w:webHidden/>
          </w:rPr>
          <w:fldChar w:fldCharType="separate"/>
        </w:r>
        <w:r w:rsidR="00C36302">
          <w:rPr>
            <w:noProof/>
            <w:webHidden/>
          </w:rPr>
          <w:t>16</w:t>
        </w:r>
        <w:r w:rsidR="00C36302">
          <w:rPr>
            <w:noProof/>
            <w:webHidden/>
          </w:rPr>
          <w:fldChar w:fldCharType="end"/>
        </w:r>
      </w:hyperlink>
    </w:p>
    <w:p w:rsidR="00C36302" w:rsidRDefault="005B5A6C">
      <w:pPr>
        <w:pStyle w:val="TableofFigures"/>
        <w:tabs>
          <w:tab w:val="right" w:leader="dot" w:pos="9016"/>
        </w:tabs>
        <w:rPr>
          <w:rFonts w:asciiTheme="minorHAnsi" w:eastAsiaTheme="minorEastAsia" w:hAnsiTheme="minorHAnsi"/>
          <w:noProof/>
          <w:sz w:val="22"/>
          <w:lang w:eastAsia="en-IN"/>
        </w:rPr>
      </w:pPr>
      <w:hyperlink w:anchor="_Toc96434896" w:history="1">
        <w:r w:rsidR="00C36302" w:rsidRPr="00DA323B">
          <w:rPr>
            <w:rStyle w:val="Hyperlink"/>
            <w:noProof/>
          </w:rPr>
          <w:t>Figure 8 UserFlow Diagram</w:t>
        </w:r>
        <w:r w:rsidR="00C36302">
          <w:rPr>
            <w:noProof/>
            <w:webHidden/>
          </w:rPr>
          <w:tab/>
        </w:r>
        <w:r w:rsidR="00C36302">
          <w:rPr>
            <w:noProof/>
            <w:webHidden/>
          </w:rPr>
          <w:fldChar w:fldCharType="begin"/>
        </w:r>
        <w:r w:rsidR="00C36302">
          <w:rPr>
            <w:noProof/>
            <w:webHidden/>
          </w:rPr>
          <w:instrText xml:space="preserve"> PAGEREF _Toc96434896 \h </w:instrText>
        </w:r>
        <w:r w:rsidR="00C36302">
          <w:rPr>
            <w:noProof/>
            <w:webHidden/>
          </w:rPr>
        </w:r>
        <w:r w:rsidR="00C36302">
          <w:rPr>
            <w:noProof/>
            <w:webHidden/>
          </w:rPr>
          <w:fldChar w:fldCharType="separate"/>
        </w:r>
        <w:r w:rsidR="00C36302">
          <w:rPr>
            <w:noProof/>
            <w:webHidden/>
          </w:rPr>
          <w:t>17</w:t>
        </w:r>
        <w:r w:rsidR="00C36302">
          <w:rPr>
            <w:noProof/>
            <w:webHidden/>
          </w:rPr>
          <w:fldChar w:fldCharType="end"/>
        </w:r>
      </w:hyperlink>
    </w:p>
    <w:p w:rsidR="00C36302" w:rsidRDefault="005B5A6C">
      <w:pPr>
        <w:pStyle w:val="TableofFigures"/>
        <w:tabs>
          <w:tab w:val="right" w:leader="dot" w:pos="9016"/>
        </w:tabs>
        <w:rPr>
          <w:rFonts w:asciiTheme="minorHAnsi" w:eastAsiaTheme="minorEastAsia" w:hAnsiTheme="minorHAnsi"/>
          <w:noProof/>
          <w:sz w:val="22"/>
          <w:lang w:eastAsia="en-IN"/>
        </w:rPr>
      </w:pPr>
      <w:hyperlink w:anchor="_Toc96434897" w:history="1">
        <w:r w:rsidR="00C36302" w:rsidRPr="00DA323B">
          <w:rPr>
            <w:rStyle w:val="Hyperlink"/>
            <w:noProof/>
          </w:rPr>
          <w:t>Figure 9 Structure Diagram</w:t>
        </w:r>
        <w:r w:rsidR="00C36302">
          <w:rPr>
            <w:noProof/>
            <w:webHidden/>
          </w:rPr>
          <w:tab/>
        </w:r>
        <w:r w:rsidR="00C36302">
          <w:rPr>
            <w:noProof/>
            <w:webHidden/>
          </w:rPr>
          <w:fldChar w:fldCharType="begin"/>
        </w:r>
        <w:r w:rsidR="00C36302">
          <w:rPr>
            <w:noProof/>
            <w:webHidden/>
          </w:rPr>
          <w:instrText xml:space="preserve"> PAGEREF _Toc96434897 \h </w:instrText>
        </w:r>
        <w:r w:rsidR="00C36302">
          <w:rPr>
            <w:noProof/>
            <w:webHidden/>
          </w:rPr>
        </w:r>
        <w:r w:rsidR="00C36302">
          <w:rPr>
            <w:noProof/>
            <w:webHidden/>
          </w:rPr>
          <w:fldChar w:fldCharType="separate"/>
        </w:r>
        <w:r w:rsidR="00C36302">
          <w:rPr>
            <w:noProof/>
            <w:webHidden/>
          </w:rPr>
          <w:t>17</w:t>
        </w:r>
        <w:r w:rsidR="00C36302">
          <w:rPr>
            <w:noProof/>
            <w:webHidden/>
          </w:rPr>
          <w:fldChar w:fldCharType="end"/>
        </w:r>
      </w:hyperlink>
    </w:p>
    <w:p w:rsidR="00C36302" w:rsidRDefault="005B5A6C">
      <w:pPr>
        <w:pStyle w:val="TableofFigures"/>
        <w:tabs>
          <w:tab w:val="right" w:leader="dot" w:pos="9016"/>
        </w:tabs>
        <w:rPr>
          <w:rFonts w:asciiTheme="minorHAnsi" w:eastAsiaTheme="minorEastAsia" w:hAnsiTheme="minorHAnsi"/>
          <w:noProof/>
          <w:sz w:val="22"/>
          <w:lang w:eastAsia="en-IN"/>
        </w:rPr>
      </w:pPr>
      <w:hyperlink w:anchor="_Toc96434898" w:history="1">
        <w:r w:rsidR="00C36302" w:rsidRPr="00DA323B">
          <w:rPr>
            <w:rStyle w:val="Hyperlink"/>
            <w:noProof/>
          </w:rPr>
          <w:t>Figure 10 Git Dashboard</w:t>
        </w:r>
        <w:r w:rsidR="00C36302">
          <w:rPr>
            <w:noProof/>
            <w:webHidden/>
          </w:rPr>
          <w:tab/>
        </w:r>
        <w:r w:rsidR="00C36302">
          <w:rPr>
            <w:noProof/>
            <w:webHidden/>
          </w:rPr>
          <w:fldChar w:fldCharType="begin"/>
        </w:r>
        <w:r w:rsidR="00C36302">
          <w:rPr>
            <w:noProof/>
            <w:webHidden/>
          </w:rPr>
          <w:instrText xml:space="preserve"> PAGEREF _Toc96434898 \h </w:instrText>
        </w:r>
        <w:r w:rsidR="00C36302">
          <w:rPr>
            <w:noProof/>
            <w:webHidden/>
          </w:rPr>
        </w:r>
        <w:r w:rsidR="00C36302">
          <w:rPr>
            <w:noProof/>
            <w:webHidden/>
          </w:rPr>
          <w:fldChar w:fldCharType="separate"/>
        </w:r>
        <w:r w:rsidR="00C36302">
          <w:rPr>
            <w:noProof/>
            <w:webHidden/>
          </w:rPr>
          <w:t>22</w:t>
        </w:r>
        <w:r w:rsidR="00C36302">
          <w:rPr>
            <w:noProof/>
            <w:webHidden/>
          </w:rPr>
          <w:fldChar w:fldCharType="end"/>
        </w:r>
      </w:hyperlink>
    </w:p>
    <w:p w:rsidR="00C36302" w:rsidRDefault="005B5A6C">
      <w:pPr>
        <w:pStyle w:val="TableofFigures"/>
        <w:tabs>
          <w:tab w:val="right" w:leader="dot" w:pos="9016"/>
        </w:tabs>
        <w:rPr>
          <w:rFonts w:asciiTheme="minorHAnsi" w:eastAsiaTheme="minorEastAsia" w:hAnsiTheme="minorHAnsi"/>
          <w:noProof/>
          <w:sz w:val="22"/>
          <w:lang w:eastAsia="en-IN"/>
        </w:rPr>
      </w:pPr>
      <w:hyperlink w:anchor="_Toc96434899" w:history="1">
        <w:r w:rsidR="00C36302" w:rsidRPr="00DA323B">
          <w:rPr>
            <w:rStyle w:val="Hyperlink"/>
            <w:noProof/>
          </w:rPr>
          <w:t>Figure 11 Git Inspector Summary</w:t>
        </w:r>
        <w:r w:rsidR="00C36302">
          <w:rPr>
            <w:noProof/>
            <w:webHidden/>
          </w:rPr>
          <w:tab/>
        </w:r>
        <w:r w:rsidR="00C36302">
          <w:rPr>
            <w:noProof/>
            <w:webHidden/>
          </w:rPr>
          <w:fldChar w:fldCharType="begin"/>
        </w:r>
        <w:r w:rsidR="00C36302">
          <w:rPr>
            <w:noProof/>
            <w:webHidden/>
          </w:rPr>
          <w:instrText xml:space="preserve"> PAGEREF _Toc96434899 \h </w:instrText>
        </w:r>
        <w:r w:rsidR="00C36302">
          <w:rPr>
            <w:noProof/>
            <w:webHidden/>
          </w:rPr>
        </w:r>
        <w:r w:rsidR="00C36302">
          <w:rPr>
            <w:noProof/>
            <w:webHidden/>
          </w:rPr>
          <w:fldChar w:fldCharType="separate"/>
        </w:r>
        <w:r w:rsidR="00C36302">
          <w:rPr>
            <w:noProof/>
            <w:webHidden/>
          </w:rPr>
          <w:t>23</w:t>
        </w:r>
        <w:r w:rsidR="00C36302">
          <w:rPr>
            <w:noProof/>
            <w:webHidden/>
          </w:rPr>
          <w:fldChar w:fldCharType="end"/>
        </w:r>
      </w:hyperlink>
    </w:p>
    <w:p w:rsidR="00C36302" w:rsidRDefault="005B5A6C">
      <w:pPr>
        <w:pStyle w:val="TableofFigures"/>
        <w:tabs>
          <w:tab w:val="right" w:leader="dot" w:pos="9016"/>
        </w:tabs>
        <w:rPr>
          <w:rFonts w:asciiTheme="minorHAnsi" w:eastAsiaTheme="minorEastAsia" w:hAnsiTheme="minorHAnsi"/>
          <w:noProof/>
          <w:sz w:val="22"/>
          <w:lang w:eastAsia="en-IN"/>
        </w:rPr>
      </w:pPr>
      <w:hyperlink w:anchor="_Toc96434900" w:history="1">
        <w:r w:rsidR="00C36302" w:rsidRPr="00DA323B">
          <w:rPr>
            <w:rStyle w:val="Hyperlink"/>
            <w:noProof/>
          </w:rPr>
          <w:t>Figure 12 Structural Diagram</w:t>
        </w:r>
        <w:r w:rsidR="00C36302">
          <w:rPr>
            <w:noProof/>
            <w:webHidden/>
          </w:rPr>
          <w:tab/>
        </w:r>
        <w:r w:rsidR="00C36302">
          <w:rPr>
            <w:noProof/>
            <w:webHidden/>
          </w:rPr>
          <w:fldChar w:fldCharType="begin"/>
        </w:r>
        <w:r w:rsidR="00C36302">
          <w:rPr>
            <w:noProof/>
            <w:webHidden/>
          </w:rPr>
          <w:instrText xml:space="preserve"> PAGEREF _Toc96434900 \h </w:instrText>
        </w:r>
        <w:r w:rsidR="00C36302">
          <w:rPr>
            <w:noProof/>
            <w:webHidden/>
          </w:rPr>
        </w:r>
        <w:r w:rsidR="00C36302">
          <w:rPr>
            <w:noProof/>
            <w:webHidden/>
          </w:rPr>
          <w:fldChar w:fldCharType="separate"/>
        </w:r>
        <w:r w:rsidR="00C36302">
          <w:rPr>
            <w:noProof/>
            <w:webHidden/>
          </w:rPr>
          <w:t>24</w:t>
        </w:r>
        <w:r w:rsidR="00C36302">
          <w:rPr>
            <w:noProof/>
            <w:webHidden/>
          </w:rPr>
          <w:fldChar w:fldCharType="end"/>
        </w:r>
      </w:hyperlink>
    </w:p>
    <w:p w:rsidR="00C36302" w:rsidRDefault="005B5A6C">
      <w:pPr>
        <w:pStyle w:val="TableofFigures"/>
        <w:tabs>
          <w:tab w:val="right" w:leader="dot" w:pos="9016"/>
        </w:tabs>
        <w:rPr>
          <w:rFonts w:asciiTheme="minorHAnsi" w:eastAsiaTheme="minorEastAsia" w:hAnsiTheme="minorHAnsi"/>
          <w:noProof/>
          <w:sz w:val="22"/>
          <w:lang w:eastAsia="en-IN"/>
        </w:rPr>
      </w:pPr>
      <w:hyperlink w:anchor="_Toc96434901" w:history="1">
        <w:r w:rsidR="00C36302" w:rsidRPr="00DA323B">
          <w:rPr>
            <w:rStyle w:val="Hyperlink"/>
            <w:noProof/>
          </w:rPr>
          <w:t>Figure 13 Structure Diagram</w:t>
        </w:r>
        <w:r w:rsidR="00C36302">
          <w:rPr>
            <w:noProof/>
            <w:webHidden/>
          </w:rPr>
          <w:tab/>
        </w:r>
        <w:r w:rsidR="00C36302">
          <w:rPr>
            <w:noProof/>
            <w:webHidden/>
          </w:rPr>
          <w:fldChar w:fldCharType="begin"/>
        </w:r>
        <w:r w:rsidR="00C36302">
          <w:rPr>
            <w:noProof/>
            <w:webHidden/>
          </w:rPr>
          <w:instrText xml:space="preserve"> PAGEREF _Toc96434901 \h </w:instrText>
        </w:r>
        <w:r w:rsidR="00C36302">
          <w:rPr>
            <w:noProof/>
            <w:webHidden/>
          </w:rPr>
        </w:r>
        <w:r w:rsidR="00C36302">
          <w:rPr>
            <w:noProof/>
            <w:webHidden/>
          </w:rPr>
          <w:fldChar w:fldCharType="separate"/>
        </w:r>
        <w:r w:rsidR="00C36302">
          <w:rPr>
            <w:noProof/>
            <w:webHidden/>
          </w:rPr>
          <w:t>27</w:t>
        </w:r>
        <w:r w:rsidR="00C36302">
          <w:rPr>
            <w:noProof/>
            <w:webHidden/>
          </w:rPr>
          <w:fldChar w:fldCharType="end"/>
        </w:r>
      </w:hyperlink>
    </w:p>
    <w:p w:rsidR="00C36302" w:rsidRDefault="005B5A6C">
      <w:pPr>
        <w:pStyle w:val="TableofFigures"/>
        <w:tabs>
          <w:tab w:val="right" w:leader="dot" w:pos="9016"/>
        </w:tabs>
        <w:rPr>
          <w:rFonts w:asciiTheme="minorHAnsi" w:eastAsiaTheme="minorEastAsia" w:hAnsiTheme="minorHAnsi"/>
          <w:noProof/>
          <w:sz w:val="22"/>
          <w:lang w:eastAsia="en-IN"/>
        </w:rPr>
      </w:pPr>
      <w:hyperlink w:anchor="_Toc96434902" w:history="1">
        <w:r w:rsidR="00C36302" w:rsidRPr="00DA323B">
          <w:rPr>
            <w:rStyle w:val="Hyperlink"/>
            <w:noProof/>
          </w:rPr>
          <w:t>Figure 14 Behaviour Diagram</w:t>
        </w:r>
        <w:r w:rsidR="00C36302">
          <w:rPr>
            <w:noProof/>
            <w:webHidden/>
          </w:rPr>
          <w:tab/>
        </w:r>
        <w:r w:rsidR="00C36302">
          <w:rPr>
            <w:noProof/>
            <w:webHidden/>
          </w:rPr>
          <w:fldChar w:fldCharType="begin"/>
        </w:r>
        <w:r w:rsidR="00C36302">
          <w:rPr>
            <w:noProof/>
            <w:webHidden/>
          </w:rPr>
          <w:instrText xml:space="preserve"> PAGEREF _Toc96434902 \h </w:instrText>
        </w:r>
        <w:r w:rsidR="00C36302">
          <w:rPr>
            <w:noProof/>
            <w:webHidden/>
          </w:rPr>
        </w:r>
        <w:r w:rsidR="00C36302">
          <w:rPr>
            <w:noProof/>
            <w:webHidden/>
          </w:rPr>
          <w:fldChar w:fldCharType="separate"/>
        </w:r>
        <w:r w:rsidR="00C36302">
          <w:rPr>
            <w:noProof/>
            <w:webHidden/>
          </w:rPr>
          <w:t>28</w:t>
        </w:r>
        <w:r w:rsidR="00C36302">
          <w:rPr>
            <w:noProof/>
            <w:webHidden/>
          </w:rPr>
          <w:fldChar w:fldCharType="end"/>
        </w:r>
      </w:hyperlink>
    </w:p>
    <w:p w:rsidR="00C36302" w:rsidRDefault="005B5A6C">
      <w:pPr>
        <w:pStyle w:val="TableofFigures"/>
        <w:tabs>
          <w:tab w:val="right" w:leader="dot" w:pos="9016"/>
        </w:tabs>
        <w:rPr>
          <w:rFonts w:asciiTheme="minorHAnsi" w:eastAsiaTheme="minorEastAsia" w:hAnsiTheme="minorHAnsi"/>
          <w:noProof/>
          <w:sz w:val="22"/>
          <w:lang w:eastAsia="en-IN"/>
        </w:rPr>
      </w:pPr>
      <w:hyperlink w:anchor="_Toc96434903" w:history="1">
        <w:r w:rsidR="00C36302" w:rsidRPr="00DA323B">
          <w:rPr>
            <w:rStyle w:val="Hyperlink"/>
            <w:noProof/>
          </w:rPr>
          <w:t>Figure 15 Structure Diagram</w:t>
        </w:r>
        <w:r w:rsidR="00C36302">
          <w:rPr>
            <w:noProof/>
            <w:webHidden/>
          </w:rPr>
          <w:tab/>
        </w:r>
        <w:r w:rsidR="00C36302">
          <w:rPr>
            <w:noProof/>
            <w:webHidden/>
          </w:rPr>
          <w:fldChar w:fldCharType="begin"/>
        </w:r>
        <w:r w:rsidR="00C36302">
          <w:rPr>
            <w:noProof/>
            <w:webHidden/>
          </w:rPr>
          <w:instrText xml:space="preserve"> PAGEREF _Toc96434903 \h </w:instrText>
        </w:r>
        <w:r w:rsidR="00C36302">
          <w:rPr>
            <w:noProof/>
            <w:webHidden/>
          </w:rPr>
        </w:r>
        <w:r w:rsidR="00C36302">
          <w:rPr>
            <w:noProof/>
            <w:webHidden/>
          </w:rPr>
          <w:fldChar w:fldCharType="separate"/>
        </w:r>
        <w:r w:rsidR="00C36302">
          <w:rPr>
            <w:noProof/>
            <w:webHidden/>
          </w:rPr>
          <w:t>32</w:t>
        </w:r>
        <w:r w:rsidR="00C36302">
          <w:rPr>
            <w:noProof/>
            <w:webHidden/>
          </w:rPr>
          <w:fldChar w:fldCharType="end"/>
        </w:r>
      </w:hyperlink>
    </w:p>
    <w:p w:rsidR="00C36302" w:rsidRDefault="005B5A6C">
      <w:pPr>
        <w:pStyle w:val="TableofFigures"/>
        <w:tabs>
          <w:tab w:val="right" w:leader="dot" w:pos="9016"/>
        </w:tabs>
        <w:rPr>
          <w:rFonts w:asciiTheme="minorHAnsi" w:eastAsiaTheme="minorEastAsia" w:hAnsiTheme="minorHAnsi"/>
          <w:noProof/>
          <w:sz w:val="22"/>
          <w:lang w:eastAsia="en-IN"/>
        </w:rPr>
      </w:pPr>
      <w:hyperlink w:anchor="_Toc96434904" w:history="1">
        <w:r w:rsidR="00C36302" w:rsidRPr="00DA323B">
          <w:rPr>
            <w:rStyle w:val="Hyperlink"/>
            <w:noProof/>
          </w:rPr>
          <w:t>Figure 16 VFB Diagram</w:t>
        </w:r>
        <w:r w:rsidR="00C36302">
          <w:rPr>
            <w:noProof/>
            <w:webHidden/>
          </w:rPr>
          <w:tab/>
        </w:r>
        <w:r w:rsidR="00C36302">
          <w:rPr>
            <w:noProof/>
            <w:webHidden/>
          </w:rPr>
          <w:fldChar w:fldCharType="begin"/>
        </w:r>
        <w:r w:rsidR="00C36302">
          <w:rPr>
            <w:noProof/>
            <w:webHidden/>
          </w:rPr>
          <w:instrText xml:space="preserve"> PAGEREF _Toc96434904 \h </w:instrText>
        </w:r>
        <w:r w:rsidR="00C36302">
          <w:rPr>
            <w:noProof/>
            <w:webHidden/>
          </w:rPr>
        </w:r>
        <w:r w:rsidR="00C36302">
          <w:rPr>
            <w:noProof/>
            <w:webHidden/>
          </w:rPr>
          <w:fldChar w:fldCharType="separate"/>
        </w:r>
        <w:r w:rsidR="00C36302">
          <w:rPr>
            <w:noProof/>
            <w:webHidden/>
          </w:rPr>
          <w:t>35</w:t>
        </w:r>
        <w:r w:rsidR="00C36302">
          <w:rPr>
            <w:noProof/>
            <w:webHidden/>
          </w:rPr>
          <w:fldChar w:fldCharType="end"/>
        </w:r>
      </w:hyperlink>
    </w:p>
    <w:p w:rsidR="00AB6938" w:rsidRDefault="00975D3A" w:rsidP="00124B80">
      <w:pPr>
        <w:spacing w:after="0"/>
      </w:pPr>
      <w:r>
        <w:fldChar w:fldCharType="end"/>
      </w:r>
    </w:p>
    <w:p w:rsidR="00AB6938" w:rsidRDefault="00AB6938" w:rsidP="00124B80">
      <w:pPr>
        <w:spacing w:after="0"/>
      </w:pPr>
    </w:p>
    <w:p w:rsidR="00AB6938" w:rsidRDefault="00AB6938" w:rsidP="00124B80">
      <w:pPr>
        <w:spacing w:after="0"/>
      </w:pPr>
    </w:p>
    <w:p w:rsidR="00AB6938" w:rsidRDefault="00AB6938" w:rsidP="00124B80">
      <w:pPr>
        <w:spacing w:after="0"/>
      </w:pPr>
    </w:p>
    <w:p w:rsidR="00AB6938" w:rsidRDefault="00AB6938" w:rsidP="00124B80">
      <w:pPr>
        <w:spacing w:after="0"/>
      </w:pPr>
    </w:p>
    <w:p w:rsidR="00AB6938" w:rsidRDefault="00AB6938" w:rsidP="00124B80">
      <w:pPr>
        <w:spacing w:after="0"/>
      </w:pPr>
    </w:p>
    <w:p w:rsidR="00C36302" w:rsidRDefault="00C36302" w:rsidP="00124B80">
      <w:pPr>
        <w:spacing w:after="0"/>
      </w:pPr>
    </w:p>
    <w:p w:rsidR="00C36302" w:rsidRDefault="00C36302" w:rsidP="00124B80">
      <w:pPr>
        <w:spacing w:after="0"/>
      </w:pPr>
    </w:p>
    <w:p w:rsidR="00C36302" w:rsidRDefault="00C36302" w:rsidP="00124B80">
      <w:pPr>
        <w:spacing w:after="0"/>
      </w:pPr>
    </w:p>
    <w:p w:rsidR="00C36302" w:rsidRDefault="00C36302" w:rsidP="00124B80">
      <w:pPr>
        <w:spacing w:after="0"/>
      </w:pPr>
    </w:p>
    <w:p w:rsidR="00C36302" w:rsidRDefault="00C36302" w:rsidP="00124B80">
      <w:pPr>
        <w:spacing w:after="0"/>
      </w:pPr>
    </w:p>
    <w:p w:rsidR="00C36302" w:rsidRDefault="00C36302" w:rsidP="00124B80">
      <w:pPr>
        <w:spacing w:after="0"/>
      </w:pPr>
    </w:p>
    <w:p w:rsidR="00C36302" w:rsidRDefault="00C36302" w:rsidP="00124B80">
      <w:pPr>
        <w:spacing w:after="0"/>
      </w:pPr>
    </w:p>
    <w:p w:rsidR="00C36302" w:rsidRDefault="00C36302" w:rsidP="00124B80">
      <w:pPr>
        <w:spacing w:after="0"/>
      </w:pPr>
    </w:p>
    <w:p w:rsidR="00C36302" w:rsidRDefault="00C36302" w:rsidP="00124B80">
      <w:pPr>
        <w:spacing w:after="0"/>
      </w:pPr>
    </w:p>
    <w:p w:rsidR="00C36302" w:rsidRDefault="00C36302" w:rsidP="00124B80">
      <w:pPr>
        <w:spacing w:after="0"/>
      </w:pPr>
    </w:p>
    <w:p w:rsidR="00C36302" w:rsidRDefault="00C36302" w:rsidP="00124B80">
      <w:pPr>
        <w:spacing w:after="0"/>
      </w:pPr>
    </w:p>
    <w:p w:rsidR="00C36302" w:rsidRDefault="00C36302" w:rsidP="00124B80">
      <w:pPr>
        <w:spacing w:after="0"/>
      </w:pPr>
    </w:p>
    <w:p w:rsidR="00C36302" w:rsidRDefault="00C36302" w:rsidP="00124B80">
      <w:pPr>
        <w:spacing w:after="0"/>
      </w:pPr>
    </w:p>
    <w:p w:rsidR="00C36302" w:rsidRDefault="00C36302" w:rsidP="00124B80">
      <w:pPr>
        <w:spacing w:after="0"/>
      </w:pPr>
    </w:p>
    <w:p w:rsidR="00C36302" w:rsidRDefault="00C36302" w:rsidP="00124B80">
      <w:pPr>
        <w:spacing w:after="0"/>
      </w:pPr>
    </w:p>
    <w:p w:rsidR="00C36302" w:rsidRDefault="00C36302" w:rsidP="00124B80">
      <w:pPr>
        <w:spacing w:after="0"/>
      </w:pPr>
    </w:p>
    <w:p w:rsidR="00C36302" w:rsidRDefault="00C36302" w:rsidP="00124B80">
      <w:pPr>
        <w:spacing w:after="0"/>
      </w:pPr>
    </w:p>
    <w:p w:rsidR="00C36302" w:rsidRDefault="00C36302" w:rsidP="00124B80">
      <w:pPr>
        <w:spacing w:after="0"/>
      </w:pPr>
    </w:p>
    <w:p w:rsidR="00C36302" w:rsidRDefault="00C36302" w:rsidP="00124B80">
      <w:pPr>
        <w:spacing w:after="0"/>
      </w:pPr>
    </w:p>
    <w:p w:rsidR="00C36302" w:rsidRDefault="00C36302" w:rsidP="00124B80">
      <w:pPr>
        <w:spacing w:after="0"/>
      </w:pPr>
    </w:p>
    <w:p w:rsidR="00C36302" w:rsidRDefault="00C36302" w:rsidP="00124B80">
      <w:pPr>
        <w:spacing w:after="0"/>
      </w:pPr>
    </w:p>
    <w:p w:rsidR="00C36302" w:rsidRDefault="00C36302" w:rsidP="00124B80">
      <w:pPr>
        <w:spacing w:after="0"/>
      </w:pPr>
    </w:p>
    <w:p w:rsidR="00C36302" w:rsidRDefault="00C36302" w:rsidP="00124B80">
      <w:pPr>
        <w:spacing w:after="0"/>
      </w:pPr>
    </w:p>
    <w:p w:rsidR="00C36302" w:rsidRDefault="00C36302" w:rsidP="00124B80">
      <w:pPr>
        <w:spacing w:after="0"/>
      </w:pPr>
    </w:p>
    <w:p w:rsidR="00C36302" w:rsidRDefault="00C36302" w:rsidP="00124B80">
      <w:pPr>
        <w:spacing w:after="0"/>
      </w:pPr>
    </w:p>
    <w:p w:rsidR="00C36302" w:rsidRDefault="00C36302" w:rsidP="00124B80">
      <w:pPr>
        <w:spacing w:after="0"/>
      </w:pPr>
    </w:p>
    <w:p w:rsidR="00C36302" w:rsidRDefault="00C36302" w:rsidP="00124B80">
      <w:pPr>
        <w:spacing w:after="0"/>
      </w:pPr>
    </w:p>
    <w:p w:rsidR="00C36302" w:rsidRDefault="00C36302" w:rsidP="00124B80">
      <w:pPr>
        <w:spacing w:after="0"/>
      </w:pPr>
    </w:p>
    <w:p w:rsidR="00C36302" w:rsidRDefault="00C36302" w:rsidP="00124B80">
      <w:pPr>
        <w:spacing w:after="0"/>
      </w:pPr>
    </w:p>
    <w:p w:rsidR="00AB6938" w:rsidRDefault="00AB6938" w:rsidP="00124B80">
      <w:pPr>
        <w:spacing w:after="0"/>
      </w:pPr>
    </w:p>
    <w:p w:rsidR="00AB6938" w:rsidRDefault="00AB6938" w:rsidP="00124B80">
      <w:pPr>
        <w:spacing w:after="0"/>
      </w:pPr>
    </w:p>
    <w:p w:rsidR="00AB6938" w:rsidRDefault="00AB6938" w:rsidP="00124B80">
      <w:pPr>
        <w:spacing w:after="0"/>
      </w:pPr>
    </w:p>
    <w:p w:rsidR="00C36302" w:rsidRDefault="00C36302" w:rsidP="00124B80">
      <w:pPr>
        <w:spacing w:after="0"/>
      </w:pPr>
    </w:p>
    <w:p w:rsidR="00C36302" w:rsidRDefault="00C36302" w:rsidP="00124B80">
      <w:pPr>
        <w:spacing w:after="0"/>
      </w:pPr>
    </w:p>
    <w:p w:rsidR="00C36302" w:rsidRDefault="00C36302" w:rsidP="00124B80">
      <w:pPr>
        <w:spacing w:after="0"/>
      </w:pPr>
    </w:p>
    <w:p w:rsidR="006E65B7" w:rsidRDefault="006E65B7" w:rsidP="00124B80">
      <w:pPr>
        <w:pStyle w:val="Heading1"/>
        <w:spacing w:after="0"/>
      </w:pPr>
      <w:bookmarkStart w:id="0" w:name="_Toc96429210"/>
    </w:p>
    <w:p w:rsidR="00B973D8" w:rsidRPr="00E84921" w:rsidRDefault="00964743" w:rsidP="00124B80">
      <w:pPr>
        <w:pStyle w:val="Heading1"/>
        <w:spacing w:after="0"/>
      </w:pPr>
      <w:proofErr w:type="spellStart"/>
      <w:r w:rsidRPr="00E84921">
        <w:lastRenderedPageBreak/>
        <w:t>Minip</w:t>
      </w:r>
      <w:r w:rsidR="00F517D9">
        <w:t>roject</w:t>
      </w:r>
      <w:proofErr w:type="spellEnd"/>
      <w:r w:rsidR="00F517D9">
        <w:t xml:space="preserve"> – 1: Shuttle Score</w:t>
      </w:r>
      <w:r w:rsidRPr="00E84921">
        <w:t xml:space="preserve"> [Individual]</w:t>
      </w:r>
      <w:bookmarkEnd w:id="0"/>
    </w:p>
    <w:p w:rsidR="007A2D01" w:rsidRPr="007A2D01" w:rsidRDefault="007A2D01" w:rsidP="00124B80">
      <w:pPr>
        <w:spacing w:after="0"/>
      </w:pPr>
    </w:p>
    <w:p w:rsidR="00964743" w:rsidRPr="007A2D01" w:rsidRDefault="00964743" w:rsidP="00124B80">
      <w:pPr>
        <w:pStyle w:val="Heading2"/>
      </w:pPr>
      <w:bookmarkStart w:id="1" w:name="_Toc96429211"/>
      <w:r w:rsidRPr="007A2D01">
        <w:t>Modules:</w:t>
      </w:r>
      <w:bookmarkEnd w:id="1"/>
    </w:p>
    <w:p w:rsidR="00964743" w:rsidRPr="007A2D01" w:rsidRDefault="00964743" w:rsidP="00124B80">
      <w:pPr>
        <w:pStyle w:val="ListParagraph"/>
        <w:numPr>
          <w:ilvl w:val="0"/>
          <w:numId w:val="1"/>
        </w:numPr>
        <w:spacing w:after="0"/>
        <w:rPr>
          <w:rFonts w:cs="Times New Roman"/>
        </w:rPr>
      </w:pPr>
      <w:r w:rsidRPr="007A2D01">
        <w:rPr>
          <w:rFonts w:cs="Times New Roman"/>
        </w:rPr>
        <w:t>C Programming</w:t>
      </w:r>
    </w:p>
    <w:p w:rsidR="00964743" w:rsidRDefault="00964743" w:rsidP="00124B80">
      <w:pPr>
        <w:pStyle w:val="ListParagraph"/>
        <w:numPr>
          <w:ilvl w:val="0"/>
          <w:numId w:val="1"/>
        </w:numPr>
        <w:spacing w:after="0"/>
        <w:rPr>
          <w:rFonts w:cs="Times New Roman"/>
        </w:rPr>
      </w:pPr>
      <w:r w:rsidRPr="007A2D01">
        <w:rPr>
          <w:rFonts w:cs="Times New Roman"/>
        </w:rPr>
        <w:t>Git</w:t>
      </w:r>
    </w:p>
    <w:p w:rsidR="00E84921" w:rsidRPr="005738D6" w:rsidRDefault="00E84921" w:rsidP="00864D55">
      <w:pPr>
        <w:pStyle w:val="Heading2"/>
      </w:pPr>
      <w:bookmarkStart w:id="2" w:name="_Toc96429212"/>
      <w:r w:rsidRPr="005738D6">
        <w:t>Requirements</w:t>
      </w:r>
      <w:bookmarkEnd w:id="2"/>
    </w:p>
    <w:p w:rsidR="00F517D9" w:rsidRPr="00F517D9" w:rsidRDefault="00F517D9" w:rsidP="00124B80">
      <w:pPr>
        <w:spacing w:after="0"/>
        <w:rPr>
          <w:b/>
          <w:bCs/>
        </w:rPr>
      </w:pPr>
      <w:r w:rsidRPr="00F517D9">
        <w:rPr>
          <w:b/>
          <w:bCs/>
        </w:rPr>
        <w:t>Introduction</w:t>
      </w:r>
    </w:p>
    <w:p w:rsidR="00F517D9" w:rsidRPr="00F517D9" w:rsidRDefault="00F517D9" w:rsidP="00124B80">
      <w:pPr>
        <w:spacing w:after="0"/>
      </w:pPr>
      <w:r w:rsidRPr="00F517D9">
        <w:t>My proposed application named </w:t>
      </w:r>
      <w:proofErr w:type="spellStart"/>
      <w:r w:rsidRPr="00F517D9">
        <w:rPr>
          <w:bCs/>
        </w:rPr>
        <w:t>ShuttleScore</w:t>
      </w:r>
      <w:proofErr w:type="spellEnd"/>
      <w:r w:rsidRPr="00F517D9">
        <w:t> calculates the points of each of the players of the </w:t>
      </w:r>
      <w:r w:rsidRPr="00F517D9">
        <w:rPr>
          <w:bCs/>
        </w:rPr>
        <w:t>shuttle badminton</w:t>
      </w:r>
      <w:r w:rsidRPr="00F517D9">
        <w:t> game with respective to the point they secure. It also displays the name of the players, set points and points scored in each of the sets.</w:t>
      </w:r>
    </w:p>
    <w:p w:rsidR="00F517D9" w:rsidRPr="00F517D9" w:rsidRDefault="00F517D9" w:rsidP="00124B80">
      <w:pPr>
        <w:spacing w:after="0"/>
        <w:rPr>
          <w:b/>
          <w:bCs/>
        </w:rPr>
      </w:pPr>
      <w:r w:rsidRPr="00F517D9">
        <w:rPr>
          <w:b/>
          <w:bCs/>
        </w:rPr>
        <w:t>Research</w:t>
      </w:r>
    </w:p>
    <w:p w:rsidR="00F517D9" w:rsidRPr="00F517D9" w:rsidRDefault="00F517D9" w:rsidP="00124B80">
      <w:pPr>
        <w:spacing w:after="0"/>
        <w:rPr>
          <w:b/>
        </w:rPr>
      </w:pPr>
      <w:r w:rsidRPr="00F517D9">
        <w:t>In the previous method, they have already done the shuttle score board. Now I am trying on my own method to display the shuttle badminton score.</w:t>
      </w:r>
    </w:p>
    <w:p w:rsidR="00F517D9" w:rsidRPr="00F517D9" w:rsidRDefault="00F517D9" w:rsidP="00124B80">
      <w:pPr>
        <w:spacing w:after="0"/>
        <w:rPr>
          <w:b/>
          <w:bCs/>
        </w:rPr>
      </w:pPr>
      <w:r w:rsidRPr="00F517D9">
        <w:rPr>
          <w:b/>
          <w:bCs/>
        </w:rPr>
        <w:t>Cost and Features and Timeline</w:t>
      </w:r>
    </w:p>
    <w:p w:rsidR="00F517D9" w:rsidRPr="00F517D9" w:rsidRDefault="00F517D9" w:rsidP="00124B80">
      <w:pPr>
        <w:spacing w:after="0"/>
      </w:pPr>
      <w:r w:rsidRPr="00F517D9">
        <w:t>It is developed to bring a new visual to the score board in a better way.</w:t>
      </w:r>
    </w:p>
    <w:p w:rsidR="00F517D9" w:rsidRPr="00F517D9" w:rsidRDefault="00F517D9" w:rsidP="00124B80">
      <w:pPr>
        <w:spacing w:after="0"/>
        <w:rPr>
          <w:b/>
          <w:bCs/>
        </w:rPr>
      </w:pPr>
      <w:r w:rsidRPr="00F517D9">
        <w:rPr>
          <w:b/>
          <w:bCs/>
        </w:rPr>
        <w:t>Defining our system</w:t>
      </w:r>
    </w:p>
    <w:p w:rsidR="00F517D9" w:rsidRDefault="00F517D9" w:rsidP="00124B80">
      <w:pPr>
        <w:spacing w:after="0"/>
      </w:pPr>
      <w:r w:rsidRPr="00F517D9">
        <w:t>Instead of using the same visual or the same format, we can see something new in appearance.</w:t>
      </w:r>
    </w:p>
    <w:p w:rsidR="006E65B7" w:rsidRPr="00F517D9" w:rsidRDefault="006E65B7" w:rsidP="00124B80">
      <w:pPr>
        <w:spacing w:after="0"/>
      </w:pPr>
    </w:p>
    <w:p w:rsidR="00F517D9" w:rsidRPr="00864D55" w:rsidRDefault="00F517D9" w:rsidP="00864D55">
      <w:pPr>
        <w:pStyle w:val="Heading3"/>
      </w:pPr>
      <w:bookmarkStart w:id="3" w:name="_Toc96429213"/>
      <w:r w:rsidRPr="00864D55">
        <w:t>SWOT Analysis</w:t>
      </w:r>
      <w:bookmarkEnd w:id="3"/>
    </w:p>
    <w:p w:rsidR="00F517D9" w:rsidRDefault="00F517D9" w:rsidP="00124B80">
      <w:pPr>
        <w:spacing w:after="0"/>
      </w:pPr>
      <w:r w:rsidRPr="00F517D9">
        <w:rPr>
          <w:b/>
          <w:bCs/>
        </w:rPr>
        <w:t>Strength</w:t>
      </w:r>
      <w:r w:rsidRPr="00F517D9">
        <w:rPr>
          <w:b/>
        </w:rPr>
        <w:t xml:space="preserve">: </w:t>
      </w:r>
      <w:r w:rsidRPr="00F517D9">
        <w:t>Very much useful in viewing the scoreboard in a new style. </w:t>
      </w:r>
    </w:p>
    <w:p w:rsidR="00F517D9" w:rsidRDefault="00F517D9" w:rsidP="00124B80">
      <w:pPr>
        <w:spacing w:after="0"/>
      </w:pPr>
      <w:r w:rsidRPr="00F517D9">
        <w:rPr>
          <w:b/>
          <w:bCs/>
        </w:rPr>
        <w:t>Weakness</w:t>
      </w:r>
      <w:r w:rsidRPr="00F517D9">
        <w:rPr>
          <w:b/>
        </w:rPr>
        <w:t>:</w:t>
      </w:r>
      <w:r w:rsidRPr="00F517D9">
        <w:t xml:space="preserve"> No additional information is displayed. </w:t>
      </w:r>
    </w:p>
    <w:p w:rsidR="00F517D9" w:rsidRDefault="006E65B7" w:rsidP="00124B80">
      <w:pPr>
        <w:spacing w:after="0"/>
      </w:pPr>
      <w:r>
        <w:rPr>
          <w:b/>
          <w:bCs/>
        </w:rPr>
        <w:t>Opportu</w:t>
      </w:r>
      <w:r w:rsidR="00F517D9" w:rsidRPr="00F517D9">
        <w:rPr>
          <w:b/>
          <w:bCs/>
        </w:rPr>
        <w:t>nity</w:t>
      </w:r>
      <w:r w:rsidR="00F517D9" w:rsidRPr="00F517D9">
        <w:rPr>
          <w:b/>
        </w:rPr>
        <w:t>:</w:t>
      </w:r>
      <w:r w:rsidR="00F517D9" w:rsidRPr="00F517D9">
        <w:t xml:space="preserve"> This will be helpful in knowing the points easily and </w:t>
      </w:r>
      <w:proofErr w:type="spellStart"/>
      <w:r w:rsidR="00F517D9" w:rsidRPr="00F517D9">
        <w:t>appropiately</w:t>
      </w:r>
      <w:proofErr w:type="spellEnd"/>
      <w:r w:rsidR="00F517D9" w:rsidRPr="00F517D9">
        <w:t>. </w:t>
      </w:r>
    </w:p>
    <w:p w:rsidR="00F517D9" w:rsidRDefault="00F517D9" w:rsidP="00124B80">
      <w:pPr>
        <w:spacing w:after="0"/>
      </w:pPr>
      <w:r w:rsidRPr="00F517D9">
        <w:rPr>
          <w:b/>
          <w:bCs/>
        </w:rPr>
        <w:t>Threat</w:t>
      </w:r>
      <w:r w:rsidRPr="00F517D9">
        <w:rPr>
          <w:b/>
        </w:rPr>
        <w:t>:</w:t>
      </w:r>
      <w:r w:rsidRPr="00F517D9">
        <w:t xml:space="preserve"> May be according to every individual it may not be liked by everyone.</w:t>
      </w:r>
    </w:p>
    <w:p w:rsidR="006E65B7" w:rsidRPr="00F517D9" w:rsidRDefault="006E65B7" w:rsidP="00124B80">
      <w:pPr>
        <w:spacing w:after="0"/>
      </w:pPr>
    </w:p>
    <w:p w:rsidR="00F517D9" w:rsidRPr="00F517D9" w:rsidRDefault="00F517D9" w:rsidP="00864D55">
      <w:pPr>
        <w:pStyle w:val="Heading3"/>
      </w:pPr>
      <w:bookmarkStart w:id="4" w:name="_Toc96429214"/>
      <w:r w:rsidRPr="00F517D9">
        <w:t>4W's and 1'H</w:t>
      </w:r>
      <w:bookmarkEnd w:id="4"/>
    </w:p>
    <w:p w:rsidR="00F517D9" w:rsidRPr="00F517D9" w:rsidRDefault="00F517D9" w:rsidP="00124B80">
      <w:pPr>
        <w:spacing w:after="0"/>
      </w:pPr>
      <w:r w:rsidRPr="00F517D9">
        <w:rPr>
          <w:b/>
          <w:bCs/>
        </w:rPr>
        <w:t>What</w:t>
      </w:r>
      <w:r w:rsidRPr="00F517D9">
        <w:rPr>
          <w:b/>
        </w:rPr>
        <w:t>:</w:t>
      </w:r>
      <w:r w:rsidRPr="00F517D9">
        <w:t xml:space="preserve"> The app that is made to view the shuttle scoreboard in a new style. </w:t>
      </w:r>
    </w:p>
    <w:p w:rsidR="00F517D9" w:rsidRPr="00F517D9" w:rsidRDefault="00F517D9" w:rsidP="00124B80">
      <w:pPr>
        <w:spacing w:after="0"/>
      </w:pPr>
      <w:r w:rsidRPr="00F517D9">
        <w:rPr>
          <w:b/>
          <w:bCs/>
        </w:rPr>
        <w:t>Who</w:t>
      </w:r>
      <w:r w:rsidRPr="00F517D9">
        <w:rPr>
          <w:b/>
        </w:rPr>
        <w:t>:</w:t>
      </w:r>
      <w:r w:rsidRPr="00F517D9">
        <w:t xml:space="preserve"> It will be beneficial for the game viewers. </w:t>
      </w:r>
    </w:p>
    <w:p w:rsidR="00F517D9" w:rsidRPr="00F517D9" w:rsidRDefault="00F517D9" w:rsidP="00124B80">
      <w:pPr>
        <w:spacing w:after="0"/>
      </w:pPr>
      <w:r w:rsidRPr="00F517D9">
        <w:rPr>
          <w:b/>
          <w:bCs/>
        </w:rPr>
        <w:t>When</w:t>
      </w:r>
      <w:r w:rsidRPr="00F517D9">
        <w:rPr>
          <w:b/>
        </w:rPr>
        <w:t>:</w:t>
      </w:r>
      <w:r w:rsidRPr="00F517D9">
        <w:t xml:space="preserve"> To view the score in an impressive manner. </w:t>
      </w:r>
    </w:p>
    <w:p w:rsidR="00F517D9" w:rsidRPr="00F517D9" w:rsidRDefault="00F517D9" w:rsidP="00124B80">
      <w:pPr>
        <w:spacing w:after="0"/>
      </w:pPr>
      <w:r w:rsidRPr="00F517D9">
        <w:rPr>
          <w:b/>
          <w:bCs/>
        </w:rPr>
        <w:t>Where</w:t>
      </w:r>
      <w:r w:rsidRPr="00F517D9">
        <w:rPr>
          <w:b/>
        </w:rPr>
        <w:t>:</w:t>
      </w:r>
      <w:r w:rsidRPr="00F517D9">
        <w:t xml:space="preserve"> This can be used in the television. </w:t>
      </w:r>
    </w:p>
    <w:p w:rsidR="00E84921" w:rsidRDefault="00F517D9" w:rsidP="00124B80">
      <w:pPr>
        <w:spacing w:after="0"/>
      </w:pPr>
      <w:r w:rsidRPr="00F517D9">
        <w:rPr>
          <w:b/>
          <w:bCs/>
        </w:rPr>
        <w:t>How</w:t>
      </w:r>
      <w:r w:rsidRPr="00F517D9">
        <w:rPr>
          <w:b/>
        </w:rPr>
        <w:t>:</w:t>
      </w:r>
      <w:r w:rsidRPr="00F517D9">
        <w:t xml:space="preserve"> Implementing the scoreboard using C language.</w:t>
      </w:r>
    </w:p>
    <w:p w:rsidR="006E65B7" w:rsidRPr="006E65B7" w:rsidRDefault="006E65B7" w:rsidP="00124B80">
      <w:pPr>
        <w:spacing w:after="0"/>
      </w:pPr>
    </w:p>
    <w:p w:rsidR="00964743" w:rsidRPr="00864D55" w:rsidRDefault="00964743" w:rsidP="00864D55">
      <w:pPr>
        <w:pStyle w:val="Heading3"/>
      </w:pPr>
      <w:bookmarkStart w:id="5" w:name="_Toc96429215"/>
      <w:r w:rsidRPr="00864D55">
        <w:t>High Level Requirements</w:t>
      </w:r>
      <w:bookmarkEnd w:id="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046"/>
        <w:gridCol w:w="3287"/>
        <w:gridCol w:w="1802"/>
      </w:tblGrid>
      <w:tr w:rsidR="00F517D9" w:rsidRPr="00F517D9" w:rsidTr="00F517D9">
        <w:trPr>
          <w:tblHeader/>
        </w:trPr>
        <w:tc>
          <w:tcPr>
            <w:tcW w:w="0" w:type="auto"/>
            <w:shd w:val="clear" w:color="auto" w:fill="FFFFFF"/>
            <w:tcMar>
              <w:top w:w="90" w:type="dxa"/>
              <w:left w:w="195" w:type="dxa"/>
              <w:bottom w:w="90" w:type="dxa"/>
              <w:right w:w="195" w:type="dxa"/>
            </w:tcMar>
            <w:vAlign w:val="center"/>
            <w:hideMark/>
          </w:tcPr>
          <w:p w:rsidR="00F517D9" w:rsidRPr="00F517D9" w:rsidRDefault="00F517D9" w:rsidP="00124B80">
            <w:pPr>
              <w:spacing w:after="0" w:line="240" w:lineRule="auto"/>
              <w:jc w:val="center"/>
              <w:rPr>
                <w:rFonts w:ascii="Segoe UI" w:eastAsia="Times New Roman" w:hAnsi="Segoe UI" w:cs="Segoe UI"/>
                <w:b/>
                <w:bCs/>
                <w:color w:val="24292F"/>
                <w:szCs w:val="24"/>
                <w:lang w:eastAsia="en-IN"/>
              </w:rPr>
            </w:pPr>
            <w:r w:rsidRPr="00F517D9">
              <w:rPr>
                <w:rFonts w:ascii="Segoe UI" w:eastAsia="Times New Roman" w:hAnsi="Segoe UI" w:cs="Segoe UI"/>
                <w:b/>
                <w:bCs/>
                <w:color w:val="24292F"/>
                <w:szCs w:val="24"/>
                <w:lang w:eastAsia="en-IN"/>
              </w:rPr>
              <w:t>ID</w:t>
            </w:r>
          </w:p>
        </w:tc>
        <w:tc>
          <w:tcPr>
            <w:tcW w:w="0" w:type="auto"/>
            <w:shd w:val="clear" w:color="auto" w:fill="FFFFFF"/>
            <w:tcMar>
              <w:top w:w="90" w:type="dxa"/>
              <w:left w:w="195" w:type="dxa"/>
              <w:bottom w:w="90" w:type="dxa"/>
              <w:right w:w="195" w:type="dxa"/>
            </w:tcMar>
            <w:vAlign w:val="center"/>
            <w:hideMark/>
          </w:tcPr>
          <w:p w:rsidR="00F517D9" w:rsidRPr="00F517D9" w:rsidRDefault="00F517D9" w:rsidP="00124B80">
            <w:pPr>
              <w:spacing w:after="0" w:line="240" w:lineRule="auto"/>
              <w:jc w:val="center"/>
              <w:rPr>
                <w:rFonts w:ascii="Segoe UI" w:eastAsia="Times New Roman" w:hAnsi="Segoe UI" w:cs="Segoe UI"/>
                <w:b/>
                <w:bCs/>
                <w:color w:val="24292F"/>
                <w:szCs w:val="24"/>
                <w:lang w:eastAsia="en-IN"/>
              </w:rPr>
            </w:pPr>
            <w:r w:rsidRPr="00F517D9">
              <w:rPr>
                <w:rFonts w:ascii="Segoe UI" w:eastAsia="Times New Roman" w:hAnsi="Segoe UI" w:cs="Segoe UI"/>
                <w:b/>
                <w:bCs/>
                <w:color w:val="24292F"/>
                <w:szCs w:val="24"/>
                <w:lang w:eastAsia="en-IN"/>
              </w:rPr>
              <w:t>Description</w:t>
            </w:r>
          </w:p>
        </w:tc>
        <w:tc>
          <w:tcPr>
            <w:tcW w:w="0" w:type="auto"/>
            <w:shd w:val="clear" w:color="auto" w:fill="FFFFFF"/>
            <w:tcMar>
              <w:top w:w="90" w:type="dxa"/>
              <w:left w:w="195" w:type="dxa"/>
              <w:bottom w:w="90" w:type="dxa"/>
              <w:right w:w="195" w:type="dxa"/>
            </w:tcMar>
            <w:vAlign w:val="center"/>
            <w:hideMark/>
          </w:tcPr>
          <w:p w:rsidR="00F517D9" w:rsidRPr="00F517D9" w:rsidRDefault="00F517D9" w:rsidP="00124B80">
            <w:pPr>
              <w:spacing w:after="0" w:line="240" w:lineRule="auto"/>
              <w:jc w:val="center"/>
              <w:rPr>
                <w:rFonts w:ascii="Segoe UI" w:eastAsia="Times New Roman" w:hAnsi="Segoe UI" w:cs="Segoe UI"/>
                <w:b/>
                <w:bCs/>
                <w:color w:val="24292F"/>
                <w:szCs w:val="24"/>
                <w:lang w:eastAsia="en-IN"/>
              </w:rPr>
            </w:pPr>
            <w:r w:rsidRPr="00F517D9">
              <w:rPr>
                <w:rFonts w:ascii="Segoe UI" w:eastAsia="Times New Roman" w:hAnsi="Segoe UI" w:cs="Segoe UI"/>
                <w:b/>
                <w:bCs/>
                <w:color w:val="24292F"/>
                <w:szCs w:val="24"/>
                <w:lang w:eastAsia="en-IN"/>
              </w:rPr>
              <w:t>Status</w:t>
            </w:r>
          </w:p>
        </w:tc>
      </w:tr>
      <w:tr w:rsidR="00F517D9" w:rsidRPr="00F517D9" w:rsidTr="00F517D9">
        <w:tc>
          <w:tcPr>
            <w:tcW w:w="0" w:type="auto"/>
            <w:shd w:val="clear" w:color="auto" w:fill="FFFFFF"/>
            <w:tcMar>
              <w:top w:w="90" w:type="dxa"/>
              <w:left w:w="195" w:type="dxa"/>
              <w:bottom w:w="90" w:type="dxa"/>
              <w:right w:w="195" w:type="dxa"/>
            </w:tcMar>
            <w:vAlign w:val="center"/>
            <w:hideMark/>
          </w:tcPr>
          <w:p w:rsidR="00F517D9" w:rsidRPr="00F517D9" w:rsidRDefault="00F517D9" w:rsidP="00124B80">
            <w:pPr>
              <w:spacing w:after="0" w:line="240" w:lineRule="auto"/>
              <w:rPr>
                <w:rFonts w:ascii="Segoe UI" w:eastAsia="Times New Roman" w:hAnsi="Segoe UI" w:cs="Segoe UI"/>
                <w:color w:val="24292F"/>
                <w:szCs w:val="24"/>
                <w:lang w:eastAsia="en-IN"/>
              </w:rPr>
            </w:pPr>
            <w:r w:rsidRPr="00F517D9">
              <w:rPr>
                <w:rFonts w:ascii="Segoe UI" w:eastAsia="Times New Roman" w:hAnsi="Segoe UI" w:cs="Segoe UI"/>
                <w:color w:val="24292F"/>
                <w:szCs w:val="24"/>
                <w:lang w:eastAsia="en-IN"/>
              </w:rPr>
              <w:t>HLR_1</w:t>
            </w:r>
          </w:p>
        </w:tc>
        <w:tc>
          <w:tcPr>
            <w:tcW w:w="0" w:type="auto"/>
            <w:shd w:val="clear" w:color="auto" w:fill="FFFFFF"/>
            <w:tcMar>
              <w:top w:w="90" w:type="dxa"/>
              <w:left w:w="195" w:type="dxa"/>
              <w:bottom w:w="90" w:type="dxa"/>
              <w:right w:w="195" w:type="dxa"/>
            </w:tcMar>
            <w:vAlign w:val="center"/>
            <w:hideMark/>
          </w:tcPr>
          <w:p w:rsidR="00F517D9" w:rsidRPr="00F517D9" w:rsidRDefault="00F517D9" w:rsidP="00124B80">
            <w:pPr>
              <w:spacing w:after="0" w:line="240" w:lineRule="auto"/>
              <w:rPr>
                <w:rFonts w:ascii="Segoe UI" w:eastAsia="Times New Roman" w:hAnsi="Segoe UI" w:cs="Segoe UI"/>
                <w:color w:val="24292F"/>
                <w:szCs w:val="24"/>
                <w:lang w:eastAsia="en-IN"/>
              </w:rPr>
            </w:pPr>
            <w:r w:rsidRPr="00F517D9">
              <w:rPr>
                <w:rFonts w:ascii="Segoe UI" w:eastAsia="Times New Roman" w:hAnsi="Segoe UI" w:cs="Segoe UI"/>
                <w:color w:val="24292F"/>
                <w:szCs w:val="24"/>
                <w:lang w:eastAsia="en-IN"/>
              </w:rPr>
              <w:t>Get the players name</w:t>
            </w:r>
          </w:p>
        </w:tc>
        <w:tc>
          <w:tcPr>
            <w:tcW w:w="0" w:type="auto"/>
            <w:shd w:val="clear" w:color="auto" w:fill="FFFFFF"/>
            <w:tcMar>
              <w:top w:w="90" w:type="dxa"/>
              <w:left w:w="195" w:type="dxa"/>
              <w:bottom w:w="90" w:type="dxa"/>
              <w:right w:w="195" w:type="dxa"/>
            </w:tcMar>
            <w:vAlign w:val="center"/>
            <w:hideMark/>
          </w:tcPr>
          <w:p w:rsidR="00F517D9" w:rsidRPr="00F517D9" w:rsidRDefault="00F517D9" w:rsidP="00124B80">
            <w:pPr>
              <w:spacing w:after="0" w:line="240" w:lineRule="auto"/>
              <w:rPr>
                <w:rFonts w:ascii="Segoe UI" w:eastAsia="Times New Roman" w:hAnsi="Segoe UI" w:cs="Segoe UI"/>
                <w:color w:val="24292F"/>
                <w:szCs w:val="24"/>
                <w:lang w:eastAsia="en-IN"/>
              </w:rPr>
            </w:pPr>
            <w:r w:rsidRPr="00F517D9">
              <w:rPr>
                <w:rFonts w:ascii="Segoe UI" w:eastAsia="Times New Roman" w:hAnsi="Segoe UI" w:cs="Segoe UI"/>
                <w:color w:val="24292F"/>
                <w:szCs w:val="24"/>
                <w:lang w:eastAsia="en-IN"/>
              </w:rPr>
              <w:t>Implemented</w:t>
            </w:r>
          </w:p>
        </w:tc>
      </w:tr>
      <w:tr w:rsidR="00F517D9" w:rsidRPr="00F517D9" w:rsidTr="00F517D9">
        <w:tc>
          <w:tcPr>
            <w:tcW w:w="0" w:type="auto"/>
            <w:shd w:val="clear" w:color="auto" w:fill="FFFFFF"/>
            <w:tcMar>
              <w:top w:w="90" w:type="dxa"/>
              <w:left w:w="195" w:type="dxa"/>
              <w:bottom w:w="90" w:type="dxa"/>
              <w:right w:w="195" w:type="dxa"/>
            </w:tcMar>
            <w:vAlign w:val="center"/>
            <w:hideMark/>
          </w:tcPr>
          <w:p w:rsidR="00F517D9" w:rsidRPr="00F517D9" w:rsidRDefault="00F517D9" w:rsidP="00124B80">
            <w:pPr>
              <w:spacing w:after="0" w:line="240" w:lineRule="auto"/>
              <w:rPr>
                <w:rFonts w:ascii="Segoe UI" w:eastAsia="Times New Roman" w:hAnsi="Segoe UI" w:cs="Segoe UI"/>
                <w:color w:val="24292F"/>
                <w:szCs w:val="24"/>
                <w:lang w:eastAsia="en-IN"/>
              </w:rPr>
            </w:pPr>
            <w:r w:rsidRPr="00F517D9">
              <w:rPr>
                <w:rFonts w:ascii="Segoe UI" w:eastAsia="Times New Roman" w:hAnsi="Segoe UI" w:cs="Segoe UI"/>
                <w:color w:val="24292F"/>
                <w:szCs w:val="24"/>
                <w:lang w:eastAsia="en-IN"/>
              </w:rPr>
              <w:t>HLR_2</w:t>
            </w:r>
          </w:p>
        </w:tc>
        <w:tc>
          <w:tcPr>
            <w:tcW w:w="0" w:type="auto"/>
            <w:shd w:val="clear" w:color="auto" w:fill="FFFFFF"/>
            <w:tcMar>
              <w:top w:w="90" w:type="dxa"/>
              <w:left w:w="195" w:type="dxa"/>
              <w:bottom w:w="90" w:type="dxa"/>
              <w:right w:w="195" w:type="dxa"/>
            </w:tcMar>
            <w:vAlign w:val="center"/>
            <w:hideMark/>
          </w:tcPr>
          <w:p w:rsidR="00F517D9" w:rsidRPr="00F517D9" w:rsidRDefault="00F517D9" w:rsidP="00124B80">
            <w:pPr>
              <w:spacing w:after="0" w:line="240" w:lineRule="auto"/>
              <w:rPr>
                <w:rFonts w:ascii="Segoe UI" w:eastAsia="Times New Roman" w:hAnsi="Segoe UI" w:cs="Segoe UI"/>
                <w:color w:val="24292F"/>
                <w:szCs w:val="24"/>
                <w:lang w:eastAsia="en-IN"/>
              </w:rPr>
            </w:pPr>
            <w:r w:rsidRPr="00F517D9">
              <w:rPr>
                <w:rFonts w:ascii="Segoe UI" w:eastAsia="Times New Roman" w:hAnsi="Segoe UI" w:cs="Segoe UI"/>
                <w:color w:val="24292F"/>
                <w:szCs w:val="24"/>
                <w:lang w:eastAsia="en-IN"/>
              </w:rPr>
              <w:t>Display the set score</w:t>
            </w:r>
          </w:p>
        </w:tc>
        <w:tc>
          <w:tcPr>
            <w:tcW w:w="0" w:type="auto"/>
            <w:shd w:val="clear" w:color="auto" w:fill="FFFFFF"/>
            <w:tcMar>
              <w:top w:w="90" w:type="dxa"/>
              <w:left w:w="195" w:type="dxa"/>
              <w:bottom w:w="90" w:type="dxa"/>
              <w:right w:w="195" w:type="dxa"/>
            </w:tcMar>
            <w:vAlign w:val="center"/>
            <w:hideMark/>
          </w:tcPr>
          <w:p w:rsidR="00F517D9" w:rsidRPr="00F517D9" w:rsidRDefault="00F517D9" w:rsidP="00124B80">
            <w:pPr>
              <w:spacing w:after="0" w:line="240" w:lineRule="auto"/>
              <w:rPr>
                <w:rFonts w:ascii="Segoe UI" w:eastAsia="Times New Roman" w:hAnsi="Segoe UI" w:cs="Segoe UI"/>
                <w:color w:val="24292F"/>
                <w:szCs w:val="24"/>
                <w:lang w:eastAsia="en-IN"/>
              </w:rPr>
            </w:pPr>
            <w:r w:rsidRPr="00F517D9">
              <w:rPr>
                <w:rFonts w:ascii="Segoe UI" w:eastAsia="Times New Roman" w:hAnsi="Segoe UI" w:cs="Segoe UI"/>
                <w:color w:val="24292F"/>
                <w:szCs w:val="24"/>
                <w:lang w:eastAsia="en-IN"/>
              </w:rPr>
              <w:t>Implemented</w:t>
            </w:r>
          </w:p>
        </w:tc>
      </w:tr>
      <w:tr w:rsidR="00F517D9" w:rsidRPr="00F517D9" w:rsidTr="00F517D9">
        <w:tc>
          <w:tcPr>
            <w:tcW w:w="0" w:type="auto"/>
            <w:shd w:val="clear" w:color="auto" w:fill="FFFFFF"/>
            <w:tcMar>
              <w:top w:w="90" w:type="dxa"/>
              <w:left w:w="195" w:type="dxa"/>
              <w:bottom w:w="90" w:type="dxa"/>
              <w:right w:w="195" w:type="dxa"/>
            </w:tcMar>
            <w:vAlign w:val="center"/>
            <w:hideMark/>
          </w:tcPr>
          <w:p w:rsidR="00F517D9" w:rsidRPr="00F517D9" w:rsidRDefault="00F517D9" w:rsidP="00124B80">
            <w:pPr>
              <w:spacing w:after="0" w:line="240" w:lineRule="auto"/>
              <w:rPr>
                <w:rFonts w:ascii="Segoe UI" w:eastAsia="Times New Roman" w:hAnsi="Segoe UI" w:cs="Segoe UI"/>
                <w:color w:val="24292F"/>
                <w:szCs w:val="24"/>
                <w:lang w:eastAsia="en-IN"/>
              </w:rPr>
            </w:pPr>
            <w:r w:rsidRPr="00F517D9">
              <w:rPr>
                <w:rFonts w:ascii="Segoe UI" w:eastAsia="Times New Roman" w:hAnsi="Segoe UI" w:cs="Segoe UI"/>
                <w:color w:val="24292F"/>
                <w:szCs w:val="24"/>
                <w:lang w:eastAsia="en-IN"/>
              </w:rPr>
              <w:t>HLR_3</w:t>
            </w:r>
          </w:p>
        </w:tc>
        <w:tc>
          <w:tcPr>
            <w:tcW w:w="0" w:type="auto"/>
            <w:shd w:val="clear" w:color="auto" w:fill="FFFFFF"/>
            <w:tcMar>
              <w:top w:w="90" w:type="dxa"/>
              <w:left w:w="195" w:type="dxa"/>
              <w:bottom w:w="90" w:type="dxa"/>
              <w:right w:w="195" w:type="dxa"/>
            </w:tcMar>
            <w:vAlign w:val="center"/>
            <w:hideMark/>
          </w:tcPr>
          <w:p w:rsidR="00F517D9" w:rsidRPr="00F517D9" w:rsidRDefault="00F517D9" w:rsidP="00124B80">
            <w:pPr>
              <w:spacing w:after="0" w:line="240" w:lineRule="auto"/>
              <w:rPr>
                <w:rFonts w:ascii="Segoe UI" w:eastAsia="Times New Roman" w:hAnsi="Segoe UI" w:cs="Segoe UI"/>
                <w:color w:val="24292F"/>
                <w:szCs w:val="24"/>
                <w:lang w:eastAsia="en-IN"/>
              </w:rPr>
            </w:pPr>
            <w:proofErr w:type="spellStart"/>
            <w:r w:rsidRPr="00F517D9">
              <w:rPr>
                <w:rFonts w:ascii="Segoe UI" w:eastAsia="Times New Roman" w:hAnsi="Segoe UI" w:cs="Segoe UI"/>
                <w:color w:val="24292F"/>
                <w:szCs w:val="24"/>
                <w:lang w:eastAsia="en-IN"/>
              </w:rPr>
              <w:t>Diplay</w:t>
            </w:r>
            <w:proofErr w:type="spellEnd"/>
            <w:r w:rsidRPr="00F517D9">
              <w:rPr>
                <w:rFonts w:ascii="Segoe UI" w:eastAsia="Times New Roman" w:hAnsi="Segoe UI" w:cs="Segoe UI"/>
                <w:color w:val="24292F"/>
                <w:szCs w:val="24"/>
                <w:lang w:eastAsia="en-IN"/>
              </w:rPr>
              <w:t xml:space="preserve"> the current set score</w:t>
            </w:r>
          </w:p>
        </w:tc>
        <w:tc>
          <w:tcPr>
            <w:tcW w:w="0" w:type="auto"/>
            <w:shd w:val="clear" w:color="auto" w:fill="FFFFFF"/>
            <w:tcMar>
              <w:top w:w="90" w:type="dxa"/>
              <w:left w:w="195" w:type="dxa"/>
              <w:bottom w:w="90" w:type="dxa"/>
              <w:right w:w="195" w:type="dxa"/>
            </w:tcMar>
            <w:vAlign w:val="center"/>
            <w:hideMark/>
          </w:tcPr>
          <w:p w:rsidR="00F517D9" w:rsidRPr="00F517D9" w:rsidRDefault="00F517D9" w:rsidP="00124B80">
            <w:pPr>
              <w:spacing w:after="0" w:line="240" w:lineRule="auto"/>
              <w:rPr>
                <w:rFonts w:ascii="Segoe UI" w:eastAsia="Times New Roman" w:hAnsi="Segoe UI" w:cs="Segoe UI"/>
                <w:color w:val="24292F"/>
                <w:szCs w:val="24"/>
                <w:lang w:eastAsia="en-IN"/>
              </w:rPr>
            </w:pPr>
            <w:r w:rsidRPr="00F517D9">
              <w:rPr>
                <w:rFonts w:ascii="Segoe UI" w:eastAsia="Times New Roman" w:hAnsi="Segoe UI" w:cs="Segoe UI"/>
                <w:color w:val="24292F"/>
                <w:szCs w:val="24"/>
                <w:lang w:eastAsia="en-IN"/>
              </w:rPr>
              <w:t>Implemented</w:t>
            </w:r>
          </w:p>
        </w:tc>
      </w:tr>
    </w:tbl>
    <w:p w:rsidR="00964743" w:rsidRDefault="00964743" w:rsidP="00124B80">
      <w:pPr>
        <w:spacing w:after="0"/>
        <w:rPr>
          <w:rFonts w:cs="Times New Roman"/>
        </w:rPr>
      </w:pPr>
    </w:p>
    <w:p w:rsidR="006E65B7" w:rsidRPr="007A2D01" w:rsidRDefault="006E65B7" w:rsidP="00124B80">
      <w:pPr>
        <w:spacing w:after="0"/>
        <w:rPr>
          <w:rFonts w:cs="Times New Roman"/>
        </w:rPr>
      </w:pPr>
    </w:p>
    <w:p w:rsidR="00964743" w:rsidRPr="007A2D01" w:rsidRDefault="00964743" w:rsidP="00124B80">
      <w:pPr>
        <w:pStyle w:val="Heading3"/>
      </w:pPr>
      <w:bookmarkStart w:id="6" w:name="_Toc96429216"/>
      <w:r w:rsidRPr="007A2D01">
        <w:lastRenderedPageBreak/>
        <w:t>Low Level Requirements</w:t>
      </w:r>
      <w:bookmarkEnd w:id="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046"/>
        <w:gridCol w:w="4351"/>
        <w:gridCol w:w="1802"/>
      </w:tblGrid>
      <w:tr w:rsidR="00F517D9" w:rsidRPr="00F517D9" w:rsidTr="00F517D9">
        <w:trPr>
          <w:tblHeader/>
        </w:trPr>
        <w:tc>
          <w:tcPr>
            <w:tcW w:w="0" w:type="auto"/>
            <w:shd w:val="clear" w:color="auto" w:fill="FFFFFF"/>
            <w:tcMar>
              <w:top w:w="90" w:type="dxa"/>
              <w:left w:w="195" w:type="dxa"/>
              <w:bottom w:w="90" w:type="dxa"/>
              <w:right w:w="195" w:type="dxa"/>
            </w:tcMar>
            <w:vAlign w:val="center"/>
            <w:hideMark/>
          </w:tcPr>
          <w:p w:rsidR="00F517D9" w:rsidRPr="00F517D9" w:rsidRDefault="00F517D9" w:rsidP="00124B80">
            <w:pPr>
              <w:spacing w:after="0" w:line="240" w:lineRule="auto"/>
              <w:jc w:val="center"/>
              <w:rPr>
                <w:rFonts w:ascii="Segoe UI" w:eastAsia="Times New Roman" w:hAnsi="Segoe UI" w:cs="Segoe UI"/>
                <w:b/>
                <w:bCs/>
                <w:color w:val="24292F"/>
                <w:szCs w:val="24"/>
                <w:lang w:eastAsia="en-IN"/>
              </w:rPr>
            </w:pPr>
            <w:r w:rsidRPr="00F517D9">
              <w:rPr>
                <w:rFonts w:ascii="Segoe UI" w:eastAsia="Times New Roman" w:hAnsi="Segoe UI" w:cs="Segoe UI"/>
                <w:b/>
                <w:bCs/>
                <w:color w:val="24292F"/>
                <w:szCs w:val="24"/>
                <w:lang w:eastAsia="en-IN"/>
              </w:rPr>
              <w:t>ID</w:t>
            </w:r>
          </w:p>
        </w:tc>
        <w:tc>
          <w:tcPr>
            <w:tcW w:w="0" w:type="auto"/>
            <w:shd w:val="clear" w:color="auto" w:fill="FFFFFF"/>
            <w:tcMar>
              <w:top w:w="90" w:type="dxa"/>
              <w:left w:w="195" w:type="dxa"/>
              <w:bottom w:w="90" w:type="dxa"/>
              <w:right w:w="195" w:type="dxa"/>
            </w:tcMar>
            <w:vAlign w:val="center"/>
            <w:hideMark/>
          </w:tcPr>
          <w:p w:rsidR="00F517D9" w:rsidRPr="00F517D9" w:rsidRDefault="00F517D9" w:rsidP="00124B80">
            <w:pPr>
              <w:spacing w:after="0" w:line="240" w:lineRule="auto"/>
              <w:jc w:val="center"/>
              <w:rPr>
                <w:rFonts w:ascii="Segoe UI" w:eastAsia="Times New Roman" w:hAnsi="Segoe UI" w:cs="Segoe UI"/>
                <w:b/>
                <w:bCs/>
                <w:color w:val="24292F"/>
                <w:szCs w:val="24"/>
                <w:lang w:eastAsia="en-IN"/>
              </w:rPr>
            </w:pPr>
            <w:r w:rsidRPr="00F517D9">
              <w:rPr>
                <w:rFonts w:ascii="Segoe UI" w:eastAsia="Times New Roman" w:hAnsi="Segoe UI" w:cs="Segoe UI"/>
                <w:b/>
                <w:bCs/>
                <w:color w:val="24292F"/>
                <w:szCs w:val="24"/>
                <w:lang w:eastAsia="en-IN"/>
              </w:rPr>
              <w:t>Description</w:t>
            </w:r>
          </w:p>
        </w:tc>
        <w:tc>
          <w:tcPr>
            <w:tcW w:w="0" w:type="auto"/>
            <w:shd w:val="clear" w:color="auto" w:fill="FFFFFF"/>
            <w:tcMar>
              <w:top w:w="90" w:type="dxa"/>
              <w:left w:w="195" w:type="dxa"/>
              <w:bottom w:w="90" w:type="dxa"/>
              <w:right w:w="195" w:type="dxa"/>
            </w:tcMar>
            <w:vAlign w:val="center"/>
            <w:hideMark/>
          </w:tcPr>
          <w:p w:rsidR="00F517D9" w:rsidRPr="00F517D9" w:rsidRDefault="00F517D9" w:rsidP="00124B80">
            <w:pPr>
              <w:spacing w:after="0" w:line="240" w:lineRule="auto"/>
              <w:jc w:val="center"/>
              <w:rPr>
                <w:rFonts w:ascii="Segoe UI" w:eastAsia="Times New Roman" w:hAnsi="Segoe UI" w:cs="Segoe UI"/>
                <w:b/>
                <w:bCs/>
                <w:color w:val="24292F"/>
                <w:szCs w:val="24"/>
                <w:lang w:eastAsia="en-IN"/>
              </w:rPr>
            </w:pPr>
            <w:r w:rsidRPr="00F517D9">
              <w:rPr>
                <w:rFonts w:ascii="Segoe UI" w:eastAsia="Times New Roman" w:hAnsi="Segoe UI" w:cs="Segoe UI"/>
                <w:b/>
                <w:bCs/>
                <w:color w:val="24292F"/>
                <w:szCs w:val="24"/>
                <w:lang w:eastAsia="en-IN"/>
              </w:rPr>
              <w:t>Status</w:t>
            </w:r>
          </w:p>
        </w:tc>
      </w:tr>
      <w:tr w:rsidR="00F517D9" w:rsidRPr="00F517D9" w:rsidTr="00F517D9">
        <w:tc>
          <w:tcPr>
            <w:tcW w:w="0" w:type="auto"/>
            <w:shd w:val="clear" w:color="auto" w:fill="FFFFFF"/>
            <w:tcMar>
              <w:top w:w="90" w:type="dxa"/>
              <w:left w:w="195" w:type="dxa"/>
              <w:bottom w:w="90" w:type="dxa"/>
              <w:right w:w="195" w:type="dxa"/>
            </w:tcMar>
            <w:vAlign w:val="center"/>
            <w:hideMark/>
          </w:tcPr>
          <w:p w:rsidR="00F517D9" w:rsidRPr="00F517D9" w:rsidRDefault="00F517D9" w:rsidP="00124B80">
            <w:pPr>
              <w:spacing w:after="0" w:line="240" w:lineRule="auto"/>
              <w:rPr>
                <w:rFonts w:ascii="Segoe UI" w:eastAsia="Times New Roman" w:hAnsi="Segoe UI" w:cs="Segoe UI"/>
                <w:color w:val="24292F"/>
                <w:szCs w:val="24"/>
                <w:lang w:eastAsia="en-IN"/>
              </w:rPr>
            </w:pPr>
            <w:r w:rsidRPr="00F517D9">
              <w:rPr>
                <w:rFonts w:ascii="Segoe UI" w:eastAsia="Times New Roman" w:hAnsi="Segoe UI" w:cs="Segoe UI"/>
                <w:color w:val="24292F"/>
                <w:szCs w:val="24"/>
                <w:lang w:eastAsia="en-IN"/>
              </w:rPr>
              <w:t>HLR_1</w:t>
            </w:r>
          </w:p>
        </w:tc>
        <w:tc>
          <w:tcPr>
            <w:tcW w:w="0" w:type="auto"/>
            <w:shd w:val="clear" w:color="auto" w:fill="FFFFFF"/>
            <w:tcMar>
              <w:top w:w="90" w:type="dxa"/>
              <w:left w:w="195" w:type="dxa"/>
              <w:bottom w:w="90" w:type="dxa"/>
              <w:right w:w="195" w:type="dxa"/>
            </w:tcMar>
            <w:vAlign w:val="center"/>
            <w:hideMark/>
          </w:tcPr>
          <w:p w:rsidR="00F517D9" w:rsidRPr="00F517D9" w:rsidRDefault="00F517D9" w:rsidP="00124B80">
            <w:pPr>
              <w:spacing w:after="0" w:line="240" w:lineRule="auto"/>
              <w:rPr>
                <w:rFonts w:ascii="Segoe UI" w:eastAsia="Times New Roman" w:hAnsi="Segoe UI" w:cs="Segoe UI"/>
                <w:color w:val="24292F"/>
                <w:szCs w:val="24"/>
                <w:lang w:eastAsia="en-IN"/>
              </w:rPr>
            </w:pPr>
            <w:r w:rsidRPr="00F517D9">
              <w:rPr>
                <w:rFonts w:ascii="Segoe UI" w:eastAsia="Times New Roman" w:hAnsi="Segoe UI" w:cs="Segoe UI"/>
                <w:color w:val="24292F"/>
                <w:szCs w:val="24"/>
                <w:lang w:eastAsia="en-IN"/>
              </w:rPr>
              <w:t>Players names are taken as string</w:t>
            </w:r>
          </w:p>
        </w:tc>
        <w:tc>
          <w:tcPr>
            <w:tcW w:w="0" w:type="auto"/>
            <w:shd w:val="clear" w:color="auto" w:fill="FFFFFF"/>
            <w:tcMar>
              <w:top w:w="90" w:type="dxa"/>
              <w:left w:w="195" w:type="dxa"/>
              <w:bottom w:w="90" w:type="dxa"/>
              <w:right w:w="195" w:type="dxa"/>
            </w:tcMar>
            <w:vAlign w:val="center"/>
            <w:hideMark/>
          </w:tcPr>
          <w:p w:rsidR="00F517D9" w:rsidRPr="00F517D9" w:rsidRDefault="00F517D9" w:rsidP="00124B80">
            <w:pPr>
              <w:spacing w:after="0" w:line="240" w:lineRule="auto"/>
              <w:rPr>
                <w:rFonts w:ascii="Segoe UI" w:eastAsia="Times New Roman" w:hAnsi="Segoe UI" w:cs="Segoe UI"/>
                <w:color w:val="24292F"/>
                <w:szCs w:val="24"/>
                <w:lang w:eastAsia="en-IN"/>
              </w:rPr>
            </w:pPr>
            <w:r w:rsidRPr="00F517D9">
              <w:rPr>
                <w:rFonts w:ascii="Segoe UI" w:eastAsia="Times New Roman" w:hAnsi="Segoe UI" w:cs="Segoe UI"/>
                <w:color w:val="24292F"/>
                <w:szCs w:val="24"/>
                <w:lang w:eastAsia="en-IN"/>
              </w:rPr>
              <w:t>Implemented</w:t>
            </w:r>
          </w:p>
        </w:tc>
      </w:tr>
      <w:tr w:rsidR="00F517D9" w:rsidRPr="00F517D9" w:rsidTr="00F517D9">
        <w:tc>
          <w:tcPr>
            <w:tcW w:w="0" w:type="auto"/>
            <w:shd w:val="clear" w:color="auto" w:fill="FFFFFF"/>
            <w:tcMar>
              <w:top w:w="90" w:type="dxa"/>
              <w:left w:w="195" w:type="dxa"/>
              <w:bottom w:w="90" w:type="dxa"/>
              <w:right w:w="195" w:type="dxa"/>
            </w:tcMar>
            <w:vAlign w:val="center"/>
            <w:hideMark/>
          </w:tcPr>
          <w:p w:rsidR="00F517D9" w:rsidRPr="00F517D9" w:rsidRDefault="00F517D9" w:rsidP="00124B80">
            <w:pPr>
              <w:spacing w:after="0" w:line="240" w:lineRule="auto"/>
              <w:rPr>
                <w:rFonts w:ascii="Segoe UI" w:eastAsia="Times New Roman" w:hAnsi="Segoe UI" w:cs="Segoe UI"/>
                <w:color w:val="24292F"/>
                <w:szCs w:val="24"/>
                <w:lang w:eastAsia="en-IN"/>
              </w:rPr>
            </w:pPr>
            <w:r w:rsidRPr="00F517D9">
              <w:rPr>
                <w:rFonts w:ascii="Segoe UI" w:eastAsia="Times New Roman" w:hAnsi="Segoe UI" w:cs="Segoe UI"/>
                <w:color w:val="24292F"/>
                <w:szCs w:val="24"/>
                <w:lang w:eastAsia="en-IN"/>
              </w:rPr>
              <w:t>HLR_2</w:t>
            </w:r>
          </w:p>
        </w:tc>
        <w:tc>
          <w:tcPr>
            <w:tcW w:w="0" w:type="auto"/>
            <w:shd w:val="clear" w:color="auto" w:fill="FFFFFF"/>
            <w:tcMar>
              <w:top w:w="90" w:type="dxa"/>
              <w:left w:w="195" w:type="dxa"/>
              <w:bottom w:w="90" w:type="dxa"/>
              <w:right w:w="195" w:type="dxa"/>
            </w:tcMar>
            <w:vAlign w:val="center"/>
            <w:hideMark/>
          </w:tcPr>
          <w:p w:rsidR="00F517D9" w:rsidRPr="00F517D9" w:rsidRDefault="00F517D9" w:rsidP="00124B80">
            <w:pPr>
              <w:spacing w:after="0" w:line="240" w:lineRule="auto"/>
              <w:rPr>
                <w:rFonts w:ascii="Segoe UI" w:eastAsia="Times New Roman" w:hAnsi="Segoe UI" w:cs="Segoe UI"/>
                <w:color w:val="24292F"/>
                <w:szCs w:val="24"/>
                <w:lang w:eastAsia="en-IN"/>
              </w:rPr>
            </w:pPr>
            <w:r w:rsidRPr="00F517D9">
              <w:rPr>
                <w:rFonts w:ascii="Segoe UI" w:eastAsia="Times New Roman" w:hAnsi="Segoe UI" w:cs="Segoe UI"/>
                <w:color w:val="24292F"/>
                <w:szCs w:val="24"/>
                <w:lang w:eastAsia="en-IN"/>
              </w:rPr>
              <w:t>Set score is printed as integer</w:t>
            </w:r>
          </w:p>
        </w:tc>
        <w:tc>
          <w:tcPr>
            <w:tcW w:w="0" w:type="auto"/>
            <w:shd w:val="clear" w:color="auto" w:fill="FFFFFF"/>
            <w:tcMar>
              <w:top w:w="90" w:type="dxa"/>
              <w:left w:w="195" w:type="dxa"/>
              <w:bottom w:w="90" w:type="dxa"/>
              <w:right w:w="195" w:type="dxa"/>
            </w:tcMar>
            <w:vAlign w:val="center"/>
            <w:hideMark/>
          </w:tcPr>
          <w:p w:rsidR="00F517D9" w:rsidRPr="00F517D9" w:rsidRDefault="00F517D9" w:rsidP="00124B80">
            <w:pPr>
              <w:spacing w:after="0" w:line="240" w:lineRule="auto"/>
              <w:rPr>
                <w:rFonts w:ascii="Segoe UI" w:eastAsia="Times New Roman" w:hAnsi="Segoe UI" w:cs="Segoe UI"/>
                <w:color w:val="24292F"/>
                <w:szCs w:val="24"/>
                <w:lang w:eastAsia="en-IN"/>
              </w:rPr>
            </w:pPr>
            <w:r w:rsidRPr="00F517D9">
              <w:rPr>
                <w:rFonts w:ascii="Segoe UI" w:eastAsia="Times New Roman" w:hAnsi="Segoe UI" w:cs="Segoe UI"/>
                <w:color w:val="24292F"/>
                <w:szCs w:val="24"/>
                <w:lang w:eastAsia="en-IN"/>
              </w:rPr>
              <w:t>Implemented</w:t>
            </w:r>
          </w:p>
        </w:tc>
      </w:tr>
      <w:tr w:rsidR="00F517D9" w:rsidRPr="00F517D9" w:rsidTr="00F517D9">
        <w:tc>
          <w:tcPr>
            <w:tcW w:w="0" w:type="auto"/>
            <w:shd w:val="clear" w:color="auto" w:fill="FFFFFF"/>
            <w:tcMar>
              <w:top w:w="90" w:type="dxa"/>
              <w:left w:w="195" w:type="dxa"/>
              <w:bottom w:w="90" w:type="dxa"/>
              <w:right w:w="195" w:type="dxa"/>
            </w:tcMar>
            <w:vAlign w:val="center"/>
            <w:hideMark/>
          </w:tcPr>
          <w:p w:rsidR="00F517D9" w:rsidRPr="00F517D9" w:rsidRDefault="00F517D9" w:rsidP="00124B80">
            <w:pPr>
              <w:spacing w:after="0" w:line="240" w:lineRule="auto"/>
              <w:rPr>
                <w:rFonts w:ascii="Segoe UI" w:eastAsia="Times New Roman" w:hAnsi="Segoe UI" w:cs="Segoe UI"/>
                <w:color w:val="24292F"/>
                <w:szCs w:val="24"/>
                <w:lang w:eastAsia="en-IN"/>
              </w:rPr>
            </w:pPr>
            <w:r w:rsidRPr="00F517D9">
              <w:rPr>
                <w:rFonts w:ascii="Segoe UI" w:eastAsia="Times New Roman" w:hAnsi="Segoe UI" w:cs="Segoe UI"/>
                <w:color w:val="24292F"/>
                <w:szCs w:val="24"/>
                <w:lang w:eastAsia="en-IN"/>
              </w:rPr>
              <w:t>HLR_3</w:t>
            </w:r>
          </w:p>
        </w:tc>
        <w:tc>
          <w:tcPr>
            <w:tcW w:w="0" w:type="auto"/>
            <w:shd w:val="clear" w:color="auto" w:fill="FFFFFF"/>
            <w:tcMar>
              <w:top w:w="90" w:type="dxa"/>
              <w:left w:w="195" w:type="dxa"/>
              <w:bottom w:w="90" w:type="dxa"/>
              <w:right w:w="195" w:type="dxa"/>
            </w:tcMar>
            <w:vAlign w:val="center"/>
            <w:hideMark/>
          </w:tcPr>
          <w:p w:rsidR="00F517D9" w:rsidRPr="00F517D9" w:rsidRDefault="00F517D9" w:rsidP="00124B80">
            <w:pPr>
              <w:spacing w:after="0" w:line="240" w:lineRule="auto"/>
              <w:rPr>
                <w:rFonts w:ascii="Segoe UI" w:eastAsia="Times New Roman" w:hAnsi="Segoe UI" w:cs="Segoe UI"/>
                <w:color w:val="24292F"/>
                <w:szCs w:val="24"/>
                <w:lang w:eastAsia="en-IN"/>
              </w:rPr>
            </w:pPr>
            <w:r w:rsidRPr="00F517D9">
              <w:rPr>
                <w:rFonts w:ascii="Segoe UI" w:eastAsia="Times New Roman" w:hAnsi="Segoe UI" w:cs="Segoe UI"/>
                <w:color w:val="24292F"/>
                <w:szCs w:val="24"/>
                <w:lang w:eastAsia="en-IN"/>
              </w:rPr>
              <w:t>Current set score is printed as integer</w:t>
            </w:r>
          </w:p>
        </w:tc>
        <w:tc>
          <w:tcPr>
            <w:tcW w:w="0" w:type="auto"/>
            <w:shd w:val="clear" w:color="auto" w:fill="FFFFFF"/>
            <w:tcMar>
              <w:top w:w="90" w:type="dxa"/>
              <w:left w:w="195" w:type="dxa"/>
              <w:bottom w:w="90" w:type="dxa"/>
              <w:right w:w="195" w:type="dxa"/>
            </w:tcMar>
            <w:vAlign w:val="center"/>
            <w:hideMark/>
          </w:tcPr>
          <w:p w:rsidR="00F517D9" w:rsidRPr="00F517D9" w:rsidRDefault="00F517D9" w:rsidP="00124B80">
            <w:pPr>
              <w:spacing w:after="0" w:line="240" w:lineRule="auto"/>
              <w:rPr>
                <w:rFonts w:ascii="Segoe UI" w:eastAsia="Times New Roman" w:hAnsi="Segoe UI" w:cs="Segoe UI"/>
                <w:color w:val="24292F"/>
                <w:szCs w:val="24"/>
                <w:lang w:eastAsia="en-IN"/>
              </w:rPr>
            </w:pPr>
            <w:r w:rsidRPr="00F517D9">
              <w:rPr>
                <w:rFonts w:ascii="Segoe UI" w:eastAsia="Times New Roman" w:hAnsi="Segoe UI" w:cs="Segoe UI"/>
                <w:color w:val="24292F"/>
                <w:szCs w:val="24"/>
                <w:lang w:eastAsia="en-IN"/>
              </w:rPr>
              <w:t>Implemented</w:t>
            </w:r>
          </w:p>
        </w:tc>
      </w:tr>
    </w:tbl>
    <w:p w:rsidR="00E84921" w:rsidRDefault="00E84921" w:rsidP="00124B80">
      <w:pPr>
        <w:spacing w:after="0"/>
        <w:rPr>
          <w:rFonts w:cs="Times New Roman"/>
        </w:rPr>
      </w:pPr>
    </w:p>
    <w:p w:rsidR="00E84921" w:rsidRDefault="00E84921" w:rsidP="00124B80">
      <w:pPr>
        <w:spacing w:after="0"/>
        <w:rPr>
          <w:rFonts w:cs="Times New Roman"/>
        </w:rPr>
      </w:pPr>
    </w:p>
    <w:p w:rsidR="00E84921" w:rsidRPr="007A2D01" w:rsidRDefault="00E84921" w:rsidP="00124B80">
      <w:pPr>
        <w:spacing w:after="0"/>
        <w:rPr>
          <w:rFonts w:cs="Times New Roman"/>
        </w:rPr>
      </w:pPr>
    </w:p>
    <w:p w:rsidR="00964743" w:rsidRPr="00E84921" w:rsidRDefault="00964743" w:rsidP="00124B80">
      <w:pPr>
        <w:pStyle w:val="Heading2"/>
      </w:pPr>
      <w:bookmarkStart w:id="7" w:name="_Toc96429217"/>
      <w:r w:rsidRPr="00E84921">
        <w:t>Design</w:t>
      </w:r>
      <w:bookmarkEnd w:id="7"/>
    </w:p>
    <w:p w:rsidR="00964743" w:rsidRPr="007A2D01" w:rsidRDefault="009F45C9" w:rsidP="00124B80">
      <w:pPr>
        <w:spacing w:after="0"/>
        <w:jc w:val="both"/>
        <w:rPr>
          <w:rFonts w:cs="Times New Roman"/>
        </w:rPr>
      </w:pPr>
      <w:r>
        <w:rPr>
          <w:noProof/>
          <w:lang w:eastAsia="en-IN"/>
        </w:rPr>
        <w:drawing>
          <wp:inline distT="0" distB="0" distL="0" distR="0">
            <wp:extent cx="4258945" cy="5774055"/>
            <wp:effectExtent l="0" t="0" r="8255" b="0"/>
            <wp:docPr id="21" name="Picture 21" descr="Shuttle flowcha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huttle flowchart.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58945" cy="5774055"/>
                    </a:xfrm>
                    <a:prstGeom prst="rect">
                      <a:avLst/>
                    </a:prstGeom>
                    <a:noFill/>
                    <a:ln>
                      <a:noFill/>
                    </a:ln>
                  </pic:spPr>
                </pic:pic>
              </a:graphicData>
            </a:graphic>
          </wp:inline>
        </w:drawing>
      </w:r>
    </w:p>
    <w:p w:rsidR="0045024C" w:rsidRPr="007A2D01" w:rsidRDefault="00975D3A" w:rsidP="0009393D">
      <w:pPr>
        <w:rPr>
          <w:rFonts w:cs="Times New Roman"/>
        </w:rPr>
      </w:pPr>
      <w:r>
        <w:rPr>
          <w:rFonts w:cs="Times New Roman"/>
        </w:rPr>
        <w:tab/>
      </w:r>
      <w:r>
        <w:rPr>
          <w:rFonts w:cs="Times New Roman"/>
        </w:rPr>
        <w:tab/>
      </w:r>
      <w:r>
        <w:rPr>
          <w:rFonts w:cs="Times New Roman"/>
        </w:rPr>
        <w:tab/>
      </w:r>
      <w:bookmarkStart w:id="8" w:name="_Toc96434889"/>
      <w:r>
        <w:t xml:space="preserve">Figure </w:t>
      </w:r>
      <w:r w:rsidR="005B5A6C">
        <w:fldChar w:fldCharType="begin"/>
      </w:r>
      <w:r w:rsidR="005B5A6C">
        <w:instrText xml:space="preserve"> SEQ Figure \* ARABIC </w:instrText>
      </w:r>
      <w:r w:rsidR="005B5A6C">
        <w:fldChar w:fldCharType="separate"/>
      </w:r>
      <w:r w:rsidR="00B7464B">
        <w:rPr>
          <w:noProof/>
        </w:rPr>
        <w:t>1</w:t>
      </w:r>
      <w:r w:rsidR="005B5A6C">
        <w:rPr>
          <w:noProof/>
        </w:rPr>
        <w:fldChar w:fldCharType="end"/>
      </w:r>
      <w:r w:rsidR="0045024C" w:rsidRPr="007A2D01">
        <w:rPr>
          <w:rFonts w:cs="Times New Roman"/>
        </w:rPr>
        <w:t xml:space="preserve"> </w:t>
      </w:r>
      <w:proofErr w:type="spellStart"/>
      <w:r w:rsidR="0045024C" w:rsidRPr="007A2D01">
        <w:rPr>
          <w:rFonts w:cs="Times New Roman"/>
        </w:rPr>
        <w:t>Beha</w:t>
      </w:r>
      <w:r w:rsidR="009F45C9">
        <w:rPr>
          <w:rFonts w:cs="Times New Roman"/>
        </w:rPr>
        <w:t>vior</w:t>
      </w:r>
      <w:proofErr w:type="spellEnd"/>
      <w:r w:rsidR="009F45C9">
        <w:rPr>
          <w:rFonts w:cs="Times New Roman"/>
        </w:rPr>
        <w:t xml:space="preserve"> Dia</w:t>
      </w:r>
      <w:r w:rsidR="0045024C" w:rsidRPr="007A2D01">
        <w:rPr>
          <w:rFonts w:cs="Times New Roman"/>
        </w:rPr>
        <w:t>gram</w:t>
      </w:r>
      <w:bookmarkEnd w:id="8"/>
    </w:p>
    <w:p w:rsidR="0045024C" w:rsidRPr="00E84921" w:rsidRDefault="0045024C" w:rsidP="00124B80">
      <w:pPr>
        <w:pStyle w:val="Heading2"/>
      </w:pPr>
      <w:bookmarkStart w:id="9" w:name="_Toc96429218"/>
      <w:r w:rsidRPr="00E84921">
        <w:lastRenderedPageBreak/>
        <w:t>Test Plan</w:t>
      </w:r>
      <w:bookmarkEnd w:id="9"/>
    </w:p>
    <w:p w:rsidR="0045024C" w:rsidRPr="007A2D01" w:rsidRDefault="0045024C" w:rsidP="00124B80">
      <w:pPr>
        <w:pStyle w:val="Heading3"/>
      </w:pPr>
      <w:bookmarkStart w:id="10" w:name="_Toc96429219"/>
      <w:r w:rsidRPr="007A2D01">
        <w:t>High Level Test Plan</w:t>
      </w:r>
      <w:bookmarkEnd w:id="1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163"/>
        <w:gridCol w:w="1702"/>
        <w:gridCol w:w="1461"/>
        <w:gridCol w:w="1473"/>
        <w:gridCol w:w="1385"/>
        <w:gridCol w:w="1832"/>
      </w:tblGrid>
      <w:tr w:rsidR="00E13B1C" w:rsidRPr="00E13B1C" w:rsidTr="00E13B1C">
        <w:trPr>
          <w:tblHeader/>
        </w:trPr>
        <w:tc>
          <w:tcPr>
            <w:tcW w:w="0" w:type="auto"/>
            <w:shd w:val="clear" w:color="auto" w:fill="FFFFFF"/>
            <w:tcMar>
              <w:top w:w="90" w:type="dxa"/>
              <w:left w:w="195" w:type="dxa"/>
              <w:bottom w:w="90" w:type="dxa"/>
              <w:right w:w="195" w:type="dxa"/>
            </w:tcMar>
            <w:vAlign w:val="center"/>
            <w:hideMark/>
          </w:tcPr>
          <w:p w:rsidR="00E13B1C" w:rsidRPr="00E13B1C" w:rsidRDefault="00E13B1C" w:rsidP="00E13B1C">
            <w:pPr>
              <w:spacing w:after="240" w:line="240" w:lineRule="auto"/>
              <w:jc w:val="center"/>
              <w:rPr>
                <w:rFonts w:ascii="Segoe UI" w:eastAsia="Times New Roman" w:hAnsi="Segoe UI" w:cs="Segoe UI"/>
                <w:b/>
                <w:bCs/>
                <w:color w:val="24292F"/>
                <w:szCs w:val="24"/>
                <w:lang w:eastAsia="en-IN"/>
              </w:rPr>
            </w:pPr>
            <w:r w:rsidRPr="00E13B1C">
              <w:rPr>
                <w:rFonts w:ascii="Segoe UI" w:eastAsia="Times New Roman" w:hAnsi="Segoe UI" w:cs="Segoe UI"/>
                <w:b/>
                <w:bCs/>
                <w:color w:val="24292F"/>
                <w:szCs w:val="24"/>
                <w:lang w:eastAsia="en-IN"/>
              </w:rPr>
              <w:t>ID</w:t>
            </w:r>
          </w:p>
        </w:tc>
        <w:tc>
          <w:tcPr>
            <w:tcW w:w="0" w:type="auto"/>
            <w:shd w:val="clear" w:color="auto" w:fill="FFFFFF"/>
            <w:tcMar>
              <w:top w:w="90" w:type="dxa"/>
              <w:left w:w="195" w:type="dxa"/>
              <w:bottom w:w="90" w:type="dxa"/>
              <w:right w:w="195" w:type="dxa"/>
            </w:tcMar>
            <w:vAlign w:val="center"/>
            <w:hideMark/>
          </w:tcPr>
          <w:p w:rsidR="00E13B1C" w:rsidRPr="00E13B1C" w:rsidRDefault="00E13B1C" w:rsidP="00E13B1C">
            <w:pPr>
              <w:spacing w:after="240" w:line="240" w:lineRule="auto"/>
              <w:jc w:val="center"/>
              <w:rPr>
                <w:rFonts w:ascii="Segoe UI" w:eastAsia="Times New Roman" w:hAnsi="Segoe UI" w:cs="Segoe UI"/>
                <w:b/>
                <w:bCs/>
                <w:color w:val="24292F"/>
                <w:szCs w:val="24"/>
                <w:lang w:eastAsia="en-IN"/>
              </w:rPr>
            </w:pPr>
            <w:r w:rsidRPr="00E13B1C">
              <w:rPr>
                <w:rFonts w:ascii="Segoe UI" w:eastAsia="Times New Roman" w:hAnsi="Segoe UI" w:cs="Segoe UI"/>
                <w:b/>
                <w:bCs/>
                <w:color w:val="24292F"/>
                <w:szCs w:val="24"/>
                <w:lang w:eastAsia="en-IN"/>
              </w:rPr>
              <w:t>Description</w:t>
            </w:r>
          </w:p>
        </w:tc>
        <w:tc>
          <w:tcPr>
            <w:tcW w:w="0" w:type="auto"/>
            <w:shd w:val="clear" w:color="auto" w:fill="FFFFFF"/>
            <w:tcMar>
              <w:top w:w="90" w:type="dxa"/>
              <w:left w:w="195" w:type="dxa"/>
              <w:bottom w:w="90" w:type="dxa"/>
              <w:right w:w="195" w:type="dxa"/>
            </w:tcMar>
            <w:vAlign w:val="center"/>
            <w:hideMark/>
          </w:tcPr>
          <w:p w:rsidR="00E13B1C" w:rsidRPr="00E13B1C" w:rsidRDefault="00E13B1C" w:rsidP="00E13B1C">
            <w:pPr>
              <w:spacing w:after="240" w:line="240" w:lineRule="auto"/>
              <w:jc w:val="center"/>
              <w:rPr>
                <w:rFonts w:ascii="Segoe UI" w:eastAsia="Times New Roman" w:hAnsi="Segoe UI" w:cs="Segoe UI"/>
                <w:b/>
                <w:bCs/>
                <w:color w:val="24292F"/>
                <w:szCs w:val="24"/>
                <w:lang w:eastAsia="en-IN"/>
              </w:rPr>
            </w:pPr>
            <w:r w:rsidRPr="00E13B1C">
              <w:rPr>
                <w:rFonts w:ascii="Segoe UI" w:eastAsia="Times New Roman" w:hAnsi="Segoe UI" w:cs="Segoe UI"/>
                <w:b/>
                <w:bCs/>
                <w:color w:val="24292F"/>
                <w:szCs w:val="24"/>
                <w:lang w:eastAsia="en-IN"/>
              </w:rPr>
              <w:t>Expected I/P</w:t>
            </w:r>
          </w:p>
        </w:tc>
        <w:tc>
          <w:tcPr>
            <w:tcW w:w="0" w:type="auto"/>
            <w:shd w:val="clear" w:color="auto" w:fill="FFFFFF"/>
            <w:tcMar>
              <w:top w:w="90" w:type="dxa"/>
              <w:left w:w="195" w:type="dxa"/>
              <w:bottom w:w="90" w:type="dxa"/>
              <w:right w:w="195" w:type="dxa"/>
            </w:tcMar>
            <w:vAlign w:val="center"/>
            <w:hideMark/>
          </w:tcPr>
          <w:p w:rsidR="00E13B1C" w:rsidRPr="00E13B1C" w:rsidRDefault="00E13B1C" w:rsidP="00E13B1C">
            <w:pPr>
              <w:spacing w:after="240" w:line="240" w:lineRule="auto"/>
              <w:jc w:val="center"/>
              <w:rPr>
                <w:rFonts w:ascii="Segoe UI" w:eastAsia="Times New Roman" w:hAnsi="Segoe UI" w:cs="Segoe UI"/>
                <w:b/>
                <w:bCs/>
                <w:color w:val="24292F"/>
                <w:szCs w:val="24"/>
                <w:lang w:eastAsia="en-IN"/>
              </w:rPr>
            </w:pPr>
            <w:r w:rsidRPr="00E13B1C">
              <w:rPr>
                <w:rFonts w:ascii="Segoe UI" w:eastAsia="Times New Roman" w:hAnsi="Segoe UI" w:cs="Segoe UI"/>
                <w:b/>
                <w:bCs/>
                <w:color w:val="24292F"/>
                <w:szCs w:val="24"/>
                <w:lang w:eastAsia="en-IN"/>
              </w:rPr>
              <w:t>Expected O/P</w:t>
            </w:r>
          </w:p>
        </w:tc>
        <w:tc>
          <w:tcPr>
            <w:tcW w:w="0" w:type="auto"/>
            <w:shd w:val="clear" w:color="auto" w:fill="FFFFFF"/>
            <w:tcMar>
              <w:top w:w="90" w:type="dxa"/>
              <w:left w:w="195" w:type="dxa"/>
              <w:bottom w:w="90" w:type="dxa"/>
              <w:right w:w="195" w:type="dxa"/>
            </w:tcMar>
            <w:vAlign w:val="center"/>
            <w:hideMark/>
          </w:tcPr>
          <w:p w:rsidR="00E13B1C" w:rsidRPr="00E13B1C" w:rsidRDefault="00E13B1C" w:rsidP="00E13B1C">
            <w:pPr>
              <w:spacing w:after="240" w:line="240" w:lineRule="auto"/>
              <w:jc w:val="center"/>
              <w:rPr>
                <w:rFonts w:ascii="Segoe UI" w:eastAsia="Times New Roman" w:hAnsi="Segoe UI" w:cs="Segoe UI"/>
                <w:b/>
                <w:bCs/>
                <w:color w:val="24292F"/>
                <w:szCs w:val="24"/>
                <w:lang w:eastAsia="en-IN"/>
              </w:rPr>
            </w:pPr>
            <w:r w:rsidRPr="00E13B1C">
              <w:rPr>
                <w:rFonts w:ascii="Segoe UI" w:eastAsia="Times New Roman" w:hAnsi="Segoe UI" w:cs="Segoe UI"/>
                <w:b/>
                <w:bCs/>
                <w:color w:val="24292F"/>
                <w:szCs w:val="24"/>
                <w:lang w:eastAsia="en-IN"/>
              </w:rPr>
              <w:t>Actual O/P</w:t>
            </w:r>
          </w:p>
        </w:tc>
        <w:tc>
          <w:tcPr>
            <w:tcW w:w="0" w:type="auto"/>
            <w:shd w:val="clear" w:color="auto" w:fill="FFFFFF"/>
            <w:tcMar>
              <w:top w:w="90" w:type="dxa"/>
              <w:left w:w="195" w:type="dxa"/>
              <w:bottom w:w="90" w:type="dxa"/>
              <w:right w:w="195" w:type="dxa"/>
            </w:tcMar>
            <w:vAlign w:val="center"/>
            <w:hideMark/>
          </w:tcPr>
          <w:p w:rsidR="00E13B1C" w:rsidRPr="00E13B1C" w:rsidRDefault="00E13B1C" w:rsidP="00E13B1C">
            <w:pPr>
              <w:spacing w:after="240" w:line="240" w:lineRule="auto"/>
              <w:jc w:val="center"/>
              <w:rPr>
                <w:rFonts w:ascii="Segoe UI" w:eastAsia="Times New Roman" w:hAnsi="Segoe UI" w:cs="Segoe UI"/>
                <w:b/>
                <w:bCs/>
                <w:color w:val="24292F"/>
                <w:szCs w:val="24"/>
                <w:lang w:eastAsia="en-IN"/>
              </w:rPr>
            </w:pPr>
            <w:r w:rsidRPr="00E13B1C">
              <w:rPr>
                <w:rFonts w:ascii="Segoe UI" w:eastAsia="Times New Roman" w:hAnsi="Segoe UI" w:cs="Segoe UI"/>
                <w:b/>
                <w:bCs/>
                <w:color w:val="24292F"/>
                <w:szCs w:val="24"/>
                <w:lang w:eastAsia="en-IN"/>
              </w:rPr>
              <w:t>Type Of Test</w:t>
            </w:r>
          </w:p>
        </w:tc>
      </w:tr>
      <w:tr w:rsidR="00E13B1C" w:rsidRPr="00E13B1C" w:rsidTr="00E13B1C">
        <w:tc>
          <w:tcPr>
            <w:tcW w:w="0" w:type="auto"/>
            <w:shd w:val="clear" w:color="auto" w:fill="FFFFFF"/>
            <w:tcMar>
              <w:top w:w="90" w:type="dxa"/>
              <w:left w:w="195" w:type="dxa"/>
              <w:bottom w:w="90" w:type="dxa"/>
              <w:right w:w="195" w:type="dxa"/>
            </w:tcMar>
            <w:vAlign w:val="center"/>
            <w:hideMark/>
          </w:tcPr>
          <w:p w:rsidR="00E13B1C" w:rsidRPr="00E13B1C" w:rsidRDefault="00E13B1C" w:rsidP="00E13B1C">
            <w:pPr>
              <w:spacing w:after="240" w:line="240" w:lineRule="auto"/>
              <w:rPr>
                <w:rFonts w:ascii="Segoe UI" w:eastAsia="Times New Roman" w:hAnsi="Segoe UI" w:cs="Segoe UI"/>
                <w:color w:val="24292F"/>
                <w:szCs w:val="24"/>
                <w:lang w:eastAsia="en-IN"/>
              </w:rPr>
            </w:pPr>
            <w:r w:rsidRPr="00E13B1C">
              <w:rPr>
                <w:rFonts w:ascii="Segoe UI" w:eastAsia="Times New Roman" w:hAnsi="Segoe UI" w:cs="Segoe UI"/>
                <w:color w:val="24292F"/>
                <w:szCs w:val="24"/>
                <w:lang w:eastAsia="en-IN"/>
              </w:rPr>
              <w:t>HLTP_1</w:t>
            </w:r>
          </w:p>
        </w:tc>
        <w:tc>
          <w:tcPr>
            <w:tcW w:w="0" w:type="auto"/>
            <w:shd w:val="clear" w:color="auto" w:fill="FFFFFF"/>
            <w:tcMar>
              <w:top w:w="90" w:type="dxa"/>
              <w:left w:w="195" w:type="dxa"/>
              <w:bottom w:w="90" w:type="dxa"/>
              <w:right w:w="195" w:type="dxa"/>
            </w:tcMar>
            <w:vAlign w:val="center"/>
            <w:hideMark/>
          </w:tcPr>
          <w:p w:rsidR="00E13B1C" w:rsidRPr="00E13B1C" w:rsidRDefault="00E13B1C" w:rsidP="00E13B1C">
            <w:pPr>
              <w:spacing w:after="240" w:line="240" w:lineRule="auto"/>
              <w:rPr>
                <w:rFonts w:ascii="Segoe UI" w:eastAsia="Times New Roman" w:hAnsi="Segoe UI" w:cs="Segoe UI"/>
                <w:color w:val="24292F"/>
                <w:szCs w:val="24"/>
                <w:lang w:eastAsia="en-IN"/>
              </w:rPr>
            </w:pPr>
            <w:r w:rsidRPr="00E13B1C">
              <w:rPr>
                <w:rFonts w:ascii="Segoe UI" w:eastAsia="Times New Roman" w:hAnsi="Segoe UI" w:cs="Segoe UI"/>
                <w:color w:val="24292F"/>
                <w:szCs w:val="24"/>
                <w:lang w:eastAsia="en-IN"/>
              </w:rPr>
              <w:t>User Input</w:t>
            </w:r>
          </w:p>
        </w:tc>
        <w:tc>
          <w:tcPr>
            <w:tcW w:w="0" w:type="auto"/>
            <w:shd w:val="clear" w:color="auto" w:fill="FFFFFF"/>
            <w:tcMar>
              <w:top w:w="90" w:type="dxa"/>
              <w:left w:w="195" w:type="dxa"/>
              <w:bottom w:w="90" w:type="dxa"/>
              <w:right w:w="195" w:type="dxa"/>
            </w:tcMar>
            <w:vAlign w:val="center"/>
            <w:hideMark/>
          </w:tcPr>
          <w:p w:rsidR="00E13B1C" w:rsidRPr="00E13B1C" w:rsidRDefault="00E13B1C" w:rsidP="00E13B1C">
            <w:pPr>
              <w:spacing w:after="240" w:line="240" w:lineRule="auto"/>
              <w:rPr>
                <w:rFonts w:ascii="Segoe UI" w:eastAsia="Times New Roman" w:hAnsi="Segoe UI" w:cs="Segoe UI"/>
                <w:color w:val="24292F"/>
                <w:szCs w:val="24"/>
                <w:lang w:eastAsia="en-IN"/>
              </w:rPr>
            </w:pPr>
            <w:r w:rsidRPr="00E13B1C">
              <w:rPr>
                <w:rFonts w:ascii="Segoe UI" w:eastAsia="Times New Roman" w:hAnsi="Segoe UI" w:cs="Segoe UI"/>
                <w:color w:val="24292F"/>
                <w:szCs w:val="24"/>
                <w:lang w:eastAsia="en-IN"/>
              </w:rPr>
              <w:t>Enter Values</w:t>
            </w:r>
          </w:p>
        </w:tc>
        <w:tc>
          <w:tcPr>
            <w:tcW w:w="0" w:type="auto"/>
            <w:shd w:val="clear" w:color="auto" w:fill="FFFFFF"/>
            <w:tcMar>
              <w:top w:w="90" w:type="dxa"/>
              <w:left w:w="195" w:type="dxa"/>
              <w:bottom w:w="90" w:type="dxa"/>
              <w:right w:w="195" w:type="dxa"/>
            </w:tcMar>
            <w:vAlign w:val="center"/>
            <w:hideMark/>
          </w:tcPr>
          <w:p w:rsidR="00E13B1C" w:rsidRPr="00E13B1C" w:rsidRDefault="00E13B1C" w:rsidP="00E13B1C">
            <w:pPr>
              <w:spacing w:after="240" w:line="240" w:lineRule="auto"/>
              <w:rPr>
                <w:rFonts w:ascii="Segoe UI" w:eastAsia="Times New Roman" w:hAnsi="Segoe UI" w:cs="Segoe UI"/>
                <w:color w:val="24292F"/>
                <w:szCs w:val="24"/>
                <w:lang w:eastAsia="en-IN"/>
              </w:rPr>
            </w:pPr>
            <w:r w:rsidRPr="00E13B1C">
              <w:rPr>
                <w:rFonts w:ascii="Segoe UI" w:eastAsia="Times New Roman" w:hAnsi="Segoe UI" w:cs="Segoe UI"/>
                <w:color w:val="24292F"/>
                <w:szCs w:val="24"/>
                <w:lang w:eastAsia="en-IN"/>
              </w:rPr>
              <w:t>SUCCESS</w:t>
            </w:r>
          </w:p>
        </w:tc>
        <w:tc>
          <w:tcPr>
            <w:tcW w:w="0" w:type="auto"/>
            <w:shd w:val="clear" w:color="auto" w:fill="FFFFFF"/>
            <w:tcMar>
              <w:top w:w="90" w:type="dxa"/>
              <w:left w:w="195" w:type="dxa"/>
              <w:bottom w:w="90" w:type="dxa"/>
              <w:right w:w="195" w:type="dxa"/>
            </w:tcMar>
            <w:vAlign w:val="center"/>
            <w:hideMark/>
          </w:tcPr>
          <w:p w:rsidR="00E13B1C" w:rsidRPr="00E13B1C" w:rsidRDefault="00E13B1C" w:rsidP="00E13B1C">
            <w:pPr>
              <w:spacing w:after="240" w:line="240" w:lineRule="auto"/>
              <w:rPr>
                <w:rFonts w:ascii="Segoe UI" w:eastAsia="Times New Roman" w:hAnsi="Segoe UI" w:cs="Segoe UI"/>
                <w:color w:val="24292F"/>
                <w:szCs w:val="24"/>
                <w:lang w:eastAsia="en-IN"/>
              </w:rPr>
            </w:pPr>
            <w:r w:rsidRPr="00E13B1C">
              <w:rPr>
                <w:rFonts w:ascii="Segoe UI" w:eastAsia="Times New Roman" w:hAnsi="Segoe UI" w:cs="Segoe UI"/>
                <w:color w:val="24292F"/>
                <w:szCs w:val="24"/>
                <w:lang w:eastAsia="en-IN"/>
              </w:rPr>
              <w:t>SUCCESS</w:t>
            </w:r>
          </w:p>
        </w:tc>
        <w:tc>
          <w:tcPr>
            <w:tcW w:w="0" w:type="auto"/>
            <w:shd w:val="clear" w:color="auto" w:fill="FFFFFF"/>
            <w:tcMar>
              <w:top w:w="90" w:type="dxa"/>
              <w:left w:w="195" w:type="dxa"/>
              <w:bottom w:w="90" w:type="dxa"/>
              <w:right w:w="195" w:type="dxa"/>
            </w:tcMar>
            <w:vAlign w:val="center"/>
            <w:hideMark/>
          </w:tcPr>
          <w:p w:rsidR="00E13B1C" w:rsidRPr="00E13B1C" w:rsidRDefault="00E13B1C" w:rsidP="00E13B1C">
            <w:pPr>
              <w:spacing w:after="240" w:line="240" w:lineRule="auto"/>
              <w:rPr>
                <w:rFonts w:ascii="Segoe UI" w:eastAsia="Times New Roman" w:hAnsi="Segoe UI" w:cs="Segoe UI"/>
                <w:color w:val="24292F"/>
                <w:szCs w:val="24"/>
                <w:lang w:eastAsia="en-IN"/>
              </w:rPr>
            </w:pPr>
            <w:r w:rsidRPr="00E13B1C">
              <w:rPr>
                <w:rFonts w:ascii="Segoe UI" w:eastAsia="Times New Roman" w:hAnsi="Segoe UI" w:cs="Segoe UI"/>
                <w:color w:val="24292F"/>
                <w:szCs w:val="24"/>
                <w:lang w:eastAsia="en-IN"/>
              </w:rPr>
              <w:t>Requirement Based</w:t>
            </w:r>
          </w:p>
        </w:tc>
      </w:tr>
      <w:tr w:rsidR="00E13B1C" w:rsidRPr="00E13B1C" w:rsidTr="00E13B1C">
        <w:tc>
          <w:tcPr>
            <w:tcW w:w="0" w:type="auto"/>
            <w:shd w:val="clear" w:color="auto" w:fill="FFFFFF"/>
            <w:tcMar>
              <w:top w:w="90" w:type="dxa"/>
              <w:left w:w="195" w:type="dxa"/>
              <w:bottom w:w="90" w:type="dxa"/>
              <w:right w:w="195" w:type="dxa"/>
            </w:tcMar>
            <w:vAlign w:val="center"/>
            <w:hideMark/>
          </w:tcPr>
          <w:p w:rsidR="00E13B1C" w:rsidRPr="00E13B1C" w:rsidRDefault="00E13B1C" w:rsidP="00E13B1C">
            <w:pPr>
              <w:spacing w:after="240" w:line="240" w:lineRule="auto"/>
              <w:rPr>
                <w:rFonts w:ascii="Segoe UI" w:eastAsia="Times New Roman" w:hAnsi="Segoe UI" w:cs="Segoe UI"/>
                <w:color w:val="24292F"/>
                <w:szCs w:val="24"/>
                <w:lang w:eastAsia="en-IN"/>
              </w:rPr>
            </w:pPr>
            <w:r w:rsidRPr="00E13B1C">
              <w:rPr>
                <w:rFonts w:ascii="Segoe UI" w:eastAsia="Times New Roman" w:hAnsi="Segoe UI" w:cs="Segoe UI"/>
                <w:color w:val="24292F"/>
                <w:szCs w:val="24"/>
                <w:lang w:eastAsia="en-IN"/>
              </w:rPr>
              <w:t>HLTP_2</w:t>
            </w:r>
          </w:p>
        </w:tc>
        <w:tc>
          <w:tcPr>
            <w:tcW w:w="0" w:type="auto"/>
            <w:shd w:val="clear" w:color="auto" w:fill="FFFFFF"/>
            <w:tcMar>
              <w:top w:w="90" w:type="dxa"/>
              <w:left w:w="195" w:type="dxa"/>
              <w:bottom w:w="90" w:type="dxa"/>
              <w:right w:w="195" w:type="dxa"/>
            </w:tcMar>
            <w:vAlign w:val="center"/>
            <w:hideMark/>
          </w:tcPr>
          <w:p w:rsidR="00E13B1C" w:rsidRPr="00E13B1C" w:rsidRDefault="00E13B1C" w:rsidP="00E13B1C">
            <w:pPr>
              <w:spacing w:after="240" w:line="240" w:lineRule="auto"/>
              <w:rPr>
                <w:rFonts w:ascii="Segoe UI" w:eastAsia="Times New Roman" w:hAnsi="Segoe UI" w:cs="Segoe UI"/>
                <w:color w:val="24292F"/>
                <w:szCs w:val="24"/>
                <w:lang w:eastAsia="en-IN"/>
              </w:rPr>
            </w:pPr>
            <w:r w:rsidRPr="00E13B1C">
              <w:rPr>
                <w:rFonts w:ascii="Segoe UI" w:eastAsia="Times New Roman" w:hAnsi="Segoe UI" w:cs="Segoe UI"/>
                <w:color w:val="24292F"/>
                <w:szCs w:val="24"/>
                <w:lang w:eastAsia="en-IN"/>
              </w:rPr>
              <w:t>Player Input 1</w:t>
            </w:r>
          </w:p>
        </w:tc>
        <w:tc>
          <w:tcPr>
            <w:tcW w:w="0" w:type="auto"/>
            <w:shd w:val="clear" w:color="auto" w:fill="FFFFFF"/>
            <w:tcMar>
              <w:top w:w="90" w:type="dxa"/>
              <w:left w:w="195" w:type="dxa"/>
              <w:bottom w:w="90" w:type="dxa"/>
              <w:right w:w="195" w:type="dxa"/>
            </w:tcMar>
            <w:vAlign w:val="center"/>
            <w:hideMark/>
          </w:tcPr>
          <w:p w:rsidR="00E13B1C" w:rsidRPr="00E13B1C" w:rsidRDefault="00E13B1C" w:rsidP="00E13B1C">
            <w:pPr>
              <w:spacing w:after="240" w:line="240" w:lineRule="auto"/>
              <w:rPr>
                <w:rFonts w:ascii="Segoe UI" w:eastAsia="Times New Roman" w:hAnsi="Segoe UI" w:cs="Segoe UI"/>
                <w:color w:val="24292F"/>
                <w:szCs w:val="24"/>
                <w:lang w:eastAsia="en-IN"/>
              </w:rPr>
            </w:pPr>
            <w:r w:rsidRPr="00E13B1C">
              <w:rPr>
                <w:rFonts w:ascii="Segoe UI" w:eastAsia="Times New Roman" w:hAnsi="Segoe UI" w:cs="Segoe UI"/>
                <w:color w:val="24292F"/>
                <w:szCs w:val="24"/>
                <w:lang w:eastAsia="en-IN"/>
              </w:rPr>
              <w:t>Enter Values</w:t>
            </w:r>
          </w:p>
        </w:tc>
        <w:tc>
          <w:tcPr>
            <w:tcW w:w="0" w:type="auto"/>
            <w:shd w:val="clear" w:color="auto" w:fill="FFFFFF"/>
            <w:tcMar>
              <w:top w:w="90" w:type="dxa"/>
              <w:left w:w="195" w:type="dxa"/>
              <w:bottom w:w="90" w:type="dxa"/>
              <w:right w:w="195" w:type="dxa"/>
            </w:tcMar>
            <w:vAlign w:val="center"/>
            <w:hideMark/>
          </w:tcPr>
          <w:p w:rsidR="00E13B1C" w:rsidRPr="00E13B1C" w:rsidRDefault="00E13B1C" w:rsidP="00E13B1C">
            <w:pPr>
              <w:spacing w:after="240" w:line="240" w:lineRule="auto"/>
              <w:rPr>
                <w:rFonts w:ascii="Segoe UI" w:eastAsia="Times New Roman" w:hAnsi="Segoe UI" w:cs="Segoe UI"/>
                <w:color w:val="24292F"/>
                <w:szCs w:val="24"/>
                <w:lang w:eastAsia="en-IN"/>
              </w:rPr>
            </w:pPr>
            <w:r w:rsidRPr="00E13B1C">
              <w:rPr>
                <w:rFonts w:ascii="Segoe UI" w:eastAsia="Times New Roman" w:hAnsi="Segoe UI" w:cs="Segoe UI"/>
                <w:color w:val="24292F"/>
                <w:szCs w:val="24"/>
                <w:lang w:eastAsia="en-IN"/>
              </w:rPr>
              <w:t>SUCCESS</w:t>
            </w:r>
          </w:p>
        </w:tc>
        <w:tc>
          <w:tcPr>
            <w:tcW w:w="0" w:type="auto"/>
            <w:shd w:val="clear" w:color="auto" w:fill="FFFFFF"/>
            <w:tcMar>
              <w:top w:w="90" w:type="dxa"/>
              <w:left w:w="195" w:type="dxa"/>
              <w:bottom w:w="90" w:type="dxa"/>
              <w:right w:w="195" w:type="dxa"/>
            </w:tcMar>
            <w:vAlign w:val="center"/>
            <w:hideMark/>
          </w:tcPr>
          <w:p w:rsidR="00E13B1C" w:rsidRPr="00E13B1C" w:rsidRDefault="00E13B1C" w:rsidP="00E13B1C">
            <w:pPr>
              <w:spacing w:after="240" w:line="240" w:lineRule="auto"/>
              <w:rPr>
                <w:rFonts w:ascii="Segoe UI" w:eastAsia="Times New Roman" w:hAnsi="Segoe UI" w:cs="Segoe UI"/>
                <w:color w:val="24292F"/>
                <w:szCs w:val="24"/>
                <w:lang w:eastAsia="en-IN"/>
              </w:rPr>
            </w:pPr>
            <w:r w:rsidRPr="00E13B1C">
              <w:rPr>
                <w:rFonts w:ascii="Segoe UI" w:eastAsia="Times New Roman" w:hAnsi="Segoe UI" w:cs="Segoe UI"/>
                <w:color w:val="24292F"/>
                <w:szCs w:val="24"/>
                <w:lang w:eastAsia="en-IN"/>
              </w:rPr>
              <w:t>SUCCESS</w:t>
            </w:r>
          </w:p>
        </w:tc>
        <w:tc>
          <w:tcPr>
            <w:tcW w:w="0" w:type="auto"/>
            <w:shd w:val="clear" w:color="auto" w:fill="FFFFFF"/>
            <w:tcMar>
              <w:top w:w="90" w:type="dxa"/>
              <w:left w:w="195" w:type="dxa"/>
              <w:bottom w:w="90" w:type="dxa"/>
              <w:right w:w="195" w:type="dxa"/>
            </w:tcMar>
            <w:vAlign w:val="center"/>
            <w:hideMark/>
          </w:tcPr>
          <w:p w:rsidR="00E13B1C" w:rsidRPr="00E13B1C" w:rsidRDefault="00E13B1C" w:rsidP="00E13B1C">
            <w:pPr>
              <w:spacing w:after="240" w:line="240" w:lineRule="auto"/>
              <w:rPr>
                <w:rFonts w:ascii="Segoe UI" w:eastAsia="Times New Roman" w:hAnsi="Segoe UI" w:cs="Segoe UI"/>
                <w:color w:val="24292F"/>
                <w:szCs w:val="24"/>
                <w:lang w:eastAsia="en-IN"/>
              </w:rPr>
            </w:pPr>
            <w:r w:rsidRPr="00E13B1C">
              <w:rPr>
                <w:rFonts w:ascii="Segoe UI" w:eastAsia="Times New Roman" w:hAnsi="Segoe UI" w:cs="Segoe UI"/>
                <w:color w:val="24292F"/>
                <w:szCs w:val="24"/>
                <w:lang w:eastAsia="en-IN"/>
              </w:rPr>
              <w:t>Requirement Based</w:t>
            </w:r>
          </w:p>
        </w:tc>
      </w:tr>
      <w:tr w:rsidR="00E13B1C" w:rsidRPr="00E13B1C" w:rsidTr="00E13B1C">
        <w:tc>
          <w:tcPr>
            <w:tcW w:w="0" w:type="auto"/>
            <w:shd w:val="clear" w:color="auto" w:fill="FFFFFF"/>
            <w:tcMar>
              <w:top w:w="90" w:type="dxa"/>
              <w:left w:w="195" w:type="dxa"/>
              <w:bottom w:w="90" w:type="dxa"/>
              <w:right w:w="195" w:type="dxa"/>
            </w:tcMar>
            <w:vAlign w:val="center"/>
            <w:hideMark/>
          </w:tcPr>
          <w:p w:rsidR="00E13B1C" w:rsidRPr="00E13B1C" w:rsidRDefault="00E13B1C" w:rsidP="00E13B1C">
            <w:pPr>
              <w:spacing w:after="240" w:line="240" w:lineRule="auto"/>
              <w:rPr>
                <w:rFonts w:ascii="Segoe UI" w:eastAsia="Times New Roman" w:hAnsi="Segoe UI" w:cs="Segoe UI"/>
                <w:color w:val="24292F"/>
                <w:szCs w:val="24"/>
                <w:lang w:eastAsia="en-IN"/>
              </w:rPr>
            </w:pPr>
            <w:r w:rsidRPr="00E13B1C">
              <w:rPr>
                <w:rFonts w:ascii="Segoe UI" w:eastAsia="Times New Roman" w:hAnsi="Segoe UI" w:cs="Segoe UI"/>
                <w:color w:val="24292F"/>
                <w:szCs w:val="24"/>
                <w:lang w:eastAsia="en-IN"/>
              </w:rPr>
              <w:t>HLTP_3</w:t>
            </w:r>
          </w:p>
        </w:tc>
        <w:tc>
          <w:tcPr>
            <w:tcW w:w="0" w:type="auto"/>
            <w:shd w:val="clear" w:color="auto" w:fill="FFFFFF"/>
            <w:tcMar>
              <w:top w:w="90" w:type="dxa"/>
              <w:left w:w="195" w:type="dxa"/>
              <w:bottom w:w="90" w:type="dxa"/>
              <w:right w:w="195" w:type="dxa"/>
            </w:tcMar>
            <w:vAlign w:val="center"/>
            <w:hideMark/>
          </w:tcPr>
          <w:p w:rsidR="00E13B1C" w:rsidRPr="00E13B1C" w:rsidRDefault="00E13B1C" w:rsidP="00E13B1C">
            <w:pPr>
              <w:spacing w:after="240" w:line="240" w:lineRule="auto"/>
              <w:rPr>
                <w:rFonts w:ascii="Segoe UI" w:eastAsia="Times New Roman" w:hAnsi="Segoe UI" w:cs="Segoe UI"/>
                <w:color w:val="24292F"/>
                <w:szCs w:val="24"/>
                <w:lang w:eastAsia="en-IN"/>
              </w:rPr>
            </w:pPr>
            <w:r w:rsidRPr="00E13B1C">
              <w:rPr>
                <w:rFonts w:ascii="Segoe UI" w:eastAsia="Times New Roman" w:hAnsi="Segoe UI" w:cs="Segoe UI"/>
                <w:color w:val="24292F"/>
                <w:szCs w:val="24"/>
                <w:lang w:eastAsia="en-IN"/>
              </w:rPr>
              <w:t>Player Input 2</w:t>
            </w:r>
          </w:p>
        </w:tc>
        <w:tc>
          <w:tcPr>
            <w:tcW w:w="0" w:type="auto"/>
            <w:shd w:val="clear" w:color="auto" w:fill="FFFFFF"/>
            <w:tcMar>
              <w:top w:w="90" w:type="dxa"/>
              <w:left w:w="195" w:type="dxa"/>
              <w:bottom w:w="90" w:type="dxa"/>
              <w:right w:w="195" w:type="dxa"/>
            </w:tcMar>
            <w:vAlign w:val="center"/>
            <w:hideMark/>
          </w:tcPr>
          <w:p w:rsidR="00E13B1C" w:rsidRPr="00E13B1C" w:rsidRDefault="00E13B1C" w:rsidP="00E13B1C">
            <w:pPr>
              <w:spacing w:after="240" w:line="240" w:lineRule="auto"/>
              <w:rPr>
                <w:rFonts w:ascii="Segoe UI" w:eastAsia="Times New Roman" w:hAnsi="Segoe UI" w:cs="Segoe UI"/>
                <w:color w:val="24292F"/>
                <w:szCs w:val="24"/>
                <w:lang w:eastAsia="en-IN"/>
              </w:rPr>
            </w:pPr>
            <w:r w:rsidRPr="00E13B1C">
              <w:rPr>
                <w:rFonts w:ascii="Segoe UI" w:eastAsia="Times New Roman" w:hAnsi="Segoe UI" w:cs="Segoe UI"/>
                <w:color w:val="24292F"/>
                <w:szCs w:val="24"/>
                <w:lang w:eastAsia="en-IN"/>
              </w:rPr>
              <w:t>Enter Values</w:t>
            </w:r>
          </w:p>
        </w:tc>
        <w:tc>
          <w:tcPr>
            <w:tcW w:w="0" w:type="auto"/>
            <w:shd w:val="clear" w:color="auto" w:fill="FFFFFF"/>
            <w:tcMar>
              <w:top w:w="90" w:type="dxa"/>
              <w:left w:w="195" w:type="dxa"/>
              <w:bottom w:w="90" w:type="dxa"/>
              <w:right w:w="195" w:type="dxa"/>
            </w:tcMar>
            <w:vAlign w:val="center"/>
            <w:hideMark/>
          </w:tcPr>
          <w:p w:rsidR="00E13B1C" w:rsidRPr="00E13B1C" w:rsidRDefault="00E13B1C" w:rsidP="00E13B1C">
            <w:pPr>
              <w:spacing w:after="240" w:line="240" w:lineRule="auto"/>
              <w:rPr>
                <w:rFonts w:ascii="Segoe UI" w:eastAsia="Times New Roman" w:hAnsi="Segoe UI" w:cs="Segoe UI"/>
                <w:color w:val="24292F"/>
                <w:szCs w:val="24"/>
                <w:lang w:eastAsia="en-IN"/>
              </w:rPr>
            </w:pPr>
            <w:r w:rsidRPr="00E13B1C">
              <w:rPr>
                <w:rFonts w:ascii="Segoe UI" w:eastAsia="Times New Roman" w:hAnsi="Segoe UI" w:cs="Segoe UI"/>
                <w:color w:val="24292F"/>
                <w:szCs w:val="24"/>
                <w:lang w:eastAsia="en-IN"/>
              </w:rPr>
              <w:t>SUCCESS</w:t>
            </w:r>
          </w:p>
        </w:tc>
        <w:tc>
          <w:tcPr>
            <w:tcW w:w="0" w:type="auto"/>
            <w:shd w:val="clear" w:color="auto" w:fill="FFFFFF"/>
            <w:tcMar>
              <w:top w:w="90" w:type="dxa"/>
              <w:left w:w="195" w:type="dxa"/>
              <w:bottom w:w="90" w:type="dxa"/>
              <w:right w:w="195" w:type="dxa"/>
            </w:tcMar>
            <w:vAlign w:val="center"/>
            <w:hideMark/>
          </w:tcPr>
          <w:p w:rsidR="00E13B1C" w:rsidRPr="00E13B1C" w:rsidRDefault="00E13B1C" w:rsidP="00E13B1C">
            <w:pPr>
              <w:spacing w:after="240" w:line="240" w:lineRule="auto"/>
              <w:rPr>
                <w:rFonts w:ascii="Segoe UI" w:eastAsia="Times New Roman" w:hAnsi="Segoe UI" w:cs="Segoe UI"/>
                <w:color w:val="24292F"/>
                <w:szCs w:val="24"/>
                <w:lang w:eastAsia="en-IN"/>
              </w:rPr>
            </w:pPr>
            <w:r w:rsidRPr="00E13B1C">
              <w:rPr>
                <w:rFonts w:ascii="Segoe UI" w:eastAsia="Times New Roman" w:hAnsi="Segoe UI" w:cs="Segoe UI"/>
                <w:color w:val="24292F"/>
                <w:szCs w:val="24"/>
                <w:lang w:eastAsia="en-IN"/>
              </w:rPr>
              <w:t>SUCCESS</w:t>
            </w:r>
          </w:p>
        </w:tc>
        <w:tc>
          <w:tcPr>
            <w:tcW w:w="0" w:type="auto"/>
            <w:shd w:val="clear" w:color="auto" w:fill="FFFFFF"/>
            <w:tcMar>
              <w:top w:w="90" w:type="dxa"/>
              <w:left w:w="195" w:type="dxa"/>
              <w:bottom w:w="90" w:type="dxa"/>
              <w:right w:w="195" w:type="dxa"/>
            </w:tcMar>
            <w:vAlign w:val="center"/>
            <w:hideMark/>
          </w:tcPr>
          <w:p w:rsidR="00E13B1C" w:rsidRPr="00E13B1C" w:rsidRDefault="00E13B1C" w:rsidP="00E13B1C">
            <w:pPr>
              <w:spacing w:after="240" w:line="240" w:lineRule="auto"/>
              <w:rPr>
                <w:rFonts w:ascii="Segoe UI" w:eastAsia="Times New Roman" w:hAnsi="Segoe UI" w:cs="Segoe UI"/>
                <w:color w:val="24292F"/>
                <w:szCs w:val="24"/>
                <w:lang w:eastAsia="en-IN"/>
              </w:rPr>
            </w:pPr>
            <w:r w:rsidRPr="00E13B1C">
              <w:rPr>
                <w:rFonts w:ascii="Segoe UI" w:eastAsia="Times New Roman" w:hAnsi="Segoe UI" w:cs="Segoe UI"/>
                <w:color w:val="24292F"/>
                <w:szCs w:val="24"/>
                <w:lang w:eastAsia="en-IN"/>
              </w:rPr>
              <w:t>Requirement Based</w:t>
            </w:r>
          </w:p>
        </w:tc>
      </w:tr>
    </w:tbl>
    <w:p w:rsidR="0045024C" w:rsidRPr="007A2D01" w:rsidRDefault="0045024C" w:rsidP="00C36302">
      <w:pPr>
        <w:pStyle w:val="Caption"/>
        <w:rPr>
          <w:rFonts w:cs="Times New Roman"/>
        </w:rPr>
      </w:pPr>
    </w:p>
    <w:p w:rsidR="0045024C" w:rsidRPr="007A2D01" w:rsidRDefault="0045024C" w:rsidP="00124B80">
      <w:pPr>
        <w:pStyle w:val="Heading3"/>
      </w:pPr>
      <w:bookmarkStart w:id="11" w:name="_Toc96429220"/>
      <w:r w:rsidRPr="007A2D01">
        <w:t>Low Level Test Plan</w:t>
      </w:r>
      <w:bookmarkEnd w:id="1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106"/>
        <w:gridCol w:w="1684"/>
        <w:gridCol w:w="1438"/>
        <w:gridCol w:w="1524"/>
        <w:gridCol w:w="1472"/>
        <w:gridCol w:w="1792"/>
      </w:tblGrid>
      <w:tr w:rsidR="00E13B1C" w:rsidRPr="00E13B1C" w:rsidTr="00E13B1C">
        <w:trPr>
          <w:tblHeader/>
        </w:trPr>
        <w:tc>
          <w:tcPr>
            <w:tcW w:w="0" w:type="auto"/>
            <w:shd w:val="clear" w:color="auto" w:fill="FFFFFF"/>
            <w:tcMar>
              <w:top w:w="90" w:type="dxa"/>
              <w:left w:w="195" w:type="dxa"/>
              <w:bottom w:w="90" w:type="dxa"/>
              <w:right w:w="195" w:type="dxa"/>
            </w:tcMar>
            <w:vAlign w:val="center"/>
            <w:hideMark/>
          </w:tcPr>
          <w:p w:rsidR="00E13B1C" w:rsidRPr="00E13B1C" w:rsidRDefault="00E13B1C" w:rsidP="00E13B1C">
            <w:pPr>
              <w:spacing w:after="0" w:line="240" w:lineRule="auto"/>
              <w:jc w:val="center"/>
              <w:rPr>
                <w:rFonts w:ascii="Segoe UI" w:eastAsia="Times New Roman" w:hAnsi="Segoe UI" w:cs="Segoe UI"/>
                <w:b/>
                <w:bCs/>
                <w:color w:val="24292F"/>
                <w:szCs w:val="24"/>
                <w:lang w:eastAsia="en-IN"/>
              </w:rPr>
            </w:pPr>
            <w:r w:rsidRPr="00E13B1C">
              <w:rPr>
                <w:rFonts w:ascii="Segoe UI" w:eastAsia="Times New Roman" w:hAnsi="Segoe UI" w:cs="Segoe UI"/>
                <w:b/>
                <w:bCs/>
                <w:color w:val="24292F"/>
                <w:szCs w:val="24"/>
                <w:lang w:eastAsia="en-IN"/>
              </w:rPr>
              <w:t>ID</w:t>
            </w:r>
          </w:p>
        </w:tc>
        <w:tc>
          <w:tcPr>
            <w:tcW w:w="0" w:type="auto"/>
            <w:shd w:val="clear" w:color="auto" w:fill="FFFFFF"/>
            <w:tcMar>
              <w:top w:w="90" w:type="dxa"/>
              <w:left w:w="195" w:type="dxa"/>
              <w:bottom w:w="90" w:type="dxa"/>
              <w:right w:w="195" w:type="dxa"/>
            </w:tcMar>
            <w:vAlign w:val="center"/>
            <w:hideMark/>
          </w:tcPr>
          <w:p w:rsidR="00E13B1C" w:rsidRPr="00E13B1C" w:rsidRDefault="00E13B1C" w:rsidP="00E13B1C">
            <w:pPr>
              <w:spacing w:after="0" w:line="240" w:lineRule="auto"/>
              <w:jc w:val="center"/>
              <w:rPr>
                <w:rFonts w:ascii="Segoe UI" w:eastAsia="Times New Roman" w:hAnsi="Segoe UI" w:cs="Segoe UI"/>
                <w:b/>
                <w:bCs/>
                <w:color w:val="24292F"/>
                <w:szCs w:val="24"/>
                <w:lang w:eastAsia="en-IN"/>
              </w:rPr>
            </w:pPr>
            <w:r w:rsidRPr="00E13B1C">
              <w:rPr>
                <w:rFonts w:ascii="Segoe UI" w:eastAsia="Times New Roman" w:hAnsi="Segoe UI" w:cs="Segoe UI"/>
                <w:b/>
                <w:bCs/>
                <w:color w:val="24292F"/>
                <w:szCs w:val="24"/>
                <w:lang w:eastAsia="en-IN"/>
              </w:rPr>
              <w:t>Description</w:t>
            </w:r>
          </w:p>
        </w:tc>
        <w:tc>
          <w:tcPr>
            <w:tcW w:w="0" w:type="auto"/>
            <w:shd w:val="clear" w:color="auto" w:fill="FFFFFF"/>
            <w:tcMar>
              <w:top w:w="90" w:type="dxa"/>
              <w:left w:w="195" w:type="dxa"/>
              <w:bottom w:w="90" w:type="dxa"/>
              <w:right w:w="195" w:type="dxa"/>
            </w:tcMar>
            <w:vAlign w:val="center"/>
            <w:hideMark/>
          </w:tcPr>
          <w:p w:rsidR="00E13B1C" w:rsidRPr="00E13B1C" w:rsidRDefault="00E13B1C" w:rsidP="00E13B1C">
            <w:pPr>
              <w:spacing w:after="0" w:line="240" w:lineRule="auto"/>
              <w:jc w:val="center"/>
              <w:rPr>
                <w:rFonts w:ascii="Segoe UI" w:eastAsia="Times New Roman" w:hAnsi="Segoe UI" w:cs="Segoe UI"/>
                <w:b/>
                <w:bCs/>
                <w:color w:val="24292F"/>
                <w:szCs w:val="24"/>
                <w:lang w:eastAsia="en-IN"/>
              </w:rPr>
            </w:pPr>
            <w:r w:rsidRPr="00E13B1C">
              <w:rPr>
                <w:rFonts w:ascii="Segoe UI" w:eastAsia="Times New Roman" w:hAnsi="Segoe UI" w:cs="Segoe UI"/>
                <w:b/>
                <w:bCs/>
                <w:color w:val="24292F"/>
                <w:szCs w:val="24"/>
                <w:lang w:eastAsia="en-IN"/>
              </w:rPr>
              <w:t>Expected I/P</w:t>
            </w:r>
          </w:p>
        </w:tc>
        <w:tc>
          <w:tcPr>
            <w:tcW w:w="0" w:type="auto"/>
            <w:shd w:val="clear" w:color="auto" w:fill="FFFFFF"/>
            <w:tcMar>
              <w:top w:w="90" w:type="dxa"/>
              <w:left w:w="195" w:type="dxa"/>
              <w:bottom w:w="90" w:type="dxa"/>
              <w:right w:w="195" w:type="dxa"/>
            </w:tcMar>
            <w:vAlign w:val="center"/>
            <w:hideMark/>
          </w:tcPr>
          <w:p w:rsidR="00E13B1C" w:rsidRPr="00E13B1C" w:rsidRDefault="00E13B1C" w:rsidP="00E13B1C">
            <w:pPr>
              <w:spacing w:after="0" w:line="240" w:lineRule="auto"/>
              <w:jc w:val="center"/>
              <w:rPr>
                <w:rFonts w:ascii="Segoe UI" w:eastAsia="Times New Roman" w:hAnsi="Segoe UI" w:cs="Segoe UI"/>
                <w:b/>
                <w:bCs/>
                <w:color w:val="24292F"/>
                <w:szCs w:val="24"/>
                <w:lang w:eastAsia="en-IN"/>
              </w:rPr>
            </w:pPr>
            <w:r w:rsidRPr="00E13B1C">
              <w:rPr>
                <w:rFonts w:ascii="Segoe UI" w:eastAsia="Times New Roman" w:hAnsi="Segoe UI" w:cs="Segoe UI"/>
                <w:b/>
                <w:bCs/>
                <w:color w:val="24292F"/>
                <w:szCs w:val="24"/>
                <w:lang w:eastAsia="en-IN"/>
              </w:rPr>
              <w:t>Expected O/P</w:t>
            </w:r>
          </w:p>
        </w:tc>
        <w:tc>
          <w:tcPr>
            <w:tcW w:w="0" w:type="auto"/>
            <w:shd w:val="clear" w:color="auto" w:fill="FFFFFF"/>
            <w:tcMar>
              <w:top w:w="90" w:type="dxa"/>
              <w:left w:w="195" w:type="dxa"/>
              <w:bottom w:w="90" w:type="dxa"/>
              <w:right w:w="195" w:type="dxa"/>
            </w:tcMar>
            <w:vAlign w:val="center"/>
            <w:hideMark/>
          </w:tcPr>
          <w:p w:rsidR="00E13B1C" w:rsidRPr="00E13B1C" w:rsidRDefault="00E13B1C" w:rsidP="00E13B1C">
            <w:pPr>
              <w:spacing w:after="0" w:line="240" w:lineRule="auto"/>
              <w:jc w:val="center"/>
              <w:rPr>
                <w:rFonts w:ascii="Segoe UI" w:eastAsia="Times New Roman" w:hAnsi="Segoe UI" w:cs="Segoe UI"/>
                <w:b/>
                <w:bCs/>
                <w:color w:val="24292F"/>
                <w:szCs w:val="24"/>
                <w:lang w:eastAsia="en-IN"/>
              </w:rPr>
            </w:pPr>
            <w:r w:rsidRPr="00E13B1C">
              <w:rPr>
                <w:rFonts w:ascii="Segoe UI" w:eastAsia="Times New Roman" w:hAnsi="Segoe UI" w:cs="Segoe UI"/>
                <w:b/>
                <w:bCs/>
                <w:color w:val="24292F"/>
                <w:szCs w:val="24"/>
                <w:lang w:eastAsia="en-IN"/>
              </w:rPr>
              <w:t>Actual O/P</w:t>
            </w:r>
          </w:p>
        </w:tc>
        <w:tc>
          <w:tcPr>
            <w:tcW w:w="0" w:type="auto"/>
            <w:shd w:val="clear" w:color="auto" w:fill="FFFFFF"/>
            <w:tcMar>
              <w:top w:w="90" w:type="dxa"/>
              <w:left w:w="195" w:type="dxa"/>
              <w:bottom w:w="90" w:type="dxa"/>
              <w:right w:w="195" w:type="dxa"/>
            </w:tcMar>
            <w:vAlign w:val="center"/>
            <w:hideMark/>
          </w:tcPr>
          <w:p w:rsidR="00E13B1C" w:rsidRPr="00E13B1C" w:rsidRDefault="00E13B1C" w:rsidP="00E13B1C">
            <w:pPr>
              <w:spacing w:after="0" w:line="240" w:lineRule="auto"/>
              <w:jc w:val="center"/>
              <w:rPr>
                <w:rFonts w:ascii="Segoe UI" w:eastAsia="Times New Roman" w:hAnsi="Segoe UI" w:cs="Segoe UI"/>
                <w:b/>
                <w:bCs/>
                <w:color w:val="24292F"/>
                <w:szCs w:val="24"/>
                <w:lang w:eastAsia="en-IN"/>
              </w:rPr>
            </w:pPr>
            <w:r w:rsidRPr="00E13B1C">
              <w:rPr>
                <w:rFonts w:ascii="Segoe UI" w:eastAsia="Times New Roman" w:hAnsi="Segoe UI" w:cs="Segoe UI"/>
                <w:b/>
                <w:bCs/>
                <w:color w:val="24292F"/>
                <w:szCs w:val="24"/>
                <w:lang w:eastAsia="en-IN"/>
              </w:rPr>
              <w:t>Type Of Test</w:t>
            </w:r>
          </w:p>
        </w:tc>
      </w:tr>
      <w:tr w:rsidR="00E13B1C" w:rsidRPr="00E13B1C" w:rsidTr="00E13B1C">
        <w:tc>
          <w:tcPr>
            <w:tcW w:w="0" w:type="auto"/>
            <w:shd w:val="clear" w:color="auto" w:fill="FFFFFF"/>
            <w:tcMar>
              <w:top w:w="90" w:type="dxa"/>
              <w:left w:w="195" w:type="dxa"/>
              <w:bottom w:w="90" w:type="dxa"/>
              <w:right w:w="195" w:type="dxa"/>
            </w:tcMar>
            <w:vAlign w:val="center"/>
            <w:hideMark/>
          </w:tcPr>
          <w:p w:rsidR="00E13B1C" w:rsidRPr="00E13B1C" w:rsidRDefault="00E13B1C" w:rsidP="00E13B1C">
            <w:pPr>
              <w:spacing w:after="0" w:line="240" w:lineRule="auto"/>
              <w:rPr>
                <w:rFonts w:ascii="Segoe UI" w:eastAsia="Times New Roman" w:hAnsi="Segoe UI" w:cs="Segoe UI"/>
                <w:color w:val="24292F"/>
                <w:szCs w:val="24"/>
                <w:lang w:eastAsia="en-IN"/>
              </w:rPr>
            </w:pPr>
            <w:r w:rsidRPr="00E13B1C">
              <w:rPr>
                <w:rFonts w:ascii="Segoe UI" w:eastAsia="Times New Roman" w:hAnsi="Segoe UI" w:cs="Segoe UI"/>
                <w:color w:val="24292F"/>
                <w:szCs w:val="24"/>
                <w:lang w:eastAsia="en-IN"/>
              </w:rPr>
              <w:t>LLTP_1</w:t>
            </w:r>
          </w:p>
        </w:tc>
        <w:tc>
          <w:tcPr>
            <w:tcW w:w="0" w:type="auto"/>
            <w:shd w:val="clear" w:color="auto" w:fill="FFFFFF"/>
            <w:tcMar>
              <w:top w:w="90" w:type="dxa"/>
              <w:left w:w="195" w:type="dxa"/>
              <w:bottom w:w="90" w:type="dxa"/>
              <w:right w:w="195" w:type="dxa"/>
            </w:tcMar>
            <w:vAlign w:val="center"/>
            <w:hideMark/>
          </w:tcPr>
          <w:p w:rsidR="00E13B1C" w:rsidRPr="00E13B1C" w:rsidRDefault="00E13B1C" w:rsidP="00E13B1C">
            <w:pPr>
              <w:spacing w:after="0" w:line="240" w:lineRule="auto"/>
              <w:rPr>
                <w:rFonts w:ascii="Segoe UI" w:eastAsia="Times New Roman" w:hAnsi="Segoe UI" w:cs="Segoe UI"/>
                <w:color w:val="24292F"/>
                <w:szCs w:val="24"/>
                <w:lang w:eastAsia="en-IN"/>
              </w:rPr>
            </w:pPr>
            <w:r w:rsidRPr="00E13B1C">
              <w:rPr>
                <w:rFonts w:ascii="Segoe UI" w:eastAsia="Times New Roman" w:hAnsi="Segoe UI" w:cs="Segoe UI"/>
                <w:color w:val="24292F"/>
                <w:szCs w:val="24"/>
                <w:lang w:eastAsia="en-IN"/>
              </w:rPr>
              <w:t>User Input</w:t>
            </w:r>
          </w:p>
        </w:tc>
        <w:tc>
          <w:tcPr>
            <w:tcW w:w="0" w:type="auto"/>
            <w:shd w:val="clear" w:color="auto" w:fill="FFFFFF"/>
            <w:tcMar>
              <w:top w:w="90" w:type="dxa"/>
              <w:left w:w="195" w:type="dxa"/>
              <w:bottom w:w="90" w:type="dxa"/>
              <w:right w:w="195" w:type="dxa"/>
            </w:tcMar>
            <w:vAlign w:val="center"/>
            <w:hideMark/>
          </w:tcPr>
          <w:p w:rsidR="00E13B1C" w:rsidRPr="00E13B1C" w:rsidRDefault="00E13B1C" w:rsidP="00E13B1C">
            <w:pPr>
              <w:spacing w:after="0" w:line="240" w:lineRule="auto"/>
              <w:rPr>
                <w:rFonts w:ascii="Segoe UI" w:eastAsia="Times New Roman" w:hAnsi="Segoe UI" w:cs="Segoe UI"/>
                <w:color w:val="24292F"/>
                <w:szCs w:val="24"/>
                <w:lang w:eastAsia="en-IN"/>
              </w:rPr>
            </w:pPr>
            <w:r w:rsidRPr="00E13B1C">
              <w:rPr>
                <w:rFonts w:ascii="Segoe UI" w:eastAsia="Times New Roman" w:hAnsi="Segoe UI" w:cs="Segoe UI"/>
                <w:color w:val="24292F"/>
                <w:szCs w:val="24"/>
                <w:lang w:eastAsia="en-IN"/>
              </w:rPr>
              <w:t>(0)</w:t>
            </w:r>
          </w:p>
        </w:tc>
        <w:tc>
          <w:tcPr>
            <w:tcW w:w="0" w:type="auto"/>
            <w:shd w:val="clear" w:color="auto" w:fill="FFFFFF"/>
            <w:tcMar>
              <w:top w:w="90" w:type="dxa"/>
              <w:left w:w="195" w:type="dxa"/>
              <w:bottom w:w="90" w:type="dxa"/>
              <w:right w:w="195" w:type="dxa"/>
            </w:tcMar>
            <w:vAlign w:val="center"/>
            <w:hideMark/>
          </w:tcPr>
          <w:p w:rsidR="00E13B1C" w:rsidRPr="00E13B1C" w:rsidRDefault="00E13B1C" w:rsidP="00E13B1C">
            <w:pPr>
              <w:spacing w:after="0" w:line="240" w:lineRule="auto"/>
              <w:rPr>
                <w:rFonts w:ascii="Segoe UI" w:eastAsia="Times New Roman" w:hAnsi="Segoe UI" w:cs="Segoe UI"/>
                <w:color w:val="24292F"/>
                <w:szCs w:val="24"/>
                <w:lang w:eastAsia="en-IN"/>
              </w:rPr>
            </w:pPr>
            <w:r w:rsidRPr="00E13B1C">
              <w:rPr>
                <w:rFonts w:ascii="Segoe UI" w:eastAsia="Times New Roman" w:hAnsi="Segoe UI" w:cs="Segoe UI"/>
                <w:color w:val="24292F"/>
                <w:szCs w:val="24"/>
                <w:lang w:eastAsia="en-IN"/>
              </w:rPr>
              <w:t>Value Increases For Player 1</w:t>
            </w:r>
          </w:p>
        </w:tc>
        <w:tc>
          <w:tcPr>
            <w:tcW w:w="0" w:type="auto"/>
            <w:shd w:val="clear" w:color="auto" w:fill="FFFFFF"/>
            <w:tcMar>
              <w:top w:w="90" w:type="dxa"/>
              <w:left w:w="195" w:type="dxa"/>
              <w:bottom w:w="90" w:type="dxa"/>
              <w:right w:w="195" w:type="dxa"/>
            </w:tcMar>
            <w:vAlign w:val="center"/>
            <w:hideMark/>
          </w:tcPr>
          <w:p w:rsidR="00E13B1C" w:rsidRPr="00E13B1C" w:rsidRDefault="00E13B1C" w:rsidP="00E13B1C">
            <w:pPr>
              <w:spacing w:after="0" w:line="240" w:lineRule="auto"/>
              <w:rPr>
                <w:rFonts w:ascii="Segoe UI" w:eastAsia="Times New Roman" w:hAnsi="Segoe UI" w:cs="Segoe UI"/>
                <w:color w:val="24292F"/>
                <w:szCs w:val="24"/>
                <w:lang w:eastAsia="en-IN"/>
              </w:rPr>
            </w:pPr>
            <w:r w:rsidRPr="00E13B1C">
              <w:rPr>
                <w:rFonts w:ascii="Segoe UI" w:eastAsia="Times New Roman" w:hAnsi="Segoe UI" w:cs="Segoe UI"/>
                <w:color w:val="24292F"/>
                <w:szCs w:val="24"/>
                <w:lang w:eastAsia="en-IN"/>
              </w:rPr>
              <w:t>Value Increases For Player 1</w:t>
            </w:r>
          </w:p>
        </w:tc>
        <w:tc>
          <w:tcPr>
            <w:tcW w:w="0" w:type="auto"/>
            <w:shd w:val="clear" w:color="auto" w:fill="FFFFFF"/>
            <w:tcMar>
              <w:top w:w="90" w:type="dxa"/>
              <w:left w:w="195" w:type="dxa"/>
              <w:bottom w:w="90" w:type="dxa"/>
              <w:right w:w="195" w:type="dxa"/>
            </w:tcMar>
            <w:vAlign w:val="center"/>
            <w:hideMark/>
          </w:tcPr>
          <w:p w:rsidR="00E13B1C" w:rsidRPr="00E13B1C" w:rsidRDefault="00E13B1C" w:rsidP="00E13B1C">
            <w:pPr>
              <w:spacing w:after="0" w:line="240" w:lineRule="auto"/>
              <w:rPr>
                <w:rFonts w:ascii="Segoe UI" w:eastAsia="Times New Roman" w:hAnsi="Segoe UI" w:cs="Segoe UI"/>
                <w:color w:val="24292F"/>
                <w:szCs w:val="24"/>
                <w:lang w:eastAsia="en-IN"/>
              </w:rPr>
            </w:pPr>
            <w:r w:rsidRPr="00E13B1C">
              <w:rPr>
                <w:rFonts w:ascii="Segoe UI" w:eastAsia="Times New Roman" w:hAnsi="Segoe UI" w:cs="Segoe UI"/>
                <w:color w:val="24292F"/>
                <w:szCs w:val="24"/>
                <w:lang w:eastAsia="en-IN"/>
              </w:rPr>
              <w:t>Requirement Based</w:t>
            </w:r>
          </w:p>
        </w:tc>
      </w:tr>
      <w:tr w:rsidR="00E13B1C" w:rsidRPr="00E13B1C" w:rsidTr="00E13B1C">
        <w:tc>
          <w:tcPr>
            <w:tcW w:w="0" w:type="auto"/>
            <w:shd w:val="clear" w:color="auto" w:fill="FFFFFF"/>
            <w:tcMar>
              <w:top w:w="90" w:type="dxa"/>
              <w:left w:w="195" w:type="dxa"/>
              <w:bottom w:w="90" w:type="dxa"/>
              <w:right w:w="195" w:type="dxa"/>
            </w:tcMar>
            <w:vAlign w:val="center"/>
            <w:hideMark/>
          </w:tcPr>
          <w:p w:rsidR="00E13B1C" w:rsidRPr="00E13B1C" w:rsidRDefault="00E13B1C" w:rsidP="00E13B1C">
            <w:pPr>
              <w:spacing w:after="0" w:line="240" w:lineRule="auto"/>
              <w:rPr>
                <w:rFonts w:ascii="Segoe UI" w:eastAsia="Times New Roman" w:hAnsi="Segoe UI" w:cs="Segoe UI"/>
                <w:color w:val="24292F"/>
                <w:szCs w:val="24"/>
                <w:lang w:eastAsia="en-IN"/>
              </w:rPr>
            </w:pPr>
            <w:r w:rsidRPr="00E13B1C">
              <w:rPr>
                <w:rFonts w:ascii="Segoe UI" w:eastAsia="Times New Roman" w:hAnsi="Segoe UI" w:cs="Segoe UI"/>
                <w:color w:val="24292F"/>
                <w:szCs w:val="24"/>
                <w:lang w:eastAsia="en-IN"/>
              </w:rPr>
              <w:t>LLTP_2</w:t>
            </w:r>
          </w:p>
        </w:tc>
        <w:tc>
          <w:tcPr>
            <w:tcW w:w="0" w:type="auto"/>
            <w:shd w:val="clear" w:color="auto" w:fill="FFFFFF"/>
            <w:tcMar>
              <w:top w:w="90" w:type="dxa"/>
              <w:left w:w="195" w:type="dxa"/>
              <w:bottom w:w="90" w:type="dxa"/>
              <w:right w:w="195" w:type="dxa"/>
            </w:tcMar>
            <w:vAlign w:val="center"/>
            <w:hideMark/>
          </w:tcPr>
          <w:p w:rsidR="00E13B1C" w:rsidRPr="00E13B1C" w:rsidRDefault="00E13B1C" w:rsidP="00E13B1C">
            <w:pPr>
              <w:spacing w:after="0" w:line="240" w:lineRule="auto"/>
              <w:rPr>
                <w:rFonts w:ascii="Segoe UI" w:eastAsia="Times New Roman" w:hAnsi="Segoe UI" w:cs="Segoe UI"/>
                <w:color w:val="24292F"/>
                <w:szCs w:val="24"/>
                <w:lang w:eastAsia="en-IN"/>
              </w:rPr>
            </w:pPr>
            <w:r w:rsidRPr="00E13B1C">
              <w:rPr>
                <w:rFonts w:ascii="Segoe UI" w:eastAsia="Times New Roman" w:hAnsi="Segoe UI" w:cs="Segoe UI"/>
                <w:color w:val="24292F"/>
                <w:szCs w:val="24"/>
                <w:lang w:eastAsia="en-IN"/>
              </w:rPr>
              <w:t>User Input</w:t>
            </w:r>
          </w:p>
        </w:tc>
        <w:tc>
          <w:tcPr>
            <w:tcW w:w="0" w:type="auto"/>
            <w:shd w:val="clear" w:color="auto" w:fill="FFFFFF"/>
            <w:tcMar>
              <w:top w:w="90" w:type="dxa"/>
              <w:left w:w="195" w:type="dxa"/>
              <w:bottom w:w="90" w:type="dxa"/>
              <w:right w:w="195" w:type="dxa"/>
            </w:tcMar>
            <w:vAlign w:val="center"/>
            <w:hideMark/>
          </w:tcPr>
          <w:p w:rsidR="00E13B1C" w:rsidRPr="00E13B1C" w:rsidRDefault="00E13B1C" w:rsidP="00E13B1C">
            <w:pPr>
              <w:spacing w:after="0" w:line="240" w:lineRule="auto"/>
              <w:rPr>
                <w:rFonts w:ascii="Segoe UI" w:eastAsia="Times New Roman" w:hAnsi="Segoe UI" w:cs="Segoe UI"/>
                <w:color w:val="24292F"/>
                <w:szCs w:val="24"/>
                <w:lang w:eastAsia="en-IN"/>
              </w:rPr>
            </w:pPr>
            <w:r w:rsidRPr="00E13B1C">
              <w:rPr>
                <w:rFonts w:ascii="Segoe UI" w:eastAsia="Times New Roman" w:hAnsi="Segoe UI" w:cs="Segoe UI"/>
                <w:color w:val="24292F"/>
                <w:szCs w:val="24"/>
                <w:lang w:eastAsia="en-IN"/>
              </w:rPr>
              <w:t>(1)</w:t>
            </w:r>
          </w:p>
        </w:tc>
        <w:tc>
          <w:tcPr>
            <w:tcW w:w="0" w:type="auto"/>
            <w:shd w:val="clear" w:color="auto" w:fill="FFFFFF"/>
            <w:tcMar>
              <w:top w:w="90" w:type="dxa"/>
              <w:left w:w="195" w:type="dxa"/>
              <w:bottom w:w="90" w:type="dxa"/>
              <w:right w:w="195" w:type="dxa"/>
            </w:tcMar>
            <w:vAlign w:val="center"/>
            <w:hideMark/>
          </w:tcPr>
          <w:p w:rsidR="00E13B1C" w:rsidRPr="00E13B1C" w:rsidRDefault="00E13B1C" w:rsidP="00E13B1C">
            <w:pPr>
              <w:spacing w:after="0" w:line="240" w:lineRule="auto"/>
              <w:rPr>
                <w:rFonts w:ascii="Segoe UI" w:eastAsia="Times New Roman" w:hAnsi="Segoe UI" w:cs="Segoe UI"/>
                <w:color w:val="24292F"/>
                <w:szCs w:val="24"/>
                <w:lang w:eastAsia="en-IN"/>
              </w:rPr>
            </w:pPr>
            <w:r w:rsidRPr="00E13B1C">
              <w:rPr>
                <w:rFonts w:ascii="Segoe UI" w:eastAsia="Times New Roman" w:hAnsi="Segoe UI" w:cs="Segoe UI"/>
                <w:color w:val="24292F"/>
                <w:szCs w:val="24"/>
                <w:lang w:eastAsia="en-IN"/>
              </w:rPr>
              <w:t>Value Increases For Player 2</w:t>
            </w:r>
          </w:p>
        </w:tc>
        <w:tc>
          <w:tcPr>
            <w:tcW w:w="0" w:type="auto"/>
            <w:shd w:val="clear" w:color="auto" w:fill="FFFFFF"/>
            <w:tcMar>
              <w:top w:w="90" w:type="dxa"/>
              <w:left w:w="195" w:type="dxa"/>
              <w:bottom w:w="90" w:type="dxa"/>
              <w:right w:w="195" w:type="dxa"/>
            </w:tcMar>
            <w:vAlign w:val="center"/>
            <w:hideMark/>
          </w:tcPr>
          <w:p w:rsidR="00E13B1C" w:rsidRPr="00E13B1C" w:rsidRDefault="00E13B1C" w:rsidP="00E13B1C">
            <w:pPr>
              <w:spacing w:after="0" w:line="240" w:lineRule="auto"/>
              <w:rPr>
                <w:rFonts w:ascii="Segoe UI" w:eastAsia="Times New Roman" w:hAnsi="Segoe UI" w:cs="Segoe UI"/>
                <w:color w:val="24292F"/>
                <w:szCs w:val="24"/>
                <w:lang w:eastAsia="en-IN"/>
              </w:rPr>
            </w:pPr>
            <w:r w:rsidRPr="00E13B1C">
              <w:rPr>
                <w:rFonts w:ascii="Segoe UI" w:eastAsia="Times New Roman" w:hAnsi="Segoe UI" w:cs="Segoe UI"/>
                <w:color w:val="24292F"/>
                <w:szCs w:val="24"/>
                <w:lang w:eastAsia="en-IN"/>
              </w:rPr>
              <w:t>Value Increases For Player 2</w:t>
            </w:r>
          </w:p>
        </w:tc>
        <w:tc>
          <w:tcPr>
            <w:tcW w:w="0" w:type="auto"/>
            <w:shd w:val="clear" w:color="auto" w:fill="FFFFFF"/>
            <w:tcMar>
              <w:top w:w="90" w:type="dxa"/>
              <w:left w:w="195" w:type="dxa"/>
              <w:bottom w:w="90" w:type="dxa"/>
              <w:right w:w="195" w:type="dxa"/>
            </w:tcMar>
            <w:vAlign w:val="center"/>
            <w:hideMark/>
          </w:tcPr>
          <w:p w:rsidR="00E13B1C" w:rsidRPr="00E13B1C" w:rsidRDefault="00E13B1C" w:rsidP="00E13B1C">
            <w:pPr>
              <w:spacing w:after="0" w:line="240" w:lineRule="auto"/>
              <w:rPr>
                <w:rFonts w:ascii="Segoe UI" w:eastAsia="Times New Roman" w:hAnsi="Segoe UI" w:cs="Segoe UI"/>
                <w:color w:val="24292F"/>
                <w:szCs w:val="24"/>
                <w:lang w:eastAsia="en-IN"/>
              </w:rPr>
            </w:pPr>
            <w:r w:rsidRPr="00E13B1C">
              <w:rPr>
                <w:rFonts w:ascii="Segoe UI" w:eastAsia="Times New Roman" w:hAnsi="Segoe UI" w:cs="Segoe UI"/>
                <w:color w:val="24292F"/>
                <w:szCs w:val="24"/>
                <w:lang w:eastAsia="en-IN"/>
              </w:rPr>
              <w:t>Requirement Based</w:t>
            </w:r>
          </w:p>
        </w:tc>
      </w:tr>
    </w:tbl>
    <w:p w:rsidR="0045024C" w:rsidRPr="007A2D01" w:rsidRDefault="0045024C" w:rsidP="00124B80">
      <w:pPr>
        <w:spacing w:after="0"/>
        <w:rPr>
          <w:rFonts w:cs="Times New Roman"/>
        </w:rPr>
      </w:pPr>
    </w:p>
    <w:p w:rsidR="0045024C" w:rsidRPr="00E84921" w:rsidRDefault="0045024C" w:rsidP="00124B80">
      <w:pPr>
        <w:pStyle w:val="Heading2"/>
      </w:pPr>
      <w:bookmarkStart w:id="12" w:name="_Toc96429221"/>
      <w:r w:rsidRPr="00E84921">
        <w:t>Implementation and Summary</w:t>
      </w:r>
      <w:bookmarkEnd w:id="12"/>
    </w:p>
    <w:p w:rsidR="0045024C" w:rsidRPr="007A2D01" w:rsidRDefault="0045024C" w:rsidP="00124B80">
      <w:pPr>
        <w:pStyle w:val="Heading3"/>
      </w:pPr>
      <w:bookmarkStart w:id="13" w:name="_Toc96429222"/>
      <w:r w:rsidRPr="007A2D01">
        <w:t>Git Link:</w:t>
      </w:r>
      <w:bookmarkEnd w:id="13"/>
    </w:p>
    <w:p w:rsidR="00E84921" w:rsidRDefault="0045024C" w:rsidP="00124B80">
      <w:pPr>
        <w:spacing w:after="0"/>
        <w:rPr>
          <w:rFonts w:cs="Times New Roman"/>
        </w:rPr>
      </w:pPr>
      <w:r w:rsidRPr="007A2D01">
        <w:rPr>
          <w:rFonts w:cs="Times New Roman"/>
        </w:rPr>
        <w:t xml:space="preserve">Link: </w:t>
      </w:r>
      <w:hyperlink r:id="rId10" w:history="1">
        <w:r w:rsidR="00A85411" w:rsidRPr="00651C1C">
          <w:rPr>
            <w:rStyle w:val="Hyperlink"/>
            <w:rFonts w:cs="Times New Roman"/>
          </w:rPr>
          <w:t>https://github.com/muthupbalag1310/M1_APPLICATION_SHUTTLESCORE.git</w:t>
        </w:r>
      </w:hyperlink>
    </w:p>
    <w:p w:rsidR="00A85411" w:rsidRPr="00A85411" w:rsidRDefault="00A85411" w:rsidP="00124B80">
      <w:pPr>
        <w:spacing w:after="0"/>
        <w:rPr>
          <w:rStyle w:val="Heading1Char"/>
          <w:b w:val="0"/>
          <w:sz w:val="24"/>
        </w:rPr>
      </w:pPr>
    </w:p>
    <w:p w:rsidR="00B7464B" w:rsidRDefault="0045024C" w:rsidP="00B7464B">
      <w:pPr>
        <w:pStyle w:val="Caption"/>
        <w:rPr>
          <w:rFonts w:cs="Times New Roman"/>
        </w:rPr>
      </w:pPr>
      <w:bookmarkStart w:id="14" w:name="_Toc96429223"/>
      <w:r w:rsidRPr="005738D6">
        <w:rPr>
          <w:rStyle w:val="Heading3Char"/>
        </w:rPr>
        <w:t>Git Dashboard</w:t>
      </w:r>
      <w:bookmarkEnd w:id="14"/>
      <w:r w:rsidRPr="00E84921">
        <w:rPr>
          <w:rStyle w:val="Heading2Char"/>
        </w:rPr>
        <w:tab/>
      </w:r>
      <w:r w:rsidRPr="007A2D01">
        <w:rPr>
          <w:rFonts w:cs="Times New Roman"/>
        </w:rPr>
        <w:tab/>
      </w:r>
      <w:r w:rsidRPr="007A2D01">
        <w:rPr>
          <w:rFonts w:cs="Times New Roman"/>
        </w:rPr>
        <w:tab/>
      </w:r>
      <w:r w:rsidRPr="007A2D01">
        <w:rPr>
          <w:rFonts w:cs="Times New Roman"/>
        </w:rPr>
        <w:tab/>
      </w:r>
      <w:r w:rsidRPr="007A2D01">
        <w:rPr>
          <w:rFonts w:cs="Times New Roman"/>
          <w:noProof/>
          <w:lang w:eastAsia="en-IN"/>
        </w:rPr>
        <w:drawing>
          <wp:inline distT="0" distB="0" distL="0" distR="0">
            <wp:extent cx="5731510" cy="1137920"/>
            <wp:effectExtent l="0" t="0" r="254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731510" cy="1137920"/>
                    </a:xfrm>
                    <a:prstGeom prst="rect">
                      <a:avLst/>
                    </a:prstGeom>
                  </pic:spPr>
                </pic:pic>
              </a:graphicData>
            </a:graphic>
          </wp:inline>
        </w:drawing>
      </w:r>
    </w:p>
    <w:p w:rsidR="00B7464B" w:rsidRPr="00B7464B" w:rsidRDefault="00B7464B" w:rsidP="00B7464B">
      <w:pPr>
        <w:pStyle w:val="Caption"/>
        <w:ind w:left="2160" w:firstLine="720"/>
        <w:rPr>
          <w:i w:val="0"/>
          <w:sz w:val="24"/>
          <w:szCs w:val="24"/>
        </w:rPr>
      </w:pPr>
      <w:bookmarkStart w:id="15" w:name="_Toc96434890"/>
      <w:r w:rsidRPr="00B7464B">
        <w:rPr>
          <w:i w:val="0"/>
          <w:sz w:val="24"/>
          <w:szCs w:val="24"/>
        </w:rPr>
        <w:t xml:space="preserve">Figure </w:t>
      </w:r>
      <w:r w:rsidRPr="00B7464B">
        <w:rPr>
          <w:i w:val="0"/>
          <w:sz w:val="24"/>
          <w:szCs w:val="24"/>
        </w:rPr>
        <w:fldChar w:fldCharType="begin"/>
      </w:r>
      <w:r w:rsidRPr="00B7464B">
        <w:rPr>
          <w:i w:val="0"/>
          <w:sz w:val="24"/>
          <w:szCs w:val="24"/>
        </w:rPr>
        <w:instrText xml:space="preserve"> SEQ Figure \* ARABIC </w:instrText>
      </w:r>
      <w:r w:rsidRPr="00B7464B">
        <w:rPr>
          <w:i w:val="0"/>
          <w:sz w:val="24"/>
          <w:szCs w:val="24"/>
        </w:rPr>
        <w:fldChar w:fldCharType="separate"/>
      </w:r>
      <w:r w:rsidRPr="00B7464B">
        <w:rPr>
          <w:i w:val="0"/>
          <w:noProof/>
          <w:sz w:val="24"/>
          <w:szCs w:val="24"/>
        </w:rPr>
        <w:t>2</w:t>
      </w:r>
      <w:r w:rsidRPr="00B7464B">
        <w:rPr>
          <w:i w:val="0"/>
          <w:sz w:val="24"/>
          <w:szCs w:val="24"/>
        </w:rPr>
        <w:fldChar w:fldCharType="end"/>
      </w:r>
      <w:r w:rsidRPr="00B7464B">
        <w:rPr>
          <w:i w:val="0"/>
          <w:sz w:val="24"/>
          <w:szCs w:val="24"/>
        </w:rPr>
        <w:t xml:space="preserve"> Git Dashboard</w:t>
      </w:r>
      <w:bookmarkEnd w:id="15"/>
    </w:p>
    <w:p w:rsidR="0045024C" w:rsidRPr="00E84921" w:rsidRDefault="0045024C" w:rsidP="00124B80">
      <w:pPr>
        <w:pStyle w:val="Heading3"/>
      </w:pPr>
      <w:bookmarkStart w:id="16" w:name="_Toc96429224"/>
      <w:r w:rsidRPr="00E84921">
        <w:lastRenderedPageBreak/>
        <w:t>Summary</w:t>
      </w:r>
      <w:bookmarkEnd w:id="16"/>
    </w:p>
    <w:p w:rsidR="008A5C5C" w:rsidRPr="007A2D01" w:rsidRDefault="0045024C" w:rsidP="00124B80">
      <w:pPr>
        <w:pStyle w:val="Heading3"/>
        <w:rPr>
          <w:rFonts w:cs="Times New Roman"/>
        </w:rPr>
      </w:pPr>
      <w:bookmarkStart w:id="17" w:name="_Toc96429225"/>
      <w:r w:rsidRPr="007A2D01">
        <w:t>Git Inspector S</w:t>
      </w:r>
      <w:r w:rsidR="008A5C5C" w:rsidRPr="007A2D01">
        <w:t>ummary</w:t>
      </w:r>
      <w:bookmarkEnd w:id="17"/>
    </w:p>
    <w:p w:rsidR="0045024C" w:rsidRPr="007A2D01" w:rsidRDefault="00EB3FA4" w:rsidP="00124B80">
      <w:pPr>
        <w:spacing w:after="0"/>
        <w:rPr>
          <w:rFonts w:cs="Times New Roman"/>
        </w:rPr>
      </w:pPr>
      <w:r w:rsidRPr="00EB3FA4">
        <w:rPr>
          <w:rFonts w:cs="Times New Roman"/>
          <w:noProof/>
          <w:lang w:eastAsia="en-IN"/>
        </w:rPr>
        <w:drawing>
          <wp:inline distT="0" distB="0" distL="0" distR="0" wp14:anchorId="10FE42F7" wp14:editId="3C89B0FC">
            <wp:extent cx="5748867" cy="1909098"/>
            <wp:effectExtent l="0" t="0" r="444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13397" cy="1930527"/>
                    </a:xfrm>
                    <a:prstGeom prst="rect">
                      <a:avLst/>
                    </a:prstGeom>
                  </pic:spPr>
                </pic:pic>
              </a:graphicData>
            </a:graphic>
          </wp:inline>
        </w:drawing>
      </w:r>
    </w:p>
    <w:p w:rsidR="008A5C5C" w:rsidRPr="0009393D" w:rsidRDefault="0009393D" w:rsidP="0009393D">
      <w:pPr>
        <w:pStyle w:val="Caption"/>
        <w:ind w:left="2880" w:firstLine="720"/>
        <w:rPr>
          <w:rFonts w:cs="Times New Roman"/>
          <w:i w:val="0"/>
          <w:sz w:val="24"/>
          <w:szCs w:val="24"/>
        </w:rPr>
      </w:pPr>
      <w:bookmarkStart w:id="18" w:name="_Toc96434891"/>
      <w:r w:rsidRPr="0009393D">
        <w:rPr>
          <w:i w:val="0"/>
          <w:sz w:val="24"/>
          <w:szCs w:val="24"/>
        </w:rPr>
        <w:t xml:space="preserve">Figure </w:t>
      </w:r>
      <w:r w:rsidRPr="0009393D">
        <w:rPr>
          <w:i w:val="0"/>
          <w:sz w:val="24"/>
          <w:szCs w:val="24"/>
        </w:rPr>
        <w:fldChar w:fldCharType="begin"/>
      </w:r>
      <w:r w:rsidRPr="0009393D">
        <w:rPr>
          <w:i w:val="0"/>
          <w:sz w:val="24"/>
          <w:szCs w:val="24"/>
        </w:rPr>
        <w:instrText xml:space="preserve"> SEQ Figure \* ARABIC </w:instrText>
      </w:r>
      <w:r w:rsidRPr="0009393D">
        <w:rPr>
          <w:i w:val="0"/>
          <w:sz w:val="24"/>
          <w:szCs w:val="24"/>
        </w:rPr>
        <w:fldChar w:fldCharType="separate"/>
      </w:r>
      <w:r w:rsidR="00B7464B">
        <w:rPr>
          <w:i w:val="0"/>
          <w:noProof/>
          <w:sz w:val="24"/>
          <w:szCs w:val="24"/>
        </w:rPr>
        <w:t>3</w:t>
      </w:r>
      <w:r w:rsidRPr="0009393D">
        <w:rPr>
          <w:i w:val="0"/>
          <w:sz w:val="24"/>
          <w:szCs w:val="24"/>
        </w:rPr>
        <w:fldChar w:fldCharType="end"/>
      </w:r>
      <w:r w:rsidRPr="0009393D">
        <w:rPr>
          <w:i w:val="0"/>
          <w:sz w:val="24"/>
          <w:szCs w:val="24"/>
        </w:rPr>
        <w:t xml:space="preserve"> </w:t>
      </w:r>
      <w:r w:rsidR="008A5C5C" w:rsidRPr="0009393D">
        <w:rPr>
          <w:rFonts w:cs="Times New Roman"/>
          <w:i w:val="0"/>
          <w:sz w:val="24"/>
          <w:szCs w:val="24"/>
        </w:rPr>
        <w:t>Git Inspector Summary</w:t>
      </w:r>
      <w:bookmarkEnd w:id="18"/>
    </w:p>
    <w:p w:rsidR="008A5C5C" w:rsidRDefault="008A5C5C" w:rsidP="00124B80">
      <w:pPr>
        <w:spacing w:after="0"/>
        <w:rPr>
          <w:rFonts w:cs="Times New Roman"/>
        </w:rPr>
      </w:pPr>
    </w:p>
    <w:p w:rsidR="005738D6" w:rsidRDefault="005738D6" w:rsidP="00124B80">
      <w:pPr>
        <w:spacing w:after="0"/>
        <w:rPr>
          <w:rFonts w:cs="Times New Roman"/>
        </w:rPr>
      </w:pPr>
    </w:p>
    <w:p w:rsidR="005738D6" w:rsidRDefault="005738D6" w:rsidP="00124B80">
      <w:pPr>
        <w:spacing w:after="0"/>
        <w:rPr>
          <w:rFonts w:cs="Times New Roman"/>
        </w:rPr>
      </w:pPr>
    </w:p>
    <w:p w:rsidR="005738D6" w:rsidRDefault="005738D6" w:rsidP="00124B80">
      <w:pPr>
        <w:spacing w:after="0"/>
        <w:rPr>
          <w:rFonts w:cs="Times New Roman"/>
        </w:rPr>
      </w:pPr>
    </w:p>
    <w:p w:rsidR="005738D6" w:rsidRDefault="005738D6" w:rsidP="00124B80">
      <w:pPr>
        <w:spacing w:after="0"/>
        <w:rPr>
          <w:rFonts w:cs="Times New Roman"/>
        </w:rPr>
      </w:pPr>
    </w:p>
    <w:p w:rsidR="006E65B7" w:rsidRDefault="006E65B7" w:rsidP="00124B80">
      <w:pPr>
        <w:spacing w:after="0"/>
        <w:rPr>
          <w:rFonts w:cs="Times New Roman"/>
        </w:rPr>
      </w:pPr>
    </w:p>
    <w:p w:rsidR="006E65B7" w:rsidRDefault="006E65B7" w:rsidP="00124B80">
      <w:pPr>
        <w:spacing w:after="0"/>
        <w:rPr>
          <w:rFonts w:cs="Times New Roman"/>
        </w:rPr>
      </w:pPr>
    </w:p>
    <w:p w:rsidR="006E65B7" w:rsidRDefault="006E65B7" w:rsidP="00124B80">
      <w:pPr>
        <w:spacing w:after="0"/>
        <w:rPr>
          <w:rFonts w:cs="Times New Roman"/>
        </w:rPr>
      </w:pPr>
    </w:p>
    <w:p w:rsidR="006E65B7" w:rsidRDefault="006E65B7" w:rsidP="00124B80">
      <w:pPr>
        <w:spacing w:after="0"/>
        <w:rPr>
          <w:rFonts w:cs="Times New Roman"/>
        </w:rPr>
      </w:pPr>
    </w:p>
    <w:p w:rsidR="006E65B7" w:rsidRDefault="006E65B7" w:rsidP="00124B80">
      <w:pPr>
        <w:spacing w:after="0"/>
        <w:rPr>
          <w:rFonts w:cs="Times New Roman"/>
        </w:rPr>
      </w:pPr>
    </w:p>
    <w:p w:rsidR="006E65B7" w:rsidRDefault="006E65B7" w:rsidP="00124B80">
      <w:pPr>
        <w:spacing w:after="0"/>
        <w:rPr>
          <w:rFonts w:cs="Times New Roman"/>
        </w:rPr>
      </w:pPr>
    </w:p>
    <w:p w:rsidR="006E65B7" w:rsidRDefault="006E65B7" w:rsidP="00124B80">
      <w:pPr>
        <w:spacing w:after="0"/>
        <w:rPr>
          <w:rFonts w:cs="Times New Roman"/>
        </w:rPr>
      </w:pPr>
    </w:p>
    <w:p w:rsidR="006E65B7" w:rsidRDefault="006E65B7" w:rsidP="00124B80">
      <w:pPr>
        <w:spacing w:after="0"/>
        <w:rPr>
          <w:rFonts w:cs="Times New Roman"/>
        </w:rPr>
      </w:pPr>
    </w:p>
    <w:p w:rsidR="006E65B7" w:rsidRDefault="006E65B7" w:rsidP="00124B80">
      <w:pPr>
        <w:spacing w:after="0"/>
        <w:rPr>
          <w:rFonts w:cs="Times New Roman"/>
        </w:rPr>
      </w:pPr>
    </w:p>
    <w:p w:rsidR="006E65B7" w:rsidRDefault="006E65B7" w:rsidP="00124B80">
      <w:pPr>
        <w:spacing w:after="0"/>
        <w:rPr>
          <w:rFonts w:cs="Times New Roman"/>
        </w:rPr>
      </w:pPr>
    </w:p>
    <w:p w:rsidR="006E65B7" w:rsidRDefault="006E65B7" w:rsidP="00124B80">
      <w:pPr>
        <w:spacing w:after="0"/>
        <w:rPr>
          <w:rFonts w:cs="Times New Roman"/>
        </w:rPr>
      </w:pPr>
    </w:p>
    <w:p w:rsidR="006E65B7" w:rsidRDefault="006E65B7" w:rsidP="00124B80">
      <w:pPr>
        <w:spacing w:after="0"/>
        <w:rPr>
          <w:rFonts w:cs="Times New Roman"/>
        </w:rPr>
      </w:pPr>
    </w:p>
    <w:p w:rsidR="006E65B7" w:rsidRDefault="006E65B7" w:rsidP="00124B80">
      <w:pPr>
        <w:spacing w:after="0"/>
        <w:rPr>
          <w:rFonts w:cs="Times New Roman"/>
        </w:rPr>
      </w:pPr>
    </w:p>
    <w:p w:rsidR="006E65B7" w:rsidRDefault="006E65B7" w:rsidP="00124B80">
      <w:pPr>
        <w:spacing w:after="0"/>
        <w:rPr>
          <w:rFonts w:cs="Times New Roman"/>
        </w:rPr>
      </w:pPr>
    </w:p>
    <w:p w:rsidR="006E65B7" w:rsidRDefault="006E65B7" w:rsidP="00124B80">
      <w:pPr>
        <w:spacing w:after="0"/>
        <w:rPr>
          <w:rFonts w:cs="Times New Roman"/>
        </w:rPr>
      </w:pPr>
    </w:p>
    <w:p w:rsidR="006E65B7" w:rsidRDefault="006E65B7" w:rsidP="00124B80">
      <w:pPr>
        <w:spacing w:after="0"/>
        <w:rPr>
          <w:rFonts w:cs="Times New Roman"/>
        </w:rPr>
      </w:pPr>
    </w:p>
    <w:p w:rsidR="006E65B7" w:rsidRDefault="006E65B7" w:rsidP="00124B80">
      <w:pPr>
        <w:spacing w:after="0"/>
        <w:rPr>
          <w:rFonts w:cs="Times New Roman"/>
        </w:rPr>
      </w:pPr>
    </w:p>
    <w:p w:rsidR="006E65B7" w:rsidRDefault="006E65B7" w:rsidP="00124B80">
      <w:pPr>
        <w:spacing w:after="0"/>
        <w:rPr>
          <w:rFonts w:cs="Times New Roman"/>
        </w:rPr>
      </w:pPr>
    </w:p>
    <w:p w:rsidR="006E65B7" w:rsidRDefault="006E65B7" w:rsidP="00124B80">
      <w:pPr>
        <w:spacing w:after="0"/>
        <w:rPr>
          <w:rFonts w:cs="Times New Roman"/>
        </w:rPr>
      </w:pPr>
    </w:p>
    <w:p w:rsidR="006E65B7" w:rsidRDefault="006E65B7" w:rsidP="00124B80">
      <w:pPr>
        <w:spacing w:after="0"/>
        <w:rPr>
          <w:rFonts w:cs="Times New Roman"/>
        </w:rPr>
      </w:pPr>
    </w:p>
    <w:p w:rsidR="006E65B7" w:rsidRDefault="006E65B7" w:rsidP="00124B80">
      <w:pPr>
        <w:spacing w:after="0"/>
        <w:rPr>
          <w:rFonts w:cs="Times New Roman"/>
        </w:rPr>
      </w:pPr>
    </w:p>
    <w:p w:rsidR="005738D6" w:rsidRDefault="005738D6" w:rsidP="00124B80">
      <w:pPr>
        <w:spacing w:after="0"/>
        <w:rPr>
          <w:rFonts w:cs="Times New Roman"/>
        </w:rPr>
      </w:pPr>
    </w:p>
    <w:p w:rsidR="005738D6" w:rsidRDefault="005738D6" w:rsidP="00124B80">
      <w:pPr>
        <w:spacing w:after="0"/>
        <w:rPr>
          <w:rFonts w:cs="Times New Roman"/>
        </w:rPr>
      </w:pPr>
    </w:p>
    <w:p w:rsidR="005738D6" w:rsidRDefault="005738D6" w:rsidP="00124B80">
      <w:pPr>
        <w:spacing w:after="0"/>
        <w:rPr>
          <w:rFonts w:cs="Times New Roman"/>
        </w:rPr>
      </w:pPr>
    </w:p>
    <w:p w:rsidR="005738D6" w:rsidRDefault="005738D6" w:rsidP="00124B80">
      <w:pPr>
        <w:spacing w:after="0"/>
        <w:rPr>
          <w:rFonts w:cs="Times New Roman"/>
        </w:rPr>
      </w:pPr>
    </w:p>
    <w:p w:rsidR="005738D6" w:rsidRDefault="005738D6" w:rsidP="00124B80">
      <w:pPr>
        <w:spacing w:after="0"/>
        <w:rPr>
          <w:rFonts w:cs="Times New Roman"/>
        </w:rPr>
      </w:pPr>
    </w:p>
    <w:p w:rsidR="005738D6" w:rsidRDefault="005738D6" w:rsidP="00124B80">
      <w:pPr>
        <w:spacing w:after="0"/>
        <w:rPr>
          <w:rFonts w:cs="Times New Roman"/>
        </w:rPr>
      </w:pPr>
    </w:p>
    <w:p w:rsidR="005738D6" w:rsidRDefault="005738D6" w:rsidP="00124B80">
      <w:pPr>
        <w:spacing w:after="0"/>
        <w:rPr>
          <w:rFonts w:cs="Times New Roman"/>
        </w:rPr>
      </w:pPr>
    </w:p>
    <w:p w:rsidR="005738D6" w:rsidRDefault="005738D6" w:rsidP="00124B80">
      <w:pPr>
        <w:pStyle w:val="Heading1"/>
        <w:spacing w:after="0"/>
      </w:pPr>
      <w:bookmarkStart w:id="19" w:name="_Toc96429226"/>
      <w:proofErr w:type="spellStart"/>
      <w:r>
        <w:lastRenderedPageBreak/>
        <w:t>Min</w:t>
      </w:r>
      <w:r w:rsidR="00EB3FA4">
        <w:t>iproject</w:t>
      </w:r>
      <w:proofErr w:type="spellEnd"/>
      <w:r w:rsidR="00EB3FA4">
        <w:t xml:space="preserve"> 2 – </w:t>
      </w:r>
      <w:proofErr w:type="spellStart"/>
      <w:r w:rsidR="00EB3FA4">
        <w:t>HeatControlSystem</w:t>
      </w:r>
      <w:proofErr w:type="spellEnd"/>
      <w:r>
        <w:t xml:space="preserve"> [Individual]</w:t>
      </w:r>
      <w:bookmarkEnd w:id="19"/>
    </w:p>
    <w:p w:rsidR="005738D6" w:rsidRPr="005738D6" w:rsidRDefault="005738D6" w:rsidP="00124B80">
      <w:pPr>
        <w:spacing w:after="0"/>
      </w:pPr>
    </w:p>
    <w:p w:rsidR="005738D6" w:rsidRDefault="005738D6" w:rsidP="00124B80">
      <w:pPr>
        <w:pStyle w:val="Heading2"/>
      </w:pPr>
      <w:bookmarkStart w:id="20" w:name="_Toc96429227"/>
      <w:r>
        <w:t>Modules</w:t>
      </w:r>
      <w:bookmarkEnd w:id="20"/>
    </w:p>
    <w:p w:rsidR="00DB5A8E" w:rsidRDefault="00DB5A8E" w:rsidP="00124B80">
      <w:pPr>
        <w:pStyle w:val="ListParagraph"/>
        <w:numPr>
          <w:ilvl w:val="0"/>
          <w:numId w:val="7"/>
        </w:numPr>
        <w:spacing w:after="0"/>
      </w:pPr>
      <w:r>
        <w:t>C Programming</w:t>
      </w:r>
    </w:p>
    <w:p w:rsidR="00DB5A8E" w:rsidRDefault="00DB5A8E" w:rsidP="00124B80">
      <w:pPr>
        <w:pStyle w:val="ListParagraph"/>
        <w:numPr>
          <w:ilvl w:val="0"/>
          <w:numId w:val="7"/>
        </w:numPr>
        <w:spacing w:after="0"/>
      </w:pPr>
      <w:r>
        <w:t>Embedded System</w:t>
      </w:r>
    </w:p>
    <w:p w:rsidR="005738D6" w:rsidRDefault="00395811" w:rsidP="00124B80">
      <w:pPr>
        <w:pStyle w:val="ListParagraph"/>
        <w:numPr>
          <w:ilvl w:val="0"/>
          <w:numId w:val="7"/>
        </w:numPr>
        <w:spacing w:after="0"/>
      </w:pPr>
      <w:proofErr w:type="spellStart"/>
      <w:r>
        <w:t>SimulIDE</w:t>
      </w:r>
      <w:proofErr w:type="spellEnd"/>
    </w:p>
    <w:p w:rsidR="00DB5A8E" w:rsidRDefault="00DB5A8E" w:rsidP="00124B80">
      <w:pPr>
        <w:pStyle w:val="ListParagraph"/>
        <w:numPr>
          <w:ilvl w:val="0"/>
          <w:numId w:val="7"/>
        </w:numPr>
        <w:spacing w:after="0"/>
      </w:pPr>
      <w:r>
        <w:t>Git</w:t>
      </w:r>
    </w:p>
    <w:p w:rsidR="006E65B7" w:rsidRDefault="006E65B7" w:rsidP="006E65B7">
      <w:pPr>
        <w:pStyle w:val="ListParagraph"/>
        <w:spacing w:after="0"/>
      </w:pPr>
    </w:p>
    <w:p w:rsidR="005738D6" w:rsidRDefault="005738D6" w:rsidP="00437A5D">
      <w:pPr>
        <w:pStyle w:val="Heading2"/>
      </w:pPr>
      <w:bookmarkStart w:id="21" w:name="_Toc96429228"/>
      <w:r>
        <w:t>Requirements</w:t>
      </w:r>
      <w:bookmarkEnd w:id="21"/>
    </w:p>
    <w:p w:rsidR="00EB3FA4" w:rsidRPr="00EB3FA4" w:rsidRDefault="00EB3FA4" w:rsidP="00437A5D">
      <w:pPr>
        <w:pStyle w:val="Heading3"/>
      </w:pPr>
      <w:bookmarkStart w:id="22" w:name="_Toc96429229"/>
      <w:r w:rsidRPr="00EB3FA4">
        <w:t>Introduction</w:t>
      </w:r>
      <w:bookmarkEnd w:id="22"/>
    </w:p>
    <w:p w:rsidR="00EB3FA4" w:rsidRPr="00EB3FA4" w:rsidRDefault="00EB3FA4" w:rsidP="00124B80">
      <w:pPr>
        <w:pStyle w:val="NormalWeb"/>
        <w:shd w:val="clear" w:color="auto" w:fill="FFFFFF"/>
        <w:spacing w:before="0" w:beforeAutospacing="0" w:after="0" w:afterAutospacing="0"/>
        <w:rPr>
          <w:color w:val="24292F"/>
        </w:rPr>
      </w:pPr>
      <w:r w:rsidRPr="00EB3FA4">
        <w:rPr>
          <w:color w:val="24292F"/>
        </w:rPr>
        <w:t xml:space="preserve">The heat control system is used to control the temperature of the vehicle seat. When a person gets seated on a car, the button sensor will be activated. After that, the user gets access to turn ON the heater. The temperature sensor keeps monitoring the temperature and sends the </w:t>
      </w:r>
      <w:proofErr w:type="spellStart"/>
      <w:r w:rsidRPr="00EB3FA4">
        <w:rPr>
          <w:color w:val="24292F"/>
        </w:rPr>
        <w:t>analog</w:t>
      </w:r>
      <w:proofErr w:type="spellEnd"/>
      <w:r w:rsidRPr="00EB3FA4">
        <w:rPr>
          <w:color w:val="24292F"/>
        </w:rPr>
        <w:t xml:space="preserve"> value to the microcontroller. The microcontroller processes the </w:t>
      </w:r>
      <w:proofErr w:type="spellStart"/>
      <w:r w:rsidRPr="00EB3FA4">
        <w:rPr>
          <w:color w:val="24292F"/>
        </w:rPr>
        <w:t>analog</w:t>
      </w:r>
      <w:proofErr w:type="spellEnd"/>
      <w:r w:rsidRPr="00EB3FA4">
        <w:rPr>
          <w:color w:val="24292F"/>
        </w:rPr>
        <w:t xml:space="preserve"> input of the temperature sensor and outputs a temperature value through serial communication. All the activities of the control system are done on </w:t>
      </w:r>
      <w:proofErr w:type="gramStart"/>
      <w:r w:rsidRPr="00EB3FA4">
        <w:rPr>
          <w:color w:val="24292F"/>
        </w:rPr>
        <w:t>a</w:t>
      </w:r>
      <w:proofErr w:type="gramEnd"/>
      <w:r w:rsidRPr="00EB3FA4">
        <w:rPr>
          <w:color w:val="24292F"/>
        </w:rPr>
        <w:t xml:space="preserve"> Atmega328 microcontroller.</w:t>
      </w:r>
    </w:p>
    <w:p w:rsidR="00EB3FA4" w:rsidRPr="00EB3FA4" w:rsidRDefault="00EB3FA4" w:rsidP="00856509">
      <w:pPr>
        <w:pStyle w:val="Heading3"/>
        <w:spacing w:before="0"/>
      </w:pPr>
      <w:bookmarkStart w:id="23" w:name="_Toc96429230"/>
      <w:r w:rsidRPr="00EB3FA4">
        <w:t>Features</w:t>
      </w:r>
      <w:bookmarkEnd w:id="23"/>
    </w:p>
    <w:p w:rsidR="00EB3FA4" w:rsidRPr="00EB3FA4" w:rsidRDefault="00EB3FA4" w:rsidP="00856509">
      <w:pPr>
        <w:pStyle w:val="NormalWeb"/>
        <w:shd w:val="clear" w:color="auto" w:fill="FFFFFF"/>
        <w:spacing w:before="0" w:beforeAutospacing="0" w:after="0" w:afterAutospacing="0"/>
        <w:rPr>
          <w:color w:val="24292F"/>
        </w:rPr>
      </w:pPr>
      <w:r w:rsidRPr="00EB3FA4">
        <w:rPr>
          <w:color w:val="24292F"/>
        </w:rPr>
        <w:t xml:space="preserve">The System is capable of telling whether a person is seated or not. A person once seated gets the access to turn ON the heater. The temperature sensor keeps monitoring the temperature and sends the </w:t>
      </w:r>
      <w:proofErr w:type="spellStart"/>
      <w:r w:rsidRPr="00EB3FA4">
        <w:rPr>
          <w:color w:val="24292F"/>
        </w:rPr>
        <w:t>analog</w:t>
      </w:r>
      <w:proofErr w:type="spellEnd"/>
      <w:r w:rsidRPr="00EB3FA4">
        <w:rPr>
          <w:color w:val="24292F"/>
        </w:rPr>
        <w:t xml:space="preserve"> value to the microcontroller.</w:t>
      </w:r>
    </w:p>
    <w:p w:rsidR="00EB3FA4" w:rsidRPr="007367C8" w:rsidRDefault="00EB3FA4" w:rsidP="00856509">
      <w:pPr>
        <w:spacing w:after="0"/>
        <w:rPr>
          <w:b/>
        </w:rPr>
      </w:pPr>
      <w:r w:rsidRPr="007367C8">
        <w:rPr>
          <w:b/>
        </w:rPr>
        <w:t>Strength</w:t>
      </w:r>
    </w:p>
    <w:p w:rsidR="00EB3FA4" w:rsidRPr="00EB3FA4" w:rsidRDefault="00EB3FA4" w:rsidP="00856509">
      <w:pPr>
        <w:pStyle w:val="NormalWeb"/>
        <w:shd w:val="clear" w:color="auto" w:fill="FFFFFF"/>
        <w:spacing w:before="0" w:beforeAutospacing="0" w:after="0" w:afterAutospacing="0"/>
        <w:rPr>
          <w:color w:val="24292F"/>
        </w:rPr>
      </w:pPr>
      <w:r w:rsidRPr="00EB3FA4">
        <w:rPr>
          <w:color w:val="24292F"/>
        </w:rPr>
        <w:t>Cost effective. Easily accessible. High efficiency.</w:t>
      </w:r>
    </w:p>
    <w:p w:rsidR="00EB3FA4" w:rsidRPr="007367C8" w:rsidRDefault="00EB3FA4" w:rsidP="00856509">
      <w:pPr>
        <w:spacing w:after="0"/>
        <w:rPr>
          <w:b/>
        </w:rPr>
      </w:pPr>
      <w:r w:rsidRPr="007367C8">
        <w:rPr>
          <w:b/>
        </w:rPr>
        <w:t>Weakness</w:t>
      </w:r>
    </w:p>
    <w:p w:rsidR="00EB3FA4" w:rsidRPr="00EB3FA4" w:rsidRDefault="00EB3FA4" w:rsidP="00856509">
      <w:pPr>
        <w:pStyle w:val="NormalWeb"/>
        <w:shd w:val="clear" w:color="auto" w:fill="FFFFFF"/>
        <w:spacing w:before="0" w:beforeAutospacing="0" w:after="0" w:afterAutospacing="0"/>
        <w:rPr>
          <w:color w:val="24292F"/>
        </w:rPr>
      </w:pPr>
      <w:r w:rsidRPr="00EB3FA4">
        <w:rPr>
          <w:color w:val="24292F"/>
        </w:rPr>
        <w:t>Overheating.</w:t>
      </w:r>
    </w:p>
    <w:p w:rsidR="00EB3FA4" w:rsidRPr="007367C8" w:rsidRDefault="00EB3FA4" w:rsidP="00856509">
      <w:pPr>
        <w:spacing w:after="0"/>
        <w:rPr>
          <w:b/>
        </w:rPr>
      </w:pPr>
      <w:r w:rsidRPr="007367C8">
        <w:rPr>
          <w:b/>
        </w:rPr>
        <w:t>Opportunities</w:t>
      </w:r>
    </w:p>
    <w:p w:rsidR="00EB3FA4" w:rsidRPr="00EB3FA4" w:rsidRDefault="00EB3FA4" w:rsidP="00856509">
      <w:pPr>
        <w:pStyle w:val="NormalWeb"/>
        <w:shd w:val="clear" w:color="auto" w:fill="FFFFFF"/>
        <w:spacing w:before="0" w:beforeAutospacing="0" w:after="0" w:afterAutospacing="0"/>
        <w:rPr>
          <w:color w:val="24292F"/>
        </w:rPr>
      </w:pPr>
      <w:r w:rsidRPr="00EB3FA4">
        <w:rPr>
          <w:color w:val="24292F"/>
        </w:rPr>
        <w:t>This system can be expanded by adding few more features depending on the user requirement. Usage of different Microcontrollers and sensors.</w:t>
      </w:r>
    </w:p>
    <w:p w:rsidR="00EB3FA4" w:rsidRPr="007367C8" w:rsidRDefault="00EB3FA4" w:rsidP="00856509">
      <w:pPr>
        <w:spacing w:after="0"/>
        <w:rPr>
          <w:b/>
        </w:rPr>
      </w:pPr>
      <w:r w:rsidRPr="007367C8">
        <w:rPr>
          <w:b/>
        </w:rPr>
        <w:t>Threats</w:t>
      </w:r>
    </w:p>
    <w:p w:rsidR="00EB3FA4" w:rsidRDefault="00EB3FA4" w:rsidP="00856509">
      <w:pPr>
        <w:pStyle w:val="NormalWeb"/>
        <w:shd w:val="clear" w:color="auto" w:fill="FFFFFF"/>
        <w:spacing w:before="0" w:beforeAutospacing="0" w:after="0" w:afterAutospacing="0"/>
        <w:rPr>
          <w:color w:val="24292F"/>
        </w:rPr>
      </w:pPr>
      <w:r w:rsidRPr="00EB3FA4">
        <w:rPr>
          <w:color w:val="24292F"/>
        </w:rPr>
        <w:t>Competition</w:t>
      </w:r>
    </w:p>
    <w:p w:rsidR="006E65B7" w:rsidRPr="00EB3FA4" w:rsidRDefault="006E65B7" w:rsidP="00856509">
      <w:pPr>
        <w:pStyle w:val="NormalWeb"/>
        <w:shd w:val="clear" w:color="auto" w:fill="FFFFFF"/>
        <w:spacing w:before="0" w:beforeAutospacing="0" w:after="0" w:afterAutospacing="0"/>
        <w:rPr>
          <w:color w:val="24292F"/>
        </w:rPr>
      </w:pPr>
    </w:p>
    <w:p w:rsidR="00883156" w:rsidRDefault="00EB3FA4" w:rsidP="00437A5D">
      <w:pPr>
        <w:pStyle w:val="Heading3"/>
        <w:spacing w:before="0"/>
      </w:pPr>
      <w:bookmarkStart w:id="24" w:name="_Toc96429231"/>
      <w:r w:rsidRPr="00EB3FA4">
        <w:t>4W's and 1H's</w:t>
      </w:r>
      <w:bookmarkEnd w:id="24"/>
    </w:p>
    <w:p w:rsidR="009526D1" w:rsidRDefault="00EB3FA4" w:rsidP="009526D1">
      <w:pPr>
        <w:spacing w:after="0"/>
        <w:rPr>
          <w:rFonts w:cs="Times New Roman"/>
          <w:b/>
          <w:color w:val="24292F"/>
          <w:szCs w:val="24"/>
        </w:rPr>
      </w:pPr>
      <w:r w:rsidRPr="009526D1">
        <w:rPr>
          <w:b/>
        </w:rPr>
        <w:t>What</w:t>
      </w:r>
      <w:r w:rsidRPr="009526D1">
        <w:rPr>
          <w:rFonts w:cs="Times New Roman"/>
          <w:b/>
          <w:color w:val="24292F"/>
          <w:szCs w:val="24"/>
        </w:rPr>
        <w:t xml:space="preserve"> </w:t>
      </w:r>
    </w:p>
    <w:p w:rsidR="00437A5D" w:rsidRPr="009526D1" w:rsidRDefault="00EB3FA4" w:rsidP="00C162F4">
      <w:pPr>
        <w:spacing w:after="0"/>
      </w:pPr>
      <w:r w:rsidRPr="009526D1">
        <w:t>Heat control system in a vehicle</w:t>
      </w:r>
      <w:r w:rsidR="005D015A" w:rsidRPr="009526D1">
        <w:t>.</w:t>
      </w:r>
    </w:p>
    <w:p w:rsidR="009526D1" w:rsidRPr="009526D1" w:rsidRDefault="00EB3FA4" w:rsidP="00C162F4">
      <w:pPr>
        <w:spacing w:after="0"/>
        <w:rPr>
          <w:rFonts w:cs="Times New Roman"/>
          <w:b/>
          <w:color w:val="24292F"/>
        </w:rPr>
      </w:pPr>
      <w:r w:rsidRPr="009526D1">
        <w:rPr>
          <w:b/>
        </w:rPr>
        <w:t>Where</w:t>
      </w:r>
    </w:p>
    <w:p w:rsidR="00437A5D" w:rsidRDefault="00EB3FA4" w:rsidP="00C162F4">
      <w:pPr>
        <w:spacing w:after="0"/>
      </w:pPr>
      <w:r w:rsidRPr="00883156">
        <w:t>Used in almost all of the passenger vehicles</w:t>
      </w:r>
      <w:r w:rsidR="005D015A">
        <w:t>.</w:t>
      </w:r>
    </w:p>
    <w:p w:rsidR="009526D1" w:rsidRPr="009526D1" w:rsidRDefault="00EB3FA4" w:rsidP="00C162F4">
      <w:pPr>
        <w:spacing w:after="0"/>
        <w:rPr>
          <w:rFonts w:cs="Times New Roman"/>
          <w:b/>
          <w:color w:val="24292F"/>
        </w:rPr>
      </w:pPr>
      <w:r w:rsidRPr="009526D1">
        <w:rPr>
          <w:b/>
        </w:rPr>
        <w:t>When</w:t>
      </w:r>
    </w:p>
    <w:p w:rsidR="00437A5D" w:rsidRDefault="00EB3FA4" w:rsidP="00C162F4">
      <w:pPr>
        <w:spacing w:after="0"/>
      </w:pPr>
      <w:r w:rsidRPr="00883156">
        <w:t>When temperature is low</w:t>
      </w:r>
      <w:r w:rsidR="005D015A">
        <w:t>.</w:t>
      </w:r>
    </w:p>
    <w:p w:rsidR="009526D1" w:rsidRPr="009526D1" w:rsidRDefault="00EB3FA4" w:rsidP="00C162F4">
      <w:pPr>
        <w:spacing w:after="0"/>
        <w:rPr>
          <w:rFonts w:cs="Times New Roman"/>
          <w:b/>
          <w:color w:val="24292F"/>
        </w:rPr>
      </w:pPr>
      <w:r w:rsidRPr="009526D1">
        <w:rPr>
          <w:b/>
        </w:rPr>
        <w:t>Who</w:t>
      </w:r>
    </w:p>
    <w:p w:rsidR="00437A5D" w:rsidRDefault="00EB3FA4" w:rsidP="00C162F4">
      <w:pPr>
        <w:spacing w:after="0"/>
      </w:pPr>
      <w:r w:rsidRPr="00883156">
        <w:t>To maintain body temperature of passengers</w:t>
      </w:r>
      <w:r w:rsidR="005D015A">
        <w:t>.</w:t>
      </w:r>
    </w:p>
    <w:p w:rsidR="009526D1" w:rsidRPr="009526D1" w:rsidRDefault="00EB3FA4" w:rsidP="00C162F4">
      <w:pPr>
        <w:spacing w:after="0"/>
        <w:rPr>
          <w:rFonts w:cs="Times New Roman"/>
          <w:b/>
          <w:color w:val="24292F"/>
        </w:rPr>
      </w:pPr>
      <w:r w:rsidRPr="009526D1">
        <w:rPr>
          <w:b/>
        </w:rPr>
        <w:t>How</w:t>
      </w:r>
    </w:p>
    <w:p w:rsidR="00DE6337" w:rsidRDefault="00EB3FA4" w:rsidP="00206775">
      <w:r w:rsidRPr="00883156">
        <w:t>By us</w:t>
      </w:r>
      <w:r w:rsidR="00DE6337">
        <w:t>ing sensors and microcontroller.</w:t>
      </w:r>
    </w:p>
    <w:p w:rsidR="00DE6337" w:rsidRPr="00883156" w:rsidRDefault="00DE6337" w:rsidP="00206775"/>
    <w:p w:rsidR="005738D6" w:rsidRDefault="005738D6" w:rsidP="00124B80">
      <w:pPr>
        <w:pStyle w:val="Heading3"/>
      </w:pPr>
      <w:bookmarkStart w:id="25" w:name="_Toc96429232"/>
      <w:r w:rsidRPr="005738D6">
        <w:lastRenderedPageBreak/>
        <w:t>High Level Requirements</w:t>
      </w:r>
      <w:bookmarkEnd w:id="2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947"/>
        <w:gridCol w:w="2502"/>
      </w:tblGrid>
      <w:tr w:rsidR="00883156" w:rsidRPr="00883156" w:rsidTr="00883156">
        <w:trPr>
          <w:tblHeader/>
        </w:trPr>
        <w:tc>
          <w:tcPr>
            <w:tcW w:w="0" w:type="auto"/>
            <w:shd w:val="clear" w:color="auto" w:fill="FFFFFF"/>
            <w:tcMar>
              <w:top w:w="90" w:type="dxa"/>
              <w:left w:w="195" w:type="dxa"/>
              <w:bottom w:w="90" w:type="dxa"/>
              <w:right w:w="195" w:type="dxa"/>
            </w:tcMar>
            <w:vAlign w:val="center"/>
            <w:hideMark/>
          </w:tcPr>
          <w:p w:rsidR="00883156" w:rsidRPr="00883156" w:rsidRDefault="00883156" w:rsidP="00124B80">
            <w:pPr>
              <w:spacing w:after="0" w:line="240" w:lineRule="auto"/>
              <w:jc w:val="center"/>
              <w:rPr>
                <w:rFonts w:ascii="Segoe UI" w:eastAsia="Times New Roman" w:hAnsi="Segoe UI" w:cs="Segoe UI"/>
                <w:b/>
                <w:bCs/>
                <w:color w:val="24292F"/>
                <w:szCs w:val="24"/>
                <w:lang w:eastAsia="en-IN"/>
              </w:rPr>
            </w:pPr>
            <w:r w:rsidRPr="00883156">
              <w:rPr>
                <w:rFonts w:ascii="Segoe UI" w:eastAsia="Times New Roman" w:hAnsi="Segoe UI" w:cs="Segoe UI"/>
                <w:b/>
                <w:bCs/>
                <w:color w:val="24292F"/>
                <w:szCs w:val="24"/>
                <w:lang w:eastAsia="en-IN"/>
              </w:rPr>
              <w:t>ID</w:t>
            </w:r>
          </w:p>
        </w:tc>
        <w:tc>
          <w:tcPr>
            <w:tcW w:w="0" w:type="auto"/>
            <w:shd w:val="clear" w:color="auto" w:fill="FFFFFF"/>
            <w:tcMar>
              <w:top w:w="90" w:type="dxa"/>
              <w:left w:w="195" w:type="dxa"/>
              <w:bottom w:w="90" w:type="dxa"/>
              <w:right w:w="195" w:type="dxa"/>
            </w:tcMar>
            <w:vAlign w:val="center"/>
            <w:hideMark/>
          </w:tcPr>
          <w:p w:rsidR="00883156" w:rsidRPr="00883156" w:rsidRDefault="00883156" w:rsidP="00124B80">
            <w:pPr>
              <w:spacing w:after="0" w:line="240" w:lineRule="auto"/>
              <w:jc w:val="center"/>
              <w:rPr>
                <w:rFonts w:ascii="Segoe UI" w:eastAsia="Times New Roman" w:hAnsi="Segoe UI" w:cs="Segoe UI"/>
                <w:b/>
                <w:bCs/>
                <w:color w:val="24292F"/>
                <w:szCs w:val="24"/>
                <w:lang w:eastAsia="en-IN"/>
              </w:rPr>
            </w:pPr>
            <w:r w:rsidRPr="00883156">
              <w:rPr>
                <w:rFonts w:ascii="Segoe UI" w:eastAsia="Times New Roman" w:hAnsi="Segoe UI" w:cs="Segoe UI"/>
                <w:b/>
                <w:bCs/>
                <w:color w:val="24292F"/>
                <w:szCs w:val="24"/>
                <w:lang w:eastAsia="en-IN"/>
              </w:rPr>
              <w:t>Description</w:t>
            </w:r>
          </w:p>
        </w:tc>
      </w:tr>
      <w:tr w:rsidR="00883156" w:rsidRPr="00883156" w:rsidTr="00883156">
        <w:tc>
          <w:tcPr>
            <w:tcW w:w="0" w:type="auto"/>
            <w:shd w:val="clear" w:color="auto" w:fill="FFFFFF"/>
            <w:tcMar>
              <w:top w:w="90" w:type="dxa"/>
              <w:left w:w="195" w:type="dxa"/>
              <w:bottom w:w="90" w:type="dxa"/>
              <w:right w:w="195" w:type="dxa"/>
            </w:tcMar>
            <w:vAlign w:val="center"/>
            <w:hideMark/>
          </w:tcPr>
          <w:p w:rsidR="00883156" w:rsidRPr="00883156" w:rsidRDefault="00883156" w:rsidP="00124B80">
            <w:pPr>
              <w:spacing w:after="0" w:line="240" w:lineRule="auto"/>
              <w:rPr>
                <w:rFonts w:ascii="Segoe UI" w:eastAsia="Times New Roman" w:hAnsi="Segoe UI" w:cs="Segoe UI"/>
                <w:color w:val="24292F"/>
                <w:szCs w:val="24"/>
                <w:lang w:eastAsia="en-IN"/>
              </w:rPr>
            </w:pPr>
            <w:r w:rsidRPr="00883156">
              <w:rPr>
                <w:rFonts w:ascii="Segoe UI" w:eastAsia="Times New Roman" w:hAnsi="Segoe UI" w:cs="Segoe UI"/>
                <w:color w:val="24292F"/>
                <w:szCs w:val="24"/>
                <w:lang w:eastAsia="en-IN"/>
              </w:rPr>
              <w:t>HLR1</w:t>
            </w:r>
          </w:p>
        </w:tc>
        <w:tc>
          <w:tcPr>
            <w:tcW w:w="0" w:type="auto"/>
            <w:shd w:val="clear" w:color="auto" w:fill="FFFFFF"/>
            <w:tcMar>
              <w:top w:w="90" w:type="dxa"/>
              <w:left w:w="195" w:type="dxa"/>
              <w:bottom w:w="90" w:type="dxa"/>
              <w:right w:w="195" w:type="dxa"/>
            </w:tcMar>
            <w:vAlign w:val="center"/>
            <w:hideMark/>
          </w:tcPr>
          <w:p w:rsidR="00883156" w:rsidRPr="00883156" w:rsidRDefault="00883156" w:rsidP="00124B80">
            <w:pPr>
              <w:spacing w:after="0" w:line="240" w:lineRule="auto"/>
              <w:rPr>
                <w:rFonts w:ascii="Segoe UI" w:eastAsia="Times New Roman" w:hAnsi="Segoe UI" w:cs="Segoe UI"/>
                <w:color w:val="24292F"/>
                <w:szCs w:val="24"/>
                <w:lang w:eastAsia="en-IN"/>
              </w:rPr>
            </w:pPr>
            <w:r w:rsidRPr="00883156">
              <w:rPr>
                <w:rFonts w:ascii="Segoe UI" w:eastAsia="Times New Roman" w:hAnsi="Segoe UI" w:cs="Segoe UI"/>
                <w:color w:val="24292F"/>
                <w:szCs w:val="24"/>
                <w:lang w:eastAsia="en-IN"/>
              </w:rPr>
              <w:t>Microcontroller unit</w:t>
            </w:r>
          </w:p>
        </w:tc>
      </w:tr>
      <w:tr w:rsidR="00883156" w:rsidRPr="00883156" w:rsidTr="00883156">
        <w:tc>
          <w:tcPr>
            <w:tcW w:w="0" w:type="auto"/>
            <w:shd w:val="clear" w:color="auto" w:fill="FFFFFF"/>
            <w:tcMar>
              <w:top w:w="90" w:type="dxa"/>
              <w:left w:w="195" w:type="dxa"/>
              <w:bottom w:w="90" w:type="dxa"/>
              <w:right w:w="195" w:type="dxa"/>
            </w:tcMar>
            <w:vAlign w:val="center"/>
            <w:hideMark/>
          </w:tcPr>
          <w:p w:rsidR="00883156" w:rsidRPr="00883156" w:rsidRDefault="00883156" w:rsidP="00124B80">
            <w:pPr>
              <w:spacing w:after="0" w:line="240" w:lineRule="auto"/>
              <w:rPr>
                <w:rFonts w:ascii="Segoe UI" w:eastAsia="Times New Roman" w:hAnsi="Segoe UI" w:cs="Segoe UI"/>
                <w:color w:val="24292F"/>
                <w:szCs w:val="24"/>
                <w:lang w:eastAsia="en-IN"/>
              </w:rPr>
            </w:pPr>
            <w:r w:rsidRPr="00883156">
              <w:rPr>
                <w:rFonts w:ascii="Segoe UI" w:eastAsia="Times New Roman" w:hAnsi="Segoe UI" w:cs="Segoe UI"/>
                <w:color w:val="24292F"/>
                <w:szCs w:val="24"/>
                <w:lang w:eastAsia="en-IN"/>
              </w:rPr>
              <w:t>HLR2</w:t>
            </w:r>
          </w:p>
        </w:tc>
        <w:tc>
          <w:tcPr>
            <w:tcW w:w="0" w:type="auto"/>
            <w:shd w:val="clear" w:color="auto" w:fill="FFFFFF"/>
            <w:tcMar>
              <w:top w:w="90" w:type="dxa"/>
              <w:left w:w="195" w:type="dxa"/>
              <w:bottom w:w="90" w:type="dxa"/>
              <w:right w:w="195" w:type="dxa"/>
            </w:tcMar>
            <w:vAlign w:val="center"/>
            <w:hideMark/>
          </w:tcPr>
          <w:p w:rsidR="00883156" w:rsidRPr="00883156" w:rsidRDefault="00883156" w:rsidP="00124B80">
            <w:pPr>
              <w:spacing w:after="0" w:line="240" w:lineRule="auto"/>
              <w:rPr>
                <w:rFonts w:ascii="Segoe UI" w:eastAsia="Times New Roman" w:hAnsi="Segoe UI" w:cs="Segoe UI"/>
                <w:color w:val="24292F"/>
                <w:szCs w:val="24"/>
                <w:lang w:eastAsia="en-IN"/>
              </w:rPr>
            </w:pPr>
            <w:r w:rsidRPr="00883156">
              <w:rPr>
                <w:rFonts w:ascii="Segoe UI" w:eastAsia="Times New Roman" w:hAnsi="Segoe UI" w:cs="Segoe UI"/>
                <w:color w:val="24292F"/>
                <w:szCs w:val="24"/>
                <w:lang w:eastAsia="en-IN"/>
              </w:rPr>
              <w:t>Switches</w:t>
            </w:r>
          </w:p>
        </w:tc>
      </w:tr>
      <w:tr w:rsidR="00883156" w:rsidRPr="00883156" w:rsidTr="00883156">
        <w:tc>
          <w:tcPr>
            <w:tcW w:w="0" w:type="auto"/>
            <w:shd w:val="clear" w:color="auto" w:fill="FFFFFF"/>
            <w:tcMar>
              <w:top w:w="90" w:type="dxa"/>
              <w:left w:w="195" w:type="dxa"/>
              <w:bottom w:w="90" w:type="dxa"/>
              <w:right w:w="195" w:type="dxa"/>
            </w:tcMar>
            <w:vAlign w:val="center"/>
            <w:hideMark/>
          </w:tcPr>
          <w:p w:rsidR="00883156" w:rsidRPr="00883156" w:rsidRDefault="00883156" w:rsidP="00124B80">
            <w:pPr>
              <w:spacing w:after="0" w:line="240" w:lineRule="auto"/>
              <w:rPr>
                <w:rFonts w:ascii="Segoe UI" w:eastAsia="Times New Roman" w:hAnsi="Segoe UI" w:cs="Segoe UI"/>
                <w:color w:val="24292F"/>
                <w:szCs w:val="24"/>
                <w:lang w:eastAsia="en-IN"/>
              </w:rPr>
            </w:pPr>
            <w:r w:rsidRPr="00883156">
              <w:rPr>
                <w:rFonts w:ascii="Segoe UI" w:eastAsia="Times New Roman" w:hAnsi="Segoe UI" w:cs="Segoe UI"/>
                <w:color w:val="24292F"/>
                <w:szCs w:val="24"/>
                <w:lang w:eastAsia="en-IN"/>
              </w:rPr>
              <w:t>HLR3</w:t>
            </w:r>
          </w:p>
        </w:tc>
        <w:tc>
          <w:tcPr>
            <w:tcW w:w="0" w:type="auto"/>
            <w:shd w:val="clear" w:color="auto" w:fill="FFFFFF"/>
            <w:tcMar>
              <w:top w:w="90" w:type="dxa"/>
              <w:left w:w="195" w:type="dxa"/>
              <w:bottom w:w="90" w:type="dxa"/>
              <w:right w:w="195" w:type="dxa"/>
            </w:tcMar>
            <w:vAlign w:val="center"/>
            <w:hideMark/>
          </w:tcPr>
          <w:p w:rsidR="00883156" w:rsidRPr="00883156" w:rsidRDefault="00883156" w:rsidP="00124B80">
            <w:pPr>
              <w:spacing w:after="0" w:line="240" w:lineRule="auto"/>
              <w:rPr>
                <w:rFonts w:ascii="Segoe UI" w:eastAsia="Times New Roman" w:hAnsi="Segoe UI" w:cs="Segoe UI"/>
                <w:color w:val="24292F"/>
                <w:szCs w:val="24"/>
                <w:lang w:eastAsia="en-IN"/>
              </w:rPr>
            </w:pPr>
            <w:r w:rsidRPr="00883156">
              <w:rPr>
                <w:rFonts w:ascii="Segoe UI" w:eastAsia="Times New Roman" w:hAnsi="Segoe UI" w:cs="Segoe UI"/>
                <w:color w:val="24292F"/>
                <w:szCs w:val="24"/>
                <w:lang w:eastAsia="en-IN"/>
              </w:rPr>
              <w:t>Temperature sensor</w:t>
            </w:r>
          </w:p>
        </w:tc>
      </w:tr>
      <w:tr w:rsidR="00883156" w:rsidRPr="00883156" w:rsidTr="00883156">
        <w:tc>
          <w:tcPr>
            <w:tcW w:w="0" w:type="auto"/>
            <w:shd w:val="clear" w:color="auto" w:fill="FFFFFF"/>
            <w:tcMar>
              <w:top w:w="90" w:type="dxa"/>
              <w:left w:w="195" w:type="dxa"/>
              <w:bottom w:w="90" w:type="dxa"/>
              <w:right w:w="195" w:type="dxa"/>
            </w:tcMar>
            <w:vAlign w:val="center"/>
            <w:hideMark/>
          </w:tcPr>
          <w:p w:rsidR="00883156" w:rsidRPr="00883156" w:rsidRDefault="00883156" w:rsidP="00124B80">
            <w:pPr>
              <w:spacing w:after="0" w:line="240" w:lineRule="auto"/>
              <w:rPr>
                <w:rFonts w:ascii="Segoe UI" w:eastAsia="Times New Roman" w:hAnsi="Segoe UI" w:cs="Segoe UI"/>
                <w:color w:val="24292F"/>
                <w:szCs w:val="24"/>
                <w:lang w:eastAsia="en-IN"/>
              </w:rPr>
            </w:pPr>
            <w:r w:rsidRPr="00883156">
              <w:rPr>
                <w:rFonts w:ascii="Segoe UI" w:eastAsia="Times New Roman" w:hAnsi="Segoe UI" w:cs="Segoe UI"/>
                <w:color w:val="24292F"/>
                <w:szCs w:val="24"/>
                <w:lang w:eastAsia="en-IN"/>
              </w:rPr>
              <w:t>HLR4</w:t>
            </w:r>
          </w:p>
        </w:tc>
        <w:tc>
          <w:tcPr>
            <w:tcW w:w="0" w:type="auto"/>
            <w:shd w:val="clear" w:color="auto" w:fill="FFFFFF"/>
            <w:tcMar>
              <w:top w:w="90" w:type="dxa"/>
              <w:left w:w="195" w:type="dxa"/>
              <w:bottom w:w="90" w:type="dxa"/>
              <w:right w:w="195" w:type="dxa"/>
            </w:tcMar>
            <w:vAlign w:val="center"/>
            <w:hideMark/>
          </w:tcPr>
          <w:p w:rsidR="00883156" w:rsidRPr="00883156" w:rsidRDefault="00883156" w:rsidP="00124B80">
            <w:pPr>
              <w:spacing w:after="0" w:line="240" w:lineRule="auto"/>
              <w:rPr>
                <w:rFonts w:ascii="Segoe UI" w:eastAsia="Times New Roman" w:hAnsi="Segoe UI" w:cs="Segoe UI"/>
                <w:color w:val="24292F"/>
                <w:szCs w:val="24"/>
                <w:lang w:eastAsia="en-IN"/>
              </w:rPr>
            </w:pPr>
            <w:r w:rsidRPr="00883156">
              <w:rPr>
                <w:rFonts w:ascii="Segoe UI" w:eastAsia="Times New Roman" w:hAnsi="Segoe UI" w:cs="Segoe UI"/>
                <w:color w:val="24292F"/>
                <w:szCs w:val="24"/>
                <w:lang w:eastAsia="en-IN"/>
              </w:rPr>
              <w:t>Heater</w:t>
            </w:r>
          </w:p>
        </w:tc>
      </w:tr>
      <w:tr w:rsidR="00883156" w:rsidRPr="00883156" w:rsidTr="00883156">
        <w:tc>
          <w:tcPr>
            <w:tcW w:w="0" w:type="auto"/>
            <w:shd w:val="clear" w:color="auto" w:fill="FFFFFF"/>
            <w:tcMar>
              <w:top w:w="90" w:type="dxa"/>
              <w:left w:w="195" w:type="dxa"/>
              <w:bottom w:w="90" w:type="dxa"/>
              <w:right w:w="195" w:type="dxa"/>
            </w:tcMar>
            <w:vAlign w:val="center"/>
            <w:hideMark/>
          </w:tcPr>
          <w:p w:rsidR="00883156" w:rsidRPr="00883156" w:rsidRDefault="00883156" w:rsidP="00124B80">
            <w:pPr>
              <w:spacing w:after="0" w:line="240" w:lineRule="auto"/>
              <w:rPr>
                <w:rFonts w:ascii="Segoe UI" w:eastAsia="Times New Roman" w:hAnsi="Segoe UI" w:cs="Segoe UI"/>
                <w:color w:val="24292F"/>
                <w:szCs w:val="24"/>
                <w:lang w:eastAsia="en-IN"/>
              </w:rPr>
            </w:pPr>
            <w:r w:rsidRPr="00883156">
              <w:rPr>
                <w:rFonts w:ascii="Segoe UI" w:eastAsia="Times New Roman" w:hAnsi="Segoe UI" w:cs="Segoe UI"/>
                <w:color w:val="24292F"/>
                <w:szCs w:val="24"/>
                <w:lang w:eastAsia="en-IN"/>
              </w:rPr>
              <w:t>HLR5</w:t>
            </w:r>
          </w:p>
        </w:tc>
        <w:tc>
          <w:tcPr>
            <w:tcW w:w="0" w:type="auto"/>
            <w:shd w:val="clear" w:color="auto" w:fill="FFFFFF"/>
            <w:tcMar>
              <w:top w:w="90" w:type="dxa"/>
              <w:left w:w="195" w:type="dxa"/>
              <w:bottom w:w="90" w:type="dxa"/>
              <w:right w:w="195" w:type="dxa"/>
            </w:tcMar>
            <w:vAlign w:val="center"/>
            <w:hideMark/>
          </w:tcPr>
          <w:p w:rsidR="00883156" w:rsidRPr="00883156" w:rsidRDefault="00883156" w:rsidP="00124B80">
            <w:pPr>
              <w:spacing w:after="0" w:line="240" w:lineRule="auto"/>
              <w:rPr>
                <w:rFonts w:ascii="Segoe UI" w:eastAsia="Times New Roman" w:hAnsi="Segoe UI" w:cs="Segoe UI"/>
                <w:color w:val="24292F"/>
                <w:szCs w:val="24"/>
                <w:lang w:eastAsia="en-IN"/>
              </w:rPr>
            </w:pPr>
            <w:r w:rsidRPr="00883156">
              <w:rPr>
                <w:rFonts w:ascii="Segoe UI" w:eastAsia="Times New Roman" w:hAnsi="Segoe UI" w:cs="Segoe UI"/>
                <w:color w:val="24292F"/>
                <w:szCs w:val="24"/>
                <w:lang w:eastAsia="en-IN"/>
              </w:rPr>
              <w:t>Display CDD CRO</w:t>
            </w:r>
          </w:p>
        </w:tc>
      </w:tr>
    </w:tbl>
    <w:p w:rsidR="005738D6" w:rsidRDefault="005738D6" w:rsidP="00124B80">
      <w:pPr>
        <w:spacing w:after="0"/>
      </w:pPr>
    </w:p>
    <w:p w:rsidR="00395811" w:rsidRDefault="00395811" w:rsidP="00124B80">
      <w:pPr>
        <w:pStyle w:val="Heading3"/>
      </w:pPr>
      <w:bookmarkStart w:id="26" w:name="_Toc96429233"/>
      <w:r w:rsidRPr="00395811">
        <w:t>Low Level Requirements</w:t>
      </w:r>
      <w:bookmarkEnd w:id="2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889"/>
        <w:gridCol w:w="2913"/>
        <w:gridCol w:w="1173"/>
      </w:tblGrid>
      <w:tr w:rsidR="00883156" w:rsidRPr="00883156" w:rsidTr="00883156">
        <w:trPr>
          <w:tblHeader/>
        </w:trPr>
        <w:tc>
          <w:tcPr>
            <w:tcW w:w="0" w:type="auto"/>
            <w:shd w:val="clear" w:color="auto" w:fill="FFFFFF"/>
            <w:tcMar>
              <w:top w:w="90" w:type="dxa"/>
              <w:left w:w="195" w:type="dxa"/>
              <w:bottom w:w="90" w:type="dxa"/>
              <w:right w:w="195" w:type="dxa"/>
            </w:tcMar>
            <w:vAlign w:val="center"/>
            <w:hideMark/>
          </w:tcPr>
          <w:p w:rsidR="00883156" w:rsidRPr="00883156" w:rsidRDefault="00883156" w:rsidP="00124B80">
            <w:pPr>
              <w:spacing w:after="0" w:line="240" w:lineRule="auto"/>
              <w:jc w:val="center"/>
              <w:rPr>
                <w:rFonts w:ascii="Segoe UI" w:eastAsia="Times New Roman" w:hAnsi="Segoe UI" w:cs="Segoe UI"/>
                <w:b/>
                <w:bCs/>
                <w:color w:val="24292F"/>
                <w:szCs w:val="24"/>
                <w:lang w:eastAsia="en-IN"/>
              </w:rPr>
            </w:pPr>
            <w:r w:rsidRPr="00883156">
              <w:rPr>
                <w:rFonts w:ascii="Segoe UI" w:eastAsia="Times New Roman" w:hAnsi="Segoe UI" w:cs="Segoe UI"/>
                <w:b/>
                <w:bCs/>
                <w:color w:val="24292F"/>
                <w:szCs w:val="24"/>
                <w:lang w:eastAsia="en-IN"/>
              </w:rPr>
              <w:t>ID</w:t>
            </w:r>
          </w:p>
        </w:tc>
        <w:tc>
          <w:tcPr>
            <w:tcW w:w="0" w:type="auto"/>
            <w:shd w:val="clear" w:color="auto" w:fill="FFFFFF"/>
            <w:tcMar>
              <w:top w:w="90" w:type="dxa"/>
              <w:left w:w="195" w:type="dxa"/>
              <w:bottom w:w="90" w:type="dxa"/>
              <w:right w:w="195" w:type="dxa"/>
            </w:tcMar>
            <w:vAlign w:val="center"/>
            <w:hideMark/>
          </w:tcPr>
          <w:p w:rsidR="00883156" w:rsidRPr="00883156" w:rsidRDefault="00883156" w:rsidP="00124B80">
            <w:pPr>
              <w:spacing w:after="0" w:line="240" w:lineRule="auto"/>
              <w:jc w:val="center"/>
              <w:rPr>
                <w:rFonts w:ascii="Segoe UI" w:eastAsia="Times New Roman" w:hAnsi="Segoe UI" w:cs="Segoe UI"/>
                <w:b/>
                <w:bCs/>
                <w:color w:val="24292F"/>
                <w:szCs w:val="24"/>
                <w:lang w:eastAsia="en-IN"/>
              </w:rPr>
            </w:pPr>
            <w:r w:rsidRPr="00883156">
              <w:rPr>
                <w:rFonts w:ascii="Segoe UI" w:eastAsia="Times New Roman" w:hAnsi="Segoe UI" w:cs="Segoe UI"/>
                <w:b/>
                <w:bCs/>
                <w:color w:val="24292F"/>
                <w:szCs w:val="24"/>
                <w:lang w:eastAsia="en-IN"/>
              </w:rPr>
              <w:t>Description</w:t>
            </w:r>
          </w:p>
        </w:tc>
        <w:tc>
          <w:tcPr>
            <w:tcW w:w="0" w:type="auto"/>
            <w:shd w:val="clear" w:color="auto" w:fill="FFFFFF"/>
            <w:tcMar>
              <w:top w:w="90" w:type="dxa"/>
              <w:left w:w="195" w:type="dxa"/>
              <w:bottom w:w="90" w:type="dxa"/>
              <w:right w:w="195" w:type="dxa"/>
            </w:tcMar>
            <w:vAlign w:val="center"/>
            <w:hideMark/>
          </w:tcPr>
          <w:p w:rsidR="00883156" w:rsidRPr="00883156" w:rsidRDefault="00883156" w:rsidP="00124B80">
            <w:pPr>
              <w:spacing w:after="0" w:line="240" w:lineRule="auto"/>
              <w:jc w:val="center"/>
              <w:rPr>
                <w:rFonts w:ascii="Segoe UI" w:eastAsia="Times New Roman" w:hAnsi="Segoe UI" w:cs="Segoe UI"/>
                <w:b/>
                <w:bCs/>
                <w:color w:val="24292F"/>
                <w:szCs w:val="24"/>
                <w:lang w:eastAsia="en-IN"/>
              </w:rPr>
            </w:pPr>
            <w:r w:rsidRPr="00883156">
              <w:rPr>
                <w:rFonts w:ascii="Segoe UI" w:eastAsia="Times New Roman" w:hAnsi="Segoe UI" w:cs="Segoe UI"/>
                <w:b/>
                <w:bCs/>
                <w:color w:val="24292F"/>
                <w:szCs w:val="24"/>
                <w:lang w:eastAsia="en-IN"/>
              </w:rPr>
              <w:t>HLR ID</w:t>
            </w:r>
          </w:p>
        </w:tc>
      </w:tr>
      <w:tr w:rsidR="00883156" w:rsidRPr="00883156" w:rsidTr="00883156">
        <w:tc>
          <w:tcPr>
            <w:tcW w:w="0" w:type="auto"/>
            <w:shd w:val="clear" w:color="auto" w:fill="FFFFFF"/>
            <w:tcMar>
              <w:top w:w="90" w:type="dxa"/>
              <w:left w:w="195" w:type="dxa"/>
              <w:bottom w:w="90" w:type="dxa"/>
              <w:right w:w="195" w:type="dxa"/>
            </w:tcMar>
            <w:vAlign w:val="center"/>
            <w:hideMark/>
          </w:tcPr>
          <w:p w:rsidR="00883156" w:rsidRPr="00883156" w:rsidRDefault="00883156" w:rsidP="00124B80">
            <w:pPr>
              <w:spacing w:after="0" w:line="240" w:lineRule="auto"/>
              <w:rPr>
                <w:rFonts w:ascii="Segoe UI" w:eastAsia="Times New Roman" w:hAnsi="Segoe UI" w:cs="Segoe UI"/>
                <w:color w:val="24292F"/>
                <w:szCs w:val="24"/>
                <w:lang w:eastAsia="en-IN"/>
              </w:rPr>
            </w:pPr>
            <w:r w:rsidRPr="00883156">
              <w:rPr>
                <w:rFonts w:ascii="Segoe UI" w:eastAsia="Times New Roman" w:hAnsi="Segoe UI" w:cs="Segoe UI"/>
                <w:color w:val="24292F"/>
                <w:szCs w:val="24"/>
                <w:lang w:eastAsia="en-IN"/>
              </w:rPr>
              <w:t>LLR1</w:t>
            </w:r>
          </w:p>
        </w:tc>
        <w:tc>
          <w:tcPr>
            <w:tcW w:w="0" w:type="auto"/>
            <w:shd w:val="clear" w:color="auto" w:fill="FFFFFF"/>
            <w:tcMar>
              <w:top w:w="90" w:type="dxa"/>
              <w:left w:w="195" w:type="dxa"/>
              <w:bottom w:w="90" w:type="dxa"/>
              <w:right w:w="195" w:type="dxa"/>
            </w:tcMar>
            <w:vAlign w:val="center"/>
            <w:hideMark/>
          </w:tcPr>
          <w:p w:rsidR="00883156" w:rsidRPr="00883156" w:rsidRDefault="00883156" w:rsidP="00124B80">
            <w:pPr>
              <w:spacing w:after="0" w:line="240" w:lineRule="auto"/>
              <w:rPr>
                <w:rFonts w:ascii="Segoe UI" w:eastAsia="Times New Roman" w:hAnsi="Segoe UI" w:cs="Segoe UI"/>
                <w:color w:val="24292F"/>
                <w:szCs w:val="24"/>
                <w:lang w:eastAsia="en-IN"/>
              </w:rPr>
            </w:pPr>
            <w:r w:rsidRPr="00883156">
              <w:rPr>
                <w:rFonts w:ascii="Segoe UI" w:eastAsia="Times New Roman" w:hAnsi="Segoe UI" w:cs="Segoe UI"/>
                <w:color w:val="24292F"/>
                <w:szCs w:val="24"/>
                <w:lang w:eastAsia="en-IN"/>
              </w:rPr>
              <w:t>ATMega328</w:t>
            </w:r>
          </w:p>
        </w:tc>
        <w:tc>
          <w:tcPr>
            <w:tcW w:w="0" w:type="auto"/>
            <w:shd w:val="clear" w:color="auto" w:fill="FFFFFF"/>
            <w:tcMar>
              <w:top w:w="90" w:type="dxa"/>
              <w:left w:w="195" w:type="dxa"/>
              <w:bottom w:w="90" w:type="dxa"/>
              <w:right w:w="195" w:type="dxa"/>
            </w:tcMar>
            <w:vAlign w:val="center"/>
            <w:hideMark/>
          </w:tcPr>
          <w:p w:rsidR="00883156" w:rsidRPr="00883156" w:rsidRDefault="00883156" w:rsidP="00124B80">
            <w:pPr>
              <w:spacing w:after="0" w:line="240" w:lineRule="auto"/>
              <w:rPr>
                <w:rFonts w:ascii="Segoe UI" w:eastAsia="Times New Roman" w:hAnsi="Segoe UI" w:cs="Segoe UI"/>
                <w:color w:val="24292F"/>
                <w:szCs w:val="24"/>
                <w:lang w:eastAsia="en-IN"/>
              </w:rPr>
            </w:pPr>
            <w:r w:rsidRPr="00883156">
              <w:rPr>
                <w:rFonts w:ascii="Segoe UI" w:eastAsia="Times New Roman" w:hAnsi="Segoe UI" w:cs="Segoe UI"/>
                <w:color w:val="24292F"/>
                <w:szCs w:val="24"/>
                <w:lang w:eastAsia="en-IN"/>
              </w:rPr>
              <w:t>HLR1</w:t>
            </w:r>
          </w:p>
        </w:tc>
      </w:tr>
      <w:tr w:rsidR="00883156" w:rsidRPr="00883156" w:rsidTr="00883156">
        <w:tc>
          <w:tcPr>
            <w:tcW w:w="0" w:type="auto"/>
            <w:shd w:val="clear" w:color="auto" w:fill="FFFFFF"/>
            <w:tcMar>
              <w:top w:w="90" w:type="dxa"/>
              <w:left w:w="195" w:type="dxa"/>
              <w:bottom w:w="90" w:type="dxa"/>
              <w:right w:w="195" w:type="dxa"/>
            </w:tcMar>
            <w:vAlign w:val="center"/>
            <w:hideMark/>
          </w:tcPr>
          <w:p w:rsidR="00883156" w:rsidRPr="00883156" w:rsidRDefault="00883156" w:rsidP="00124B80">
            <w:pPr>
              <w:spacing w:after="0" w:line="240" w:lineRule="auto"/>
              <w:rPr>
                <w:rFonts w:ascii="Segoe UI" w:eastAsia="Times New Roman" w:hAnsi="Segoe UI" w:cs="Segoe UI"/>
                <w:color w:val="24292F"/>
                <w:szCs w:val="24"/>
                <w:lang w:eastAsia="en-IN"/>
              </w:rPr>
            </w:pPr>
            <w:r w:rsidRPr="00883156">
              <w:rPr>
                <w:rFonts w:ascii="Segoe UI" w:eastAsia="Times New Roman" w:hAnsi="Segoe UI" w:cs="Segoe UI"/>
                <w:color w:val="24292F"/>
                <w:szCs w:val="24"/>
                <w:lang w:eastAsia="en-IN"/>
              </w:rPr>
              <w:t>LLR2</w:t>
            </w:r>
          </w:p>
        </w:tc>
        <w:tc>
          <w:tcPr>
            <w:tcW w:w="0" w:type="auto"/>
            <w:shd w:val="clear" w:color="auto" w:fill="FFFFFF"/>
            <w:tcMar>
              <w:top w:w="90" w:type="dxa"/>
              <w:left w:w="195" w:type="dxa"/>
              <w:bottom w:w="90" w:type="dxa"/>
              <w:right w:w="195" w:type="dxa"/>
            </w:tcMar>
            <w:vAlign w:val="center"/>
            <w:hideMark/>
          </w:tcPr>
          <w:p w:rsidR="00883156" w:rsidRPr="00883156" w:rsidRDefault="00883156" w:rsidP="00124B80">
            <w:pPr>
              <w:spacing w:after="0" w:line="240" w:lineRule="auto"/>
              <w:rPr>
                <w:rFonts w:ascii="Segoe UI" w:eastAsia="Times New Roman" w:hAnsi="Segoe UI" w:cs="Segoe UI"/>
                <w:color w:val="24292F"/>
                <w:szCs w:val="24"/>
                <w:lang w:eastAsia="en-IN"/>
              </w:rPr>
            </w:pPr>
            <w:r w:rsidRPr="00883156">
              <w:rPr>
                <w:rFonts w:ascii="Segoe UI" w:eastAsia="Times New Roman" w:hAnsi="Segoe UI" w:cs="Segoe UI"/>
                <w:color w:val="24292F"/>
                <w:szCs w:val="24"/>
                <w:lang w:eastAsia="en-IN"/>
              </w:rPr>
              <w:t>ADC and Potentiometer</w:t>
            </w:r>
          </w:p>
        </w:tc>
        <w:tc>
          <w:tcPr>
            <w:tcW w:w="0" w:type="auto"/>
            <w:shd w:val="clear" w:color="auto" w:fill="FFFFFF"/>
            <w:tcMar>
              <w:top w:w="90" w:type="dxa"/>
              <w:left w:w="195" w:type="dxa"/>
              <w:bottom w:w="90" w:type="dxa"/>
              <w:right w:w="195" w:type="dxa"/>
            </w:tcMar>
            <w:vAlign w:val="center"/>
            <w:hideMark/>
          </w:tcPr>
          <w:p w:rsidR="00883156" w:rsidRPr="00883156" w:rsidRDefault="00883156" w:rsidP="00124B80">
            <w:pPr>
              <w:spacing w:after="0" w:line="240" w:lineRule="auto"/>
              <w:rPr>
                <w:rFonts w:ascii="Segoe UI" w:eastAsia="Times New Roman" w:hAnsi="Segoe UI" w:cs="Segoe UI"/>
                <w:color w:val="24292F"/>
                <w:szCs w:val="24"/>
                <w:lang w:eastAsia="en-IN"/>
              </w:rPr>
            </w:pPr>
            <w:r w:rsidRPr="00883156">
              <w:rPr>
                <w:rFonts w:ascii="Segoe UI" w:eastAsia="Times New Roman" w:hAnsi="Segoe UI" w:cs="Segoe UI"/>
                <w:color w:val="24292F"/>
                <w:szCs w:val="24"/>
                <w:lang w:eastAsia="en-IN"/>
              </w:rPr>
              <w:t>HLR3</w:t>
            </w:r>
          </w:p>
        </w:tc>
      </w:tr>
      <w:tr w:rsidR="00883156" w:rsidRPr="00883156" w:rsidTr="00883156">
        <w:tc>
          <w:tcPr>
            <w:tcW w:w="0" w:type="auto"/>
            <w:shd w:val="clear" w:color="auto" w:fill="FFFFFF"/>
            <w:tcMar>
              <w:top w:w="90" w:type="dxa"/>
              <w:left w:w="195" w:type="dxa"/>
              <w:bottom w:w="90" w:type="dxa"/>
              <w:right w:w="195" w:type="dxa"/>
            </w:tcMar>
            <w:vAlign w:val="center"/>
            <w:hideMark/>
          </w:tcPr>
          <w:p w:rsidR="00883156" w:rsidRPr="00883156" w:rsidRDefault="00883156" w:rsidP="00124B80">
            <w:pPr>
              <w:spacing w:after="0" w:line="240" w:lineRule="auto"/>
              <w:rPr>
                <w:rFonts w:ascii="Segoe UI" w:eastAsia="Times New Roman" w:hAnsi="Segoe UI" w:cs="Segoe UI"/>
                <w:color w:val="24292F"/>
                <w:szCs w:val="24"/>
                <w:lang w:eastAsia="en-IN"/>
              </w:rPr>
            </w:pPr>
            <w:r w:rsidRPr="00883156">
              <w:rPr>
                <w:rFonts w:ascii="Segoe UI" w:eastAsia="Times New Roman" w:hAnsi="Segoe UI" w:cs="Segoe UI"/>
                <w:color w:val="24292F"/>
                <w:szCs w:val="24"/>
                <w:lang w:eastAsia="en-IN"/>
              </w:rPr>
              <w:t>LLR3</w:t>
            </w:r>
          </w:p>
        </w:tc>
        <w:tc>
          <w:tcPr>
            <w:tcW w:w="0" w:type="auto"/>
            <w:shd w:val="clear" w:color="auto" w:fill="FFFFFF"/>
            <w:tcMar>
              <w:top w:w="90" w:type="dxa"/>
              <w:left w:w="195" w:type="dxa"/>
              <w:bottom w:w="90" w:type="dxa"/>
              <w:right w:w="195" w:type="dxa"/>
            </w:tcMar>
            <w:vAlign w:val="center"/>
            <w:hideMark/>
          </w:tcPr>
          <w:p w:rsidR="00883156" w:rsidRPr="00883156" w:rsidRDefault="00883156" w:rsidP="00124B80">
            <w:pPr>
              <w:spacing w:after="0" w:line="240" w:lineRule="auto"/>
              <w:rPr>
                <w:rFonts w:ascii="Segoe UI" w:eastAsia="Times New Roman" w:hAnsi="Segoe UI" w:cs="Segoe UI"/>
                <w:color w:val="24292F"/>
                <w:szCs w:val="24"/>
                <w:lang w:eastAsia="en-IN"/>
              </w:rPr>
            </w:pPr>
            <w:proofErr w:type="spellStart"/>
            <w:r w:rsidRPr="00883156">
              <w:rPr>
                <w:rFonts w:ascii="Segoe UI" w:eastAsia="Times New Roman" w:hAnsi="Segoe UI" w:cs="Segoe UI"/>
                <w:color w:val="24292F"/>
                <w:szCs w:val="24"/>
                <w:lang w:eastAsia="en-IN"/>
              </w:rPr>
              <w:t>Thermo</w:t>
            </w:r>
            <w:proofErr w:type="spellEnd"/>
            <w:r w:rsidRPr="00883156">
              <w:rPr>
                <w:rFonts w:ascii="Segoe UI" w:eastAsia="Times New Roman" w:hAnsi="Segoe UI" w:cs="Segoe UI"/>
                <w:color w:val="24292F"/>
                <w:szCs w:val="24"/>
                <w:lang w:eastAsia="en-IN"/>
              </w:rPr>
              <w:t xml:space="preserve"> electric module</w:t>
            </w:r>
          </w:p>
        </w:tc>
        <w:tc>
          <w:tcPr>
            <w:tcW w:w="0" w:type="auto"/>
            <w:shd w:val="clear" w:color="auto" w:fill="FFFFFF"/>
            <w:tcMar>
              <w:top w:w="90" w:type="dxa"/>
              <w:left w:w="195" w:type="dxa"/>
              <w:bottom w:w="90" w:type="dxa"/>
              <w:right w:w="195" w:type="dxa"/>
            </w:tcMar>
            <w:vAlign w:val="center"/>
            <w:hideMark/>
          </w:tcPr>
          <w:p w:rsidR="00883156" w:rsidRPr="00883156" w:rsidRDefault="00883156" w:rsidP="00124B80">
            <w:pPr>
              <w:spacing w:after="0" w:line="240" w:lineRule="auto"/>
              <w:rPr>
                <w:rFonts w:ascii="Segoe UI" w:eastAsia="Times New Roman" w:hAnsi="Segoe UI" w:cs="Segoe UI"/>
                <w:color w:val="24292F"/>
                <w:szCs w:val="24"/>
                <w:lang w:eastAsia="en-IN"/>
              </w:rPr>
            </w:pPr>
            <w:r w:rsidRPr="00883156">
              <w:rPr>
                <w:rFonts w:ascii="Segoe UI" w:eastAsia="Times New Roman" w:hAnsi="Segoe UI" w:cs="Segoe UI"/>
                <w:color w:val="24292F"/>
                <w:szCs w:val="24"/>
                <w:lang w:eastAsia="en-IN"/>
              </w:rPr>
              <w:t>HLR4</w:t>
            </w:r>
          </w:p>
        </w:tc>
      </w:tr>
      <w:tr w:rsidR="00883156" w:rsidRPr="00883156" w:rsidTr="00883156">
        <w:tc>
          <w:tcPr>
            <w:tcW w:w="0" w:type="auto"/>
            <w:shd w:val="clear" w:color="auto" w:fill="FFFFFF"/>
            <w:tcMar>
              <w:top w:w="90" w:type="dxa"/>
              <w:left w:w="195" w:type="dxa"/>
              <w:bottom w:w="90" w:type="dxa"/>
              <w:right w:w="195" w:type="dxa"/>
            </w:tcMar>
            <w:vAlign w:val="center"/>
            <w:hideMark/>
          </w:tcPr>
          <w:p w:rsidR="00883156" w:rsidRPr="00883156" w:rsidRDefault="00883156" w:rsidP="00124B80">
            <w:pPr>
              <w:spacing w:after="0" w:line="240" w:lineRule="auto"/>
              <w:rPr>
                <w:rFonts w:ascii="Segoe UI" w:eastAsia="Times New Roman" w:hAnsi="Segoe UI" w:cs="Segoe UI"/>
                <w:color w:val="24292F"/>
                <w:szCs w:val="24"/>
                <w:lang w:eastAsia="en-IN"/>
              </w:rPr>
            </w:pPr>
            <w:r w:rsidRPr="00883156">
              <w:rPr>
                <w:rFonts w:ascii="Segoe UI" w:eastAsia="Times New Roman" w:hAnsi="Segoe UI" w:cs="Segoe UI"/>
                <w:color w:val="24292F"/>
                <w:szCs w:val="24"/>
                <w:lang w:eastAsia="en-IN"/>
              </w:rPr>
              <w:t>LLR4</w:t>
            </w:r>
          </w:p>
        </w:tc>
        <w:tc>
          <w:tcPr>
            <w:tcW w:w="0" w:type="auto"/>
            <w:shd w:val="clear" w:color="auto" w:fill="FFFFFF"/>
            <w:tcMar>
              <w:top w:w="90" w:type="dxa"/>
              <w:left w:w="195" w:type="dxa"/>
              <w:bottom w:w="90" w:type="dxa"/>
              <w:right w:w="195" w:type="dxa"/>
            </w:tcMar>
            <w:vAlign w:val="center"/>
            <w:hideMark/>
          </w:tcPr>
          <w:p w:rsidR="00883156" w:rsidRPr="00883156" w:rsidRDefault="00883156" w:rsidP="00124B80">
            <w:pPr>
              <w:spacing w:after="0" w:line="240" w:lineRule="auto"/>
              <w:rPr>
                <w:rFonts w:ascii="Segoe UI" w:eastAsia="Times New Roman" w:hAnsi="Segoe UI" w:cs="Segoe UI"/>
                <w:color w:val="24292F"/>
                <w:szCs w:val="24"/>
                <w:lang w:eastAsia="en-IN"/>
              </w:rPr>
            </w:pPr>
            <w:r w:rsidRPr="00883156">
              <w:rPr>
                <w:rFonts w:ascii="Segoe UI" w:eastAsia="Times New Roman" w:hAnsi="Segoe UI" w:cs="Segoe UI"/>
                <w:color w:val="24292F"/>
                <w:szCs w:val="24"/>
                <w:lang w:eastAsia="en-IN"/>
              </w:rPr>
              <w:t>LCD and LED, PWM</w:t>
            </w:r>
          </w:p>
        </w:tc>
        <w:tc>
          <w:tcPr>
            <w:tcW w:w="0" w:type="auto"/>
            <w:shd w:val="clear" w:color="auto" w:fill="FFFFFF"/>
            <w:tcMar>
              <w:top w:w="90" w:type="dxa"/>
              <w:left w:w="195" w:type="dxa"/>
              <w:bottom w:w="90" w:type="dxa"/>
              <w:right w:w="195" w:type="dxa"/>
            </w:tcMar>
            <w:vAlign w:val="center"/>
            <w:hideMark/>
          </w:tcPr>
          <w:p w:rsidR="00883156" w:rsidRPr="00883156" w:rsidRDefault="00883156" w:rsidP="00124B80">
            <w:pPr>
              <w:spacing w:after="0" w:line="240" w:lineRule="auto"/>
              <w:rPr>
                <w:rFonts w:ascii="Segoe UI" w:eastAsia="Times New Roman" w:hAnsi="Segoe UI" w:cs="Segoe UI"/>
                <w:color w:val="24292F"/>
                <w:szCs w:val="24"/>
                <w:lang w:eastAsia="en-IN"/>
              </w:rPr>
            </w:pPr>
            <w:r w:rsidRPr="00883156">
              <w:rPr>
                <w:rFonts w:ascii="Segoe UI" w:eastAsia="Times New Roman" w:hAnsi="Segoe UI" w:cs="Segoe UI"/>
                <w:color w:val="24292F"/>
                <w:szCs w:val="24"/>
                <w:lang w:eastAsia="en-IN"/>
              </w:rPr>
              <w:t>HLR5</w:t>
            </w:r>
          </w:p>
        </w:tc>
      </w:tr>
    </w:tbl>
    <w:p w:rsidR="00395811" w:rsidRDefault="00395811" w:rsidP="00124B80">
      <w:pPr>
        <w:spacing w:after="0"/>
      </w:pPr>
    </w:p>
    <w:p w:rsidR="00395811" w:rsidRDefault="00395811" w:rsidP="00124B80">
      <w:pPr>
        <w:pStyle w:val="Heading2"/>
      </w:pPr>
      <w:bookmarkStart w:id="27" w:name="_Toc96429234"/>
      <w:r>
        <w:t>Design</w:t>
      </w:r>
      <w:bookmarkEnd w:id="27"/>
    </w:p>
    <w:p w:rsidR="00395811" w:rsidRDefault="00883156" w:rsidP="00124B80">
      <w:pPr>
        <w:spacing w:after="0"/>
        <w:jc w:val="both"/>
      </w:pPr>
      <w:r>
        <w:rPr>
          <w:noProof/>
          <w:lang w:eastAsia="en-IN"/>
        </w:rPr>
        <w:drawing>
          <wp:inline distT="0" distB="0" distL="0" distR="0">
            <wp:extent cx="4961255" cy="4013200"/>
            <wp:effectExtent l="0" t="0" r="0" b="6350"/>
            <wp:docPr id="24" name="Picture 24" descr="block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lock_diagra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61255" cy="4013200"/>
                    </a:xfrm>
                    <a:prstGeom prst="rect">
                      <a:avLst/>
                    </a:prstGeom>
                    <a:noFill/>
                    <a:ln>
                      <a:noFill/>
                    </a:ln>
                  </pic:spPr>
                </pic:pic>
              </a:graphicData>
            </a:graphic>
          </wp:inline>
        </w:drawing>
      </w:r>
    </w:p>
    <w:p w:rsidR="00395811" w:rsidRPr="0009393D" w:rsidRDefault="00883156" w:rsidP="0009393D">
      <w:pPr>
        <w:pStyle w:val="Caption"/>
        <w:rPr>
          <w:i w:val="0"/>
          <w:sz w:val="24"/>
          <w:szCs w:val="24"/>
        </w:rPr>
      </w:pPr>
      <w:r>
        <w:t xml:space="preserve">                     </w:t>
      </w:r>
      <w:r w:rsidR="0009393D">
        <w:t xml:space="preserve">       </w:t>
      </w:r>
      <w:r>
        <w:t xml:space="preserve">          </w:t>
      </w:r>
      <w:r w:rsidR="0009393D">
        <w:t xml:space="preserve">                    </w:t>
      </w:r>
      <w:r>
        <w:t xml:space="preserve">            </w:t>
      </w:r>
      <w:bookmarkStart w:id="28" w:name="_Toc96434892"/>
      <w:r w:rsidR="0009393D" w:rsidRPr="0009393D">
        <w:rPr>
          <w:i w:val="0"/>
          <w:sz w:val="24"/>
          <w:szCs w:val="24"/>
        </w:rPr>
        <w:t xml:space="preserve">Figure </w:t>
      </w:r>
      <w:r w:rsidR="0009393D" w:rsidRPr="0009393D">
        <w:rPr>
          <w:i w:val="0"/>
          <w:sz w:val="24"/>
          <w:szCs w:val="24"/>
        </w:rPr>
        <w:fldChar w:fldCharType="begin"/>
      </w:r>
      <w:r w:rsidR="0009393D" w:rsidRPr="0009393D">
        <w:rPr>
          <w:i w:val="0"/>
          <w:sz w:val="24"/>
          <w:szCs w:val="24"/>
        </w:rPr>
        <w:instrText xml:space="preserve"> SEQ Figure \* ARABIC </w:instrText>
      </w:r>
      <w:r w:rsidR="0009393D" w:rsidRPr="0009393D">
        <w:rPr>
          <w:i w:val="0"/>
          <w:sz w:val="24"/>
          <w:szCs w:val="24"/>
        </w:rPr>
        <w:fldChar w:fldCharType="separate"/>
      </w:r>
      <w:r w:rsidR="00B7464B">
        <w:rPr>
          <w:i w:val="0"/>
          <w:noProof/>
          <w:sz w:val="24"/>
          <w:szCs w:val="24"/>
        </w:rPr>
        <w:t>4</w:t>
      </w:r>
      <w:r w:rsidR="0009393D" w:rsidRPr="0009393D">
        <w:rPr>
          <w:i w:val="0"/>
          <w:sz w:val="24"/>
          <w:szCs w:val="24"/>
        </w:rPr>
        <w:fldChar w:fldCharType="end"/>
      </w:r>
      <w:r w:rsidR="007D0ACC">
        <w:rPr>
          <w:i w:val="0"/>
          <w:sz w:val="24"/>
          <w:szCs w:val="24"/>
        </w:rPr>
        <w:t xml:space="preserve"> </w:t>
      </w:r>
      <w:r w:rsidRPr="0009393D">
        <w:rPr>
          <w:i w:val="0"/>
          <w:sz w:val="24"/>
          <w:szCs w:val="24"/>
        </w:rPr>
        <w:t>Block</w:t>
      </w:r>
      <w:r w:rsidR="00395811" w:rsidRPr="0009393D">
        <w:rPr>
          <w:i w:val="0"/>
          <w:sz w:val="24"/>
          <w:szCs w:val="24"/>
        </w:rPr>
        <w:t xml:space="preserve"> Diagram</w:t>
      </w:r>
      <w:bookmarkEnd w:id="28"/>
    </w:p>
    <w:p w:rsidR="00395811" w:rsidRDefault="00395811" w:rsidP="00124B80">
      <w:pPr>
        <w:spacing w:after="0"/>
      </w:pPr>
    </w:p>
    <w:p w:rsidR="00395811" w:rsidRDefault="00883156" w:rsidP="00124B80">
      <w:pPr>
        <w:spacing w:after="0"/>
      </w:pPr>
      <w:r>
        <w:rPr>
          <w:noProof/>
          <w:lang w:eastAsia="en-IN"/>
        </w:rPr>
        <w:drawing>
          <wp:inline distT="0" distB="0" distL="0" distR="0">
            <wp:extent cx="5063067" cy="8333427"/>
            <wp:effectExtent l="0" t="0" r="4445" b="0"/>
            <wp:docPr id="25" name="Picture 25" descr="flow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lowchart.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01092" cy="8396013"/>
                    </a:xfrm>
                    <a:prstGeom prst="rect">
                      <a:avLst/>
                    </a:prstGeom>
                    <a:noFill/>
                    <a:ln>
                      <a:noFill/>
                    </a:ln>
                  </pic:spPr>
                </pic:pic>
              </a:graphicData>
            </a:graphic>
          </wp:inline>
        </w:drawing>
      </w:r>
    </w:p>
    <w:p w:rsidR="00395811" w:rsidRPr="00983451" w:rsidRDefault="00983451" w:rsidP="00983451">
      <w:pPr>
        <w:pStyle w:val="Caption"/>
        <w:ind w:left="2880"/>
        <w:rPr>
          <w:i w:val="0"/>
          <w:sz w:val="24"/>
          <w:szCs w:val="24"/>
        </w:rPr>
      </w:pPr>
      <w:r>
        <w:rPr>
          <w:i w:val="0"/>
          <w:sz w:val="24"/>
          <w:szCs w:val="24"/>
        </w:rPr>
        <w:t xml:space="preserve">       </w:t>
      </w:r>
      <w:bookmarkStart w:id="29" w:name="_Toc96434893"/>
      <w:r w:rsidRPr="00983451">
        <w:rPr>
          <w:i w:val="0"/>
          <w:sz w:val="24"/>
          <w:szCs w:val="24"/>
        </w:rPr>
        <w:t xml:space="preserve">Figure </w:t>
      </w:r>
      <w:r w:rsidRPr="00983451">
        <w:rPr>
          <w:i w:val="0"/>
          <w:sz w:val="24"/>
          <w:szCs w:val="24"/>
        </w:rPr>
        <w:fldChar w:fldCharType="begin"/>
      </w:r>
      <w:r w:rsidRPr="00983451">
        <w:rPr>
          <w:i w:val="0"/>
          <w:sz w:val="24"/>
          <w:szCs w:val="24"/>
        </w:rPr>
        <w:instrText xml:space="preserve"> SEQ Figure \* ARABIC </w:instrText>
      </w:r>
      <w:r w:rsidRPr="00983451">
        <w:rPr>
          <w:i w:val="0"/>
          <w:sz w:val="24"/>
          <w:szCs w:val="24"/>
        </w:rPr>
        <w:fldChar w:fldCharType="separate"/>
      </w:r>
      <w:r w:rsidR="00B7464B">
        <w:rPr>
          <w:i w:val="0"/>
          <w:noProof/>
          <w:sz w:val="24"/>
          <w:szCs w:val="24"/>
        </w:rPr>
        <w:t>5</w:t>
      </w:r>
      <w:r w:rsidRPr="00983451">
        <w:rPr>
          <w:i w:val="0"/>
          <w:sz w:val="24"/>
          <w:szCs w:val="24"/>
        </w:rPr>
        <w:fldChar w:fldCharType="end"/>
      </w:r>
      <w:r w:rsidR="007D0ACC">
        <w:rPr>
          <w:i w:val="0"/>
          <w:sz w:val="24"/>
          <w:szCs w:val="24"/>
        </w:rPr>
        <w:t xml:space="preserve"> </w:t>
      </w:r>
      <w:r w:rsidR="00395811" w:rsidRPr="00983451">
        <w:rPr>
          <w:i w:val="0"/>
          <w:sz w:val="24"/>
          <w:szCs w:val="24"/>
        </w:rPr>
        <w:t>Structure Diagram</w:t>
      </w:r>
      <w:bookmarkEnd w:id="29"/>
    </w:p>
    <w:p w:rsidR="00395811" w:rsidRDefault="00395811" w:rsidP="00124B80">
      <w:pPr>
        <w:pStyle w:val="Heading2"/>
      </w:pPr>
      <w:bookmarkStart w:id="30" w:name="_Toc96429235"/>
      <w:r w:rsidRPr="00395811">
        <w:lastRenderedPageBreak/>
        <w:t>Test Plan</w:t>
      </w:r>
      <w:bookmarkEnd w:id="3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812"/>
        <w:gridCol w:w="1871"/>
        <w:gridCol w:w="1572"/>
        <w:gridCol w:w="1572"/>
        <w:gridCol w:w="1572"/>
        <w:gridCol w:w="1617"/>
      </w:tblGrid>
      <w:tr w:rsidR="00E458B0" w:rsidRPr="00E458B0" w:rsidTr="00E458B0">
        <w:trPr>
          <w:tblHeader/>
        </w:trPr>
        <w:tc>
          <w:tcPr>
            <w:tcW w:w="0" w:type="auto"/>
            <w:shd w:val="clear" w:color="auto" w:fill="FFFFFF"/>
            <w:tcMar>
              <w:top w:w="90" w:type="dxa"/>
              <w:left w:w="195" w:type="dxa"/>
              <w:bottom w:w="90" w:type="dxa"/>
              <w:right w:w="195" w:type="dxa"/>
            </w:tcMar>
            <w:vAlign w:val="center"/>
            <w:hideMark/>
          </w:tcPr>
          <w:p w:rsidR="00E458B0" w:rsidRPr="00E458B0" w:rsidRDefault="00E458B0" w:rsidP="00124B80">
            <w:pPr>
              <w:spacing w:after="0" w:line="240" w:lineRule="auto"/>
              <w:jc w:val="center"/>
              <w:rPr>
                <w:rFonts w:ascii="Segoe UI" w:eastAsia="Times New Roman" w:hAnsi="Segoe UI" w:cs="Segoe UI"/>
                <w:b/>
                <w:bCs/>
                <w:color w:val="24292F"/>
                <w:szCs w:val="24"/>
                <w:lang w:eastAsia="en-IN"/>
              </w:rPr>
            </w:pPr>
            <w:r w:rsidRPr="00E458B0">
              <w:rPr>
                <w:rFonts w:ascii="Segoe UI" w:eastAsia="Times New Roman" w:hAnsi="Segoe UI" w:cs="Segoe UI"/>
                <w:b/>
                <w:bCs/>
                <w:color w:val="24292F"/>
                <w:szCs w:val="24"/>
                <w:lang w:eastAsia="en-IN"/>
              </w:rPr>
              <w:t>Test ID</w:t>
            </w:r>
          </w:p>
        </w:tc>
        <w:tc>
          <w:tcPr>
            <w:tcW w:w="0" w:type="auto"/>
            <w:shd w:val="clear" w:color="auto" w:fill="FFFFFF"/>
            <w:tcMar>
              <w:top w:w="90" w:type="dxa"/>
              <w:left w:w="195" w:type="dxa"/>
              <w:bottom w:w="90" w:type="dxa"/>
              <w:right w:w="195" w:type="dxa"/>
            </w:tcMar>
            <w:vAlign w:val="center"/>
            <w:hideMark/>
          </w:tcPr>
          <w:p w:rsidR="00E458B0" w:rsidRPr="00E458B0" w:rsidRDefault="00E458B0" w:rsidP="00124B80">
            <w:pPr>
              <w:spacing w:after="0" w:line="240" w:lineRule="auto"/>
              <w:jc w:val="center"/>
              <w:rPr>
                <w:rFonts w:ascii="Segoe UI" w:eastAsia="Times New Roman" w:hAnsi="Segoe UI" w:cs="Segoe UI"/>
                <w:b/>
                <w:bCs/>
                <w:color w:val="24292F"/>
                <w:szCs w:val="24"/>
                <w:lang w:eastAsia="en-IN"/>
              </w:rPr>
            </w:pPr>
            <w:r w:rsidRPr="00E458B0">
              <w:rPr>
                <w:rFonts w:ascii="Segoe UI" w:eastAsia="Times New Roman" w:hAnsi="Segoe UI" w:cs="Segoe UI"/>
                <w:b/>
                <w:bCs/>
                <w:color w:val="24292F"/>
                <w:szCs w:val="24"/>
                <w:lang w:eastAsia="en-IN"/>
              </w:rPr>
              <w:t>Description</w:t>
            </w:r>
          </w:p>
        </w:tc>
        <w:tc>
          <w:tcPr>
            <w:tcW w:w="0" w:type="auto"/>
            <w:shd w:val="clear" w:color="auto" w:fill="FFFFFF"/>
            <w:tcMar>
              <w:top w:w="90" w:type="dxa"/>
              <w:left w:w="195" w:type="dxa"/>
              <w:bottom w:w="90" w:type="dxa"/>
              <w:right w:w="195" w:type="dxa"/>
            </w:tcMar>
            <w:vAlign w:val="center"/>
            <w:hideMark/>
          </w:tcPr>
          <w:p w:rsidR="00E458B0" w:rsidRPr="00E458B0" w:rsidRDefault="00E458B0" w:rsidP="00124B80">
            <w:pPr>
              <w:spacing w:after="0" w:line="240" w:lineRule="auto"/>
              <w:jc w:val="center"/>
              <w:rPr>
                <w:rFonts w:ascii="Segoe UI" w:eastAsia="Times New Roman" w:hAnsi="Segoe UI" w:cs="Segoe UI"/>
                <w:b/>
                <w:bCs/>
                <w:color w:val="24292F"/>
                <w:szCs w:val="24"/>
                <w:lang w:eastAsia="en-IN"/>
              </w:rPr>
            </w:pPr>
            <w:r w:rsidRPr="00E458B0">
              <w:rPr>
                <w:rFonts w:ascii="Segoe UI" w:eastAsia="Times New Roman" w:hAnsi="Segoe UI" w:cs="Segoe UI"/>
                <w:b/>
                <w:bCs/>
                <w:color w:val="24292F"/>
                <w:szCs w:val="24"/>
                <w:lang w:eastAsia="en-IN"/>
              </w:rPr>
              <w:t>EXP I/P</w:t>
            </w:r>
          </w:p>
        </w:tc>
        <w:tc>
          <w:tcPr>
            <w:tcW w:w="0" w:type="auto"/>
            <w:shd w:val="clear" w:color="auto" w:fill="FFFFFF"/>
            <w:tcMar>
              <w:top w:w="90" w:type="dxa"/>
              <w:left w:w="195" w:type="dxa"/>
              <w:bottom w:w="90" w:type="dxa"/>
              <w:right w:w="195" w:type="dxa"/>
            </w:tcMar>
            <w:vAlign w:val="center"/>
            <w:hideMark/>
          </w:tcPr>
          <w:p w:rsidR="00E458B0" w:rsidRPr="00E458B0" w:rsidRDefault="00E458B0" w:rsidP="00124B80">
            <w:pPr>
              <w:spacing w:after="0" w:line="240" w:lineRule="auto"/>
              <w:jc w:val="center"/>
              <w:rPr>
                <w:rFonts w:ascii="Segoe UI" w:eastAsia="Times New Roman" w:hAnsi="Segoe UI" w:cs="Segoe UI"/>
                <w:b/>
                <w:bCs/>
                <w:color w:val="24292F"/>
                <w:szCs w:val="24"/>
                <w:lang w:eastAsia="en-IN"/>
              </w:rPr>
            </w:pPr>
            <w:r w:rsidRPr="00E458B0">
              <w:rPr>
                <w:rFonts w:ascii="Segoe UI" w:eastAsia="Times New Roman" w:hAnsi="Segoe UI" w:cs="Segoe UI"/>
                <w:b/>
                <w:bCs/>
                <w:color w:val="24292F"/>
                <w:szCs w:val="24"/>
                <w:lang w:eastAsia="en-IN"/>
              </w:rPr>
              <w:t>EXP O/P</w:t>
            </w:r>
          </w:p>
        </w:tc>
        <w:tc>
          <w:tcPr>
            <w:tcW w:w="0" w:type="auto"/>
            <w:shd w:val="clear" w:color="auto" w:fill="FFFFFF"/>
            <w:tcMar>
              <w:top w:w="90" w:type="dxa"/>
              <w:left w:w="195" w:type="dxa"/>
              <w:bottom w:w="90" w:type="dxa"/>
              <w:right w:w="195" w:type="dxa"/>
            </w:tcMar>
            <w:vAlign w:val="center"/>
            <w:hideMark/>
          </w:tcPr>
          <w:p w:rsidR="00E458B0" w:rsidRPr="00E458B0" w:rsidRDefault="00E458B0" w:rsidP="00124B80">
            <w:pPr>
              <w:spacing w:after="0" w:line="240" w:lineRule="auto"/>
              <w:jc w:val="center"/>
              <w:rPr>
                <w:rFonts w:ascii="Segoe UI" w:eastAsia="Times New Roman" w:hAnsi="Segoe UI" w:cs="Segoe UI"/>
                <w:b/>
                <w:bCs/>
                <w:color w:val="24292F"/>
                <w:szCs w:val="24"/>
                <w:lang w:eastAsia="en-IN"/>
              </w:rPr>
            </w:pPr>
            <w:r w:rsidRPr="00E458B0">
              <w:rPr>
                <w:rFonts w:ascii="Segoe UI" w:eastAsia="Times New Roman" w:hAnsi="Segoe UI" w:cs="Segoe UI"/>
                <w:b/>
                <w:bCs/>
                <w:color w:val="24292F"/>
                <w:szCs w:val="24"/>
                <w:lang w:eastAsia="en-IN"/>
              </w:rPr>
              <w:t>Actual O/P</w:t>
            </w:r>
          </w:p>
        </w:tc>
        <w:tc>
          <w:tcPr>
            <w:tcW w:w="0" w:type="auto"/>
            <w:shd w:val="clear" w:color="auto" w:fill="FFFFFF"/>
            <w:tcMar>
              <w:top w:w="90" w:type="dxa"/>
              <w:left w:w="195" w:type="dxa"/>
              <w:bottom w:w="90" w:type="dxa"/>
              <w:right w:w="195" w:type="dxa"/>
            </w:tcMar>
            <w:vAlign w:val="center"/>
            <w:hideMark/>
          </w:tcPr>
          <w:p w:rsidR="00E458B0" w:rsidRPr="00E458B0" w:rsidRDefault="00E458B0" w:rsidP="00124B80">
            <w:pPr>
              <w:spacing w:after="0" w:line="240" w:lineRule="auto"/>
              <w:jc w:val="center"/>
              <w:rPr>
                <w:rFonts w:ascii="Segoe UI" w:eastAsia="Times New Roman" w:hAnsi="Segoe UI" w:cs="Segoe UI"/>
                <w:b/>
                <w:bCs/>
                <w:color w:val="24292F"/>
                <w:szCs w:val="24"/>
                <w:lang w:eastAsia="en-IN"/>
              </w:rPr>
            </w:pPr>
            <w:r w:rsidRPr="00E458B0">
              <w:rPr>
                <w:rFonts w:ascii="Segoe UI" w:eastAsia="Times New Roman" w:hAnsi="Segoe UI" w:cs="Segoe UI"/>
                <w:b/>
                <w:bCs/>
                <w:color w:val="24292F"/>
                <w:szCs w:val="24"/>
                <w:lang w:eastAsia="en-IN"/>
              </w:rPr>
              <w:t>Type of Test</w:t>
            </w:r>
          </w:p>
        </w:tc>
      </w:tr>
      <w:tr w:rsidR="00E458B0" w:rsidRPr="00E458B0" w:rsidTr="00E458B0">
        <w:tc>
          <w:tcPr>
            <w:tcW w:w="0" w:type="auto"/>
            <w:shd w:val="clear" w:color="auto" w:fill="FFFFFF"/>
            <w:tcMar>
              <w:top w:w="90" w:type="dxa"/>
              <w:left w:w="195" w:type="dxa"/>
              <w:bottom w:w="90" w:type="dxa"/>
              <w:right w:w="195" w:type="dxa"/>
            </w:tcMar>
            <w:vAlign w:val="center"/>
            <w:hideMark/>
          </w:tcPr>
          <w:p w:rsidR="00E458B0" w:rsidRPr="00E458B0" w:rsidRDefault="00E458B0" w:rsidP="00124B80">
            <w:pPr>
              <w:spacing w:after="0" w:line="240" w:lineRule="auto"/>
              <w:rPr>
                <w:rFonts w:ascii="Segoe UI" w:eastAsia="Times New Roman" w:hAnsi="Segoe UI" w:cs="Segoe UI"/>
                <w:color w:val="24292F"/>
                <w:szCs w:val="24"/>
                <w:lang w:eastAsia="en-IN"/>
              </w:rPr>
            </w:pPr>
            <w:r w:rsidRPr="00E458B0">
              <w:rPr>
                <w:rFonts w:ascii="Segoe UI" w:eastAsia="Times New Roman" w:hAnsi="Segoe UI" w:cs="Segoe UI"/>
                <w:color w:val="24292F"/>
                <w:szCs w:val="24"/>
                <w:lang w:eastAsia="en-IN"/>
              </w:rPr>
              <w:t>T01</w:t>
            </w:r>
          </w:p>
        </w:tc>
        <w:tc>
          <w:tcPr>
            <w:tcW w:w="0" w:type="auto"/>
            <w:shd w:val="clear" w:color="auto" w:fill="FFFFFF"/>
            <w:tcMar>
              <w:top w:w="90" w:type="dxa"/>
              <w:left w:w="195" w:type="dxa"/>
              <w:bottom w:w="90" w:type="dxa"/>
              <w:right w:w="195" w:type="dxa"/>
            </w:tcMar>
            <w:vAlign w:val="center"/>
            <w:hideMark/>
          </w:tcPr>
          <w:p w:rsidR="00E458B0" w:rsidRPr="00E458B0" w:rsidRDefault="00E458B0" w:rsidP="00124B80">
            <w:pPr>
              <w:spacing w:after="0" w:line="240" w:lineRule="auto"/>
              <w:rPr>
                <w:rFonts w:ascii="Segoe UI" w:eastAsia="Times New Roman" w:hAnsi="Segoe UI" w:cs="Segoe UI"/>
                <w:color w:val="24292F"/>
                <w:szCs w:val="24"/>
                <w:lang w:eastAsia="en-IN"/>
              </w:rPr>
            </w:pPr>
            <w:r w:rsidRPr="00E458B0">
              <w:rPr>
                <w:rFonts w:ascii="Segoe UI" w:eastAsia="Times New Roman" w:hAnsi="Segoe UI" w:cs="Segoe UI"/>
                <w:color w:val="24292F"/>
                <w:szCs w:val="24"/>
                <w:lang w:eastAsia="en-IN"/>
              </w:rPr>
              <w:t>If passengers seated on the car button sensor will be activated</w:t>
            </w:r>
          </w:p>
        </w:tc>
        <w:tc>
          <w:tcPr>
            <w:tcW w:w="0" w:type="auto"/>
            <w:shd w:val="clear" w:color="auto" w:fill="FFFFFF"/>
            <w:tcMar>
              <w:top w:w="90" w:type="dxa"/>
              <w:left w:w="195" w:type="dxa"/>
              <w:bottom w:w="90" w:type="dxa"/>
              <w:right w:w="195" w:type="dxa"/>
            </w:tcMar>
            <w:vAlign w:val="center"/>
            <w:hideMark/>
          </w:tcPr>
          <w:p w:rsidR="00E458B0" w:rsidRPr="00E458B0" w:rsidRDefault="00E458B0" w:rsidP="00124B80">
            <w:pPr>
              <w:spacing w:after="0" w:line="240" w:lineRule="auto"/>
              <w:rPr>
                <w:rFonts w:ascii="Segoe UI" w:eastAsia="Times New Roman" w:hAnsi="Segoe UI" w:cs="Segoe UI"/>
                <w:color w:val="24292F"/>
                <w:szCs w:val="24"/>
                <w:lang w:eastAsia="en-IN"/>
              </w:rPr>
            </w:pPr>
            <w:r w:rsidRPr="00E458B0">
              <w:rPr>
                <w:rFonts w:ascii="Segoe UI" w:eastAsia="Times New Roman" w:hAnsi="Segoe UI" w:cs="Segoe UI"/>
                <w:color w:val="24292F"/>
                <w:szCs w:val="24"/>
                <w:lang w:eastAsia="en-IN"/>
              </w:rPr>
              <w:t>button sensor switch closed</w:t>
            </w:r>
          </w:p>
        </w:tc>
        <w:tc>
          <w:tcPr>
            <w:tcW w:w="0" w:type="auto"/>
            <w:shd w:val="clear" w:color="auto" w:fill="FFFFFF"/>
            <w:tcMar>
              <w:top w:w="90" w:type="dxa"/>
              <w:left w:w="195" w:type="dxa"/>
              <w:bottom w:w="90" w:type="dxa"/>
              <w:right w:w="195" w:type="dxa"/>
            </w:tcMar>
            <w:vAlign w:val="center"/>
            <w:hideMark/>
          </w:tcPr>
          <w:p w:rsidR="00E458B0" w:rsidRPr="00E458B0" w:rsidRDefault="00E458B0" w:rsidP="00124B80">
            <w:pPr>
              <w:spacing w:after="0" w:line="240" w:lineRule="auto"/>
              <w:rPr>
                <w:rFonts w:ascii="Segoe UI" w:eastAsia="Times New Roman" w:hAnsi="Segoe UI" w:cs="Segoe UI"/>
                <w:color w:val="24292F"/>
                <w:szCs w:val="24"/>
                <w:lang w:eastAsia="en-IN"/>
              </w:rPr>
            </w:pPr>
            <w:r w:rsidRPr="00E458B0">
              <w:rPr>
                <w:rFonts w:ascii="Segoe UI" w:eastAsia="Times New Roman" w:hAnsi="Segoe UI" w:cs="Segoe UI"/>
                <w:color w:val="24292F"/>
                <w:szCs w:val="24"/>
                <w:lang w:eastAsia="en-IN"/>
              </w:rPr>
              <w:t>Button sensor on</w:t>
            </w:r>
          </w:p>
        </w:tc>
        <w:tc>
          <w:tcPr>
            <w:tcW w:w="0" w:type="auto"/>
            <w:shd w:val="clear" w:color="auto" w:fill="FFFFFF"/>
            <w:tcMar>
              <w:top w:w="90" w:type="dxa"/>
              <w:left w:w="195" w:type="dxa"/>
              <w:bottom w:w="90" w:type="dxa"/>
              <w:right w:w="195" w:type="dxa"/>
            </w:tcMar>
            <w:vAlign w:val="center"/>
            <w:hideMark/>
          </w:tcPr>
          <w:p w:rsidR="00E458B0" w:rsidRPr="00E458B0" w:rsidRDefault="00E458B0" w:rsidP="00124B80">
            <w:pPr>
              <w:spacing w:after="0" w:line="240" w:lineRule="auto"/>
              <w:rPr>
                <w:rFonts w:ascii="Segoe UI" w:eastAsia="Times New Roman" w:hAnsi="Segoe UI" w:cs="Segoe UI"/>
                <w:color w:val="24292F"/>
                <w:szCs w:val="24"/>
                <w:lang w:eastAsia="en-IN"/>
              </w:rPr>
            </w:pPr>
            <w:r w:rsidRPr="00E458B0">
              <w:rPr>
                <w:rFonts w:ascii="Segoe UI" w:eastAsia="Times New Roman" w:hAnsi="Segoe UI" w:cs="Segoe UI"/>
                <w:color w:val="24292F"/>
                <w:szCs w:val="24"/>
                <w:lang w:eastAsia="en-IN"/>
              </w:rPr>
              <w:t>Button sensor on</w:t>
            </w:r>
          </w:p>
        </w:tc>
        <w:tc>
          <w:tcPr>
            <w:tcW w:w="0" w:type="auto"/>
            <w:shd w:val="clear" w:color="auto" w:fill="FFFFFF"/>
            <w:tcMar>
              <w:top w:w="90" w:type="dxa"/>
              <w:left w:w="195" w:type="dxa"/>
              <w:bottom w:w="90" w:type="dxa"/>
              <w:right w:w="195" w:type="dxa"/>
            </w:tcMar>
            <w:vAlign w:val="center"/>
            <w:hideMark/>
          </w:tcPr>
          <w:p w:rsidR="00E458B0" w:rsidRPr="00E458B0" w:rsidRDefault="00E458B0" w:rsidP="00124B80">
            <w:pPr>
              <w:spacing w:after="0" w:line="240" w:lineRule="auto"/>
              <w:rPr>
                <w:rFonts w:ascii="Segoe UI" w:eastAsia="Times New Roman" w:hAnsi="Segoe UI" w:cs="Segoe UI"/>
                <w:color w:val="24292F"/>
                <w:szCs w:val="24"/>
                <w:lang w:eastAsia="en-IN"/>
              </w:rPr>
            </w:pPr>
            <w:r w:rsidRPr="00E458B0">
              <w:rPr>
                <w:rFonts w:ascii="Segoe UI" w:eastAsia="Times New Roman" w:hAnsi="Segoe UI" w:cs="Segoe UI"/>
                <w:color w:val="24292F"/>
                <w:szCs w:val="24"/>
                <w:lang w:eastAsia="en-IN"/>
              </w:rPr>
              <w:t>Requirement based</w:t>
            </w:r>
          </w:p>
        </w:tc>
      </w:tr>
      <w:tr w:rsidR="00E458B0" w:rsidRPr="00E458B0" w:rsidTr="00E458B0">
        <w:tc>
          <w:tcPr>
            <w:tcW w:w="0" w:type="auto"/>
            <w:shd w:val="clear" w:color="auto" w:fill="FFFFFF"/>
            <w:tcMar>
              <w:top w:w="90" w:type="dxa"/>
              <w:left w:w="195" w:type="dxa"/>
              <w:bottom w:w="90" w:type="dxa"/>
              <w:right w:w="195" w:type="dxa"/>
            </w:tcMar>
            <w:vAlign w:val="center"/>
            <w:hideMark/>
          </w:tcPr>
          <w:p w:rsidR="00E458B0" w:rsidRPr="00E458B0" w:rsidRDefault="00E458B0" w:rsidP="00124B80">
            <w:pPr>
              <w:spacing w:after="0" w:line="240" w:lineRule="auto"/>
              <w:rPr>
                <w:rFonts w:ascii="Segoe UI" w:eastAsia="Times New Roman" w:hAnsi="Segoe UI" w:cs="Segoe UI"/>
                <w:color w:val="24292F"/>
                <w:szCs w:val="24"/>
                <w:lang w:eastAsia="en-IN"/>
              </w:rPr>
            </w:pPr>
            <w:r w:rsidRPr="00E458B0">
              <w:rPr>
                <w:rFonts w:ascii="Segoe UI" w:eastAsia="Times New Roman" w:hAnsi="Segoe UI" w:cs="Segoe UI"/>
                <w:color w:val="24292F"/>
                <w:szCs w:val="24"/>
                <w:lang w:eastAsia="en-IN"/>
              </w:rPr>
              <w:t>T02</w:t>
            </w:r>
          </w:p>
        </w:tc>
        <w:tc>
          <w:tcPr>
            <w:tcW w:w="0" w:type="auto"/>
            <w:shd w:val="clear" w:color="auto" w:fill="FFFFFF"/>
            <w:tcMar>
              <w:top w:w="90" w:type="dxa"/>
              <w:left w:w="195" w:type="dxa"/>
              <w:bottom w:w="90" w:type="dxa"/>
              <w:right w:w="195" w:type="dxa"/>
            </w:tcMar>
            <w:vAlign w:val="center"/>
            <w:hideMark/>
          </w:tcPr>
          <w:p w:rsidR="00E458B0" w:rsidRPr="00E458B0" w:rsidRDefault="00E458B0" w:rsidP="00124B80">
            <w:pPr>
              <w:spacing w:after="0" w:line="240" w:lineRule="auto"/>
              <w:rPr>
                <w:rFonts w:ascii="Segoe UI" w:eastAsia="Times New Roman" w:hAnsi="Segoe UI" w:cs="Segoe UI"/>
                <w:color w:val="24292F"/>
                <w:szCs w:val="24"/>
                <w:lang w:eastAsia="en-IN"/>
              </w:rPr>
            </w:pPr>
            <w:r w:rsidRPr="00E458B0">
              <w:rPr>
                <w:rFonts w:ascii="Segoe UI" w:eastAsia="Times New Roman" w:hAnsi="Segoe UI" w:cs="Segoe UI"/>
                <w:color w:val="24292F"/>
                <w:szCs w:val="24"/>
                <w:lang w:eastAsia="en-IN"/>
              </w:rPr>
              <w:t>After passenger and driver seated, the user needs to enable the heater sensor</w:t>
            </w:r>
          </w:p>
        </w:tc>
        <w:tc>
          <w:tcPr>
            <w:tcW w:w="0" w:type="auto"/>
            <w:shd w:val="clear" w:color="auto" w:fill="FFFFFF"/>
            <w:tcMar>
              <w:top w:w="90" w:type="dxa"/>
              <w:left w:w="195" w:type="dxa"/>
              <w:bottom w:w="90" w:type="dxa"/>
              <w:right w:w="195" w:type="dxa"/>
            </w:tcMar>
            <w:vAlign w:val="center"/>
            <w:hideMark/>
          </w:tcPr>
          <w:p w:rsidR="00E458B0" w:rsidRPr="00E458B0" w:rsidRDefault="00E458B0" w:rsidP="00124B80">
            <w:pPr>
              <w:spacing w:after="0" w:line="240" w:lineRule="auto"/>
              <w:rPr>
                <w:rFonts w:ascii="Segoe UI" w:eastAsia="Times New Roman" w:hAnsi="Segoe UI" w:cs="Segoe UI"/>
                <w:color w:val="24292F"/>
                <w:szCs w:val="24"/>
                <w:lang w:eastAsia="en-IN"/>
              </w:rPr>
            </w:pPr>
            <w:r w:rsidRPr="00E458B0">
              <w:rPr>
                <w:rFonts w:ascii="Segoe UI" w:eastAsia="Times New Roman" w:hAnsi="Segoe UI" w:cs="Segoe UI"/>
                <w:color w:val="24292F"/>
                <w:szCs w:val="24"/>
                <w:lang w:eastAsia="en-IN"/>
              </w:rPr>
              <w:t>Heater sensor switch closed</w:t>
            </w:r>
          </w:p>
        </w:tc>
        <w:tc>
          <w:tcPr>
            <w:tcW w:w="0" w:type="auto"/>
            <w:shd w:val="clear" w:color="auto" w:fill="FFFFFF"/>
            <w:tcMar>
              <w:top w:w="90" w:type="dxa"/>
              <w:left w:w="195" w:type="dxa"/>
              <w:bottom w:w="90" w:type="dxa"/>
              <w:right w:w="195" w:type="dxa"/>
            </w:tcMar>
            <w:vAlign w:val="center"/>
            <w:hideMark/>
          </w:tcPr>
          <w:p w:rsidR="00E458B0" w:rsidRPr="00E458B0" w:rsidRDefault="00E458B0" w:rsidP="00124B80">
            <w:pPr>
              <w:spacing w:after="0" w:line="240" w:lineRule="auto"/>
              <w:rPr>
                <w:rFonts w:ascii="Segoe UI" w:eastAsia="Times New Roman" w:hAnsi="Segoe UI" w:cs="Segoe UI"/>
                <w:color w:val="24292F"/>
                <w:szCs w:val="24"/>
                <w:lang w:eastAsia="en-IN"/>
              </w:rPr>
            </w:pPr>
            <w:r w:rsidRPr="00E458B0">
              <w:rPr>
                <w:rFonts w:ascii="Segoe UI" w:eastAsia="Times New Roman" w:hAnsi="Segoe UI" w:cs="Segoe UI"/>
                <w:color w:val="24292F"/>
                <w:szCs w:val="24"/>
                <w:lang w:eastAsia="en-IN"/>
              </w:rPr>
              <w:t>Heater sensor on</w:t>
            </w:r>
          </w:p>
        </w:tc>
        <w:tc>
          <w:tcPr>
            <w:tcW w:w="0" w:type="auto"/>
            <w:shd w:val="clear" w:color="auto" w:fill="FFFFFF"/>
            <w:tcMar>
              <w:top w:w="90" w:type="dxa"/>
              <w:left w:w="195" w:type="dxa"/>
              <w:bottom w:w="90" w:type="dxa"/>
              <w:right w:w="195" w:type="dxa"/>
            </w:tcMar>
            <w:vAlign w:val="center"/>
            <w:hideMark/>
          </w:tcPr>
          <w:p w:rsidR="00E458B0" w:rsidRPr="00E458B0" w:rsidRDefault="00E458B0" w:rsidP="00124B80">
            <w:pPr>
              <w:spacing w:after="0" w:line="240" w:lineRule="auto"/>
              <w:rPr>
                <w:rFonts w:ascii="Segoe UI" w:eastAsia="Times New Roman" w:hAnsi="Segoe UI" w:cs="Segoe UI"/>
                <w:color w:val="24292F"/>
                <w:szCs w:val="24"/>
                <w:lang w:eastAsia="en-IN"/>
              </w:rPr>
            </w:pPr>
            <w:r w:rsidRPr="00E458B0">
              <w:rPr>
                <w:rFonts w:ascii="Segoe UI" w:eastAsia="Times New Roman" w:hAnsi="Segoe UI" w:cs="Segoe UI"/>
                <w:color w:val="24292F"/>
                <w:szCs w:val="24"/>
                <w:lang w:eastAsia="en-IN"/>
              </w:rPr>
              <w:t>Heater sensor on</w:t>
            </w:r>
          </w:p>
        </w:tc>
        <w:tc>
          <w:tcPr>
            <w:tcW w:w="0" w:type="auto"/>
            <w:shd w:val="clear" w:color="auto" w:fill="FFFFFF"/>
            <w:tcMar>
              <w:top w:w="90" w:type="dxa"/>
              <w:left w:w="195" w:type="dxa"/>
              <w:bottom w:w="90" w:type="dxa"/>
              <w:right w:w="195" w:type="dxa"/>
            </w:tcMar>
            <w:vAlign w:val="center"/>
            <w:hideMark/>
          </w:tcPr>
          <w:p w:rsidR="00E458B0" w:rsidRPr="00E458B0" w:rsidRDefault="00E458B0" w:rsidP="00124B80">
            <w:pPr>
              <w:spacing w:after="0" w:line="240" w:lineRule="auto"/>
              <w:rPr>
                <w:rFonts w:ascii="Segoe UI" w:eastAsia="Times New Roman" w:hAnsi="Segoe UI" w:cs="Segoe UI"/>
                <w:color w:val="24292F"/>
                <w:szCs w:val="24"/>
                <w:lang w:eastAsia="en-IN"/>
              </w:rPr>
            </w:pPr>
            <w:r w:rsidRPr="00E458B0">
              <w:rPr>
                <w:rFonts w:ascii="Segoe UI" w:eastAsia="Times New Roman" w:hAnsi="Segoe UI" w:cs="Segoe UI"/>
                <w:color w:val="24292F"/>
                <w:szCs w:val="24"/>
                <w:lang w:eastAsia="en-IN"/>
              </w:rPr>
              <w:t>Requirement based</w:t>
            </w:r>
          </w:p>
        </w:tc>
      </w:tr>
      <w:tr w:rsidR="00E458B0" w:rsidRPr="00E458B0" w:rsidTr="00E458B0">
        <w:tc>
          <w:tcPr>
            <w:tcW w:w="0" w:type="auto"/>
            <w:shd w:val="clear" w:color="auto" w:fill="FFFFFF"/>
            <w:tcMar>
              <w:top w:w="90" w:type="dxa"/>
              <w:left w:w="195" w:type="dxa"/>
              <w:bottom w:w="90" w:type="dxa"/>
              <w:right w:w="195" w:type="dxa"/>
            </w:tcMar>
            <w:vAlign w:val="center"/>
            <w:hideMark/>
          </w:tcPr>
          <w:p w:rsidR="00E458B0" w:rsidRPr="00E458B0" w:rsidRDefault="00E458B0" w:rsidP="00124B80">
            <w:pPr>
              <w:spacing w:after="0" w:line="240" w:lineRule="auto"/>
              <w:rPr>
                <w:rFonts w:ascii="Segoe UI" w:eastAsia="Times New Roman" w:hAnsi="Segoe UI" w:cs="Segoe UI"/>
                <w:color w:val="24292F"/>
                <w:szCs w:val="24"/>
                <w:lang w:eastAsia="en-IN"/>
              </w:rPr>
            </w:pPr>
            <w:r w:rsidRPr="00E458B0">
              <w:rPr>
                <w:rFonts w:ascii="Segoe UI" w:eastAsia="Times New Roman" w:hAnsi="Segoe UI" w:cs="Segoe UI"/>
                <w:color w:val="24292F"/>
                <w:szCs w:val="24"/>
                <w:lang w:eastAsia="en-IN"/>
              </w:rPr>
              <w:t>T03</w:t>
            </w:r>
          </w:p>
        </w:tc>
        <w:tc>
          <w:tcPr>
            <w:tcW w:w="0" w:type="auto"/>
            <w:shd w:val="clear" w:color="auto" w:fill="FFFFFF"/>
            <w:tcMar>
              <w:top w:w="90" w:type="dxa"/>
              <w:left w:w="195" w:type="dxa"/>
              <w:bottom w:w="90" w:type="dxa"/>
              <w:right w:w="195" w:type="dxa"/>
            </w:tcMar>
            <w:vAlign w:val="center"/>
            <w:hideMark/>
          </w:tcPr>
          <w:p w:rsidR="00E458B0" w:rsidRPr="00E458B0" w:rsidRDefault="00E458B0" w:rsidP="00124B80">
            <w:pPr>
              <w:spacing w:after="0" w:line="240" w:lineRule="auto"/>
              <w:rPr>
                <w:rFonts w:ascii="Segoe UI" w:eastAsia="Times New Roman" w:hAnsi="Segoe UI" w:cs="Segoe UI"/>
                <w:color w:val="24292F"/>
                <w:szCs w:val="24"/>
                <w:lang w:eastAsia="en-IN"/>
              </w:rPr>
            </w:pPr>
            <w:r w:rsidRPr="00E458B0">
              <w:rPr>
                <w:rFonts w:ascii="Segoe UI" w:eastAsia="Times New Roman" w:hAnsi="Segoe UI" w:cs="Segoe UI"/>
                <w:color w:val="24292F"/>
                <w:szCs w:val="24"/>
                <w:lang w:eastAsia="en-IN"/>
              </w:rPr>
              <w:t>Enabling both button and heater sensor, LED will be ON (binary output)</w:t>
            </w:r>
          </w:p>
        </w:tc>
        <w:tc>
          <w:tcPr>
            <w:tcW w:w="0" w:type="auto"/>
            <w:shd w:val="clear" w:color="auto" w:fill="FFFFFF"/>
            <w:tcMar>
              <w:top w:w="90" w:type="dxa"/>
              <w:left w:w="195" w:type="dxa"/>
              <w:bottom w:w="90" w:type="dxa"/>
              <w:right w:w="195" w:type="dxa"/>
            </w:tcMar>
            <w:vAlign w:val="center"/>
            <w:hideMark/>
          </w:tcPr>
          <w:p w:rsidR="00E458B0" w:rsidRPr="00E458B0" w:rsidRDefault="00E458B0" w:rsidP="00124B80">
            <w:pPr>
              <w:spacing w:after="0" w:line="240" w:lineRule="auto"/>
              <w:rPr>
                <w:rFonts w:ascii="Segoe UI" w:eastAsia="Times New Roman" w:hAnsi="Segoe UI" w:cs="Segoe UI"/>
                <w:color w:val="24292F"/>
                <w:szCs w:val="24"/>
                <w:lang w:eastAsia="en-IN"/>
              </w:rPr>
            </w:pPr>
            <w:r w:rsidRPr="00E458B0">
              <w:rPr>
                <w:rFonts w:ascii="Segoe UI" w:eastAsia="Times New Roman" w:hAnsi="Segoe UI" w:cs="Segoe UI"/>
                <w:color w:val="24292F"/>
                <w:szCs w:val="24"/>
                <w:lang w:eastAsia="en-IN"/>
              </w:rPr>
              <w:t>Both switches closed</w:t>
            </w:r>
          </w:p>
        </w:tc>
        <w:tc>
          <w:tcPr>
            <w:tcW w:w="0" w:type="auto"/>
            <w:shd w:val="clear" w:color="auto" w:fill="FFFFFF"/>
            <w:tcMar>
              <w:top w:w="90" w:type="dxa"/>
              <w:left w:w="195" w:type="dxa"/>
              <w:bottom w:w="90" w:type="dxa"/>
              <w:right w:w="195" w:type="dxa"/>
            </w:tcMar>
            <w:vAlign w:val="center"/>
            <w:hideMark/>
          </w:tcPr>
          <w:p w:rsidR="00E458B0" w:rsidRPr="00E458B0" w:rsidRDefault="00E458B0" w:rsidP="00124B80">
            <w:pPr>
              <w:spacing w:after="0" w:line="240" w:lineRule="auto"/>
              <w:rPr>
                <w:rFonts w:ascii="Segoe UI" w:eastAsia="Times New Roman" w:hAnsi="Segoe UI" w:cs="Segoe UI"/>
                <w:color w:val="24292F"/>
                <w:szCs w:val="24"/>
                <w:lang w:eastAsia="en-IN"/>
              </w:rPr>
            </w:pPr>
            <w:r w:rsidRPr="00E458B0">
              <w:rPr>
                <w:rFonts w:ascii="Segoe UI" w:eastAsia="Times New Roman" w:hAnsi="Segoe UI" w:cs="Segoe UI"/>
                <w:color w:val="24292F"/>
                <w:szCs w:val="24"/>
                <w:lang w:eastAsia="en-IN"/>
              </w:rPr>
              <w:t>LED ON</w:t>
            </w:r>
          </w:p>
        </w:tc>
        <w:tc>
          <w:tcPr>
            <w:tcW w:w="0" w:type="auto"/>
            <w:shd w:val="clear" w:color="auto" w:fill="FFFFFF"/>
            <w:tcMar>
              <w:top w:w="90" w:type="dxa"/>
              <w:left w:w="195" w:type="dxa"/>
              <w:bottom w:w="90" w:type="dxa"/>
              <w:right w:w="195" w:type="dxa"/>
            </w:tcMar>
            <w:vAlign w:val="center"/>
            <w:hideMark/>
          </w:tcPr>
          <w:p w:rsidR="00E458B0" w:rsidRPr="00E458B0" w:rsidRDefault="00E458B0" w:rsidP="00124B80">
            <w:pPr>
              <w:spacing w:after="0" w:line="240" w:lineRule="auto"/>
              <w:rPr>
                <w:rFonts w:ascii="Segoe UI" w:eastAsia="Times New Roman" w:hAnsi="Segoe UI" w:cs="Segoe UI"/>
                <w:color w:val="24292F"/>
                <w:szCs w:val="24"/>
                <w:lang w:eastAsia="en-IN"/>
              </w:rPr>
            </w:pPr>
            <w:r w:rsidRPr="00E458B0">
              <w:rPr>
                <w:rFonts w:ascii="Segoe UI" w:eastAsia="Times New Roman" w:hAnsi="Segoe UI" w:cs="Segoe UI"/>
                <w:color w:val="24292F"/>
                <w:szCs w:val="24"/>
                <w:lang w:eastAsia="en-IN"/>
              </w:rPr>
              <w:t>LED ON</w:t>
            </w:r>
          </w:p>
        </w:tc>
        <w:tc>
          <w:tcPr>
            <w:tcW w:w="0" w:type="auto"/>
            <w:shd w:val="clear" w:color="auto" w:fill="FFFFFF"/>
            <w:tcMar>
              <w:top w:w="90" w:type="dxa"/>
              <w:left w:w="195" w:type="dxa"/>
              <w:bottom w:w="90" w:type="dxa"/>
              <w:right w:w="195" w:type="dxa"/>
            </w:tcMar>
            <w:vAlign w:val="center"/>
            <w:hideMark/>
          </w:tcPr>
          <w:p w:rsidR="00E458B0" w:rsidRPr="00E458B0" w:rsidRDefault="00E458B0" w:rsidP="00124B80">
            <w:pPr>
              <w:spacing w:after="0" w:line="240" w:lineRule="auto"/>
              <w:rPr>
                <w:rFonts w:ascii="Segoe UI" w:eastAsia="Times New Roman" w:hAnsi="Segoe UI" w:cs="Segoe UI"/>
                <w:color w:val="24292F"/>
                <w:szCs w:val="24"/>
                <w:lang w:eastAsia="en-IN"/>
              </w:rPr>
            </w:pPr>
            <w:r w:rsidRPr="00E458B0">
              <w:rPr>
                <w:rFonts w:ascii="Segoe UI" w:eastAsia="Times New Roman" w:hAnsi="Segoe UI" w:cs="Segoe UI"/>
                <w:color w:val="24292F"/>
                <w:szCs w:val="24"/>
                <w:lang w:eastAsia="en-IN"/>
              </w:rPr>
              <w:t>Requirement based</w:t>
            </w:r>
          </w:p>
        </w:tc>
      </w:tr>
      <w:tr w:rsidR="00E458B0" w:rsidRPr="00E458B0" w:rsidTr="00E458B0">
        <w:tc>
          <w:tcPr>
            <w:tcW w:w="0" w:type="auto"/>
            <w:shd w:val="clear" w:color="auto" w:fill="FFFFFF"/>
            <w:tcMar>
              <w:top w:w="90" w:type="dxa"/>
              <w:left w:w="195" w:type="dxa"/>
              <w:bottom w:w="90" w:type="dxa"/>
              <w:right w:w="195" w:type="dxa"/>
            </w:tcMar>
            <w:vAlign w:val="center"/>
            <w:hideMark/>
          </w:tcPr>
          <w:p w:rsidR="00E458B0" w:rsidRPr="00E458B0" w:rsidRDefault="00E458B0" w:rsidP="00124B80">
            <w:pPr>
              <w:spacing w:after="0" w:line="240" w:lineRule="auto"/>
              <w:rPr>
                <w:rFonts w:ascii="Segoe UI" w:eastAsia="Times New Roman" w:hAnsi="Segoe UI" w:cs="Segoe UI"/>
                <w:color w:val="24292F"/>
                <w:szCs w:val="24"/>
                <w:lang w:eastAsia="en-IN"/>
              </w:rPr>
            </w:pPr>
            <w:r w:rsidRPr="00E458B0">
              <w:rPr>
                <w:rFonts w:ascii="Segoe UI" w:eastAsia="Times New Roman" w:hAnsi="Segoe UI" w:cs="Segoe UI"/>
                <w:color w:val="24292F"/>
                <w:szCs w:val="24"/>
                <w:lang w:eastAsia="en-IN"/>
              </w:rPr>
              <w:t>T04</w:t>
            </w:r>
          </w:p>
        </w:tc>
        <w:tc>
          <w:tcPr>
            <w:tcW w:w="0" w:type="auto"/>
            <w:shd w:val="clear" w:color="auto" w:fill="FFFFFF"/>
            <w:tcMar>
              <w:top w:w="90" w:type="dxa"/>
              <w:left w:w="195" w:type="dxa"/>
              <w:bottom w:w="90" w:type="dxa"/>
              <w:right w:w="195" w:type="dxa"/>
            </w:tcMar>
            <w:vAlign w:val="center"/>
            <w:hideMark/>
          </w:tcPr>
          <w:p w:rsidR="00E458B0" w:rsidRPr="00E458B0" w:rsidRDefault="00E458B0" w:rsidP="00124B80">
            <w:pPr>
              <w:spacing w:after="0" w:line="240" w:lineRule="auto"/>
              <w:rPr>
                <w:rFonts w:ascii="Segoe UI" w:eastAsia="Times New Roman" w:hAnsi="Segoe UI" w:cs="Segoe UI"/>
                <w:color w:val="24292F"/>
                <w:szCs w:val="24"/>
                <w:lang w:eastAsia="en-IN"/>
              </w:rPr>
            </w:pPr>
            <w:r w:rsidRPr="00E458B0">
              <w:rPr>
                <w:rFonts w:ascii="Segoe UI" w:eastAsia="Times New Roman" w:hAnsi="Segoe UI" w:cs="Segoe UI"/>
                <w:color w:val="24292F"/>
                <w:szCs w:val="24"/>
                <w:lang w:eastAsia="en-IN"/>
              </w:rPr>
              <w:t>Enabling any one of sensor not both</w:t>
            </w:r>
          </w:p>
        </w:tc>
        <w:tc>
          <w:tcPr>
            <w:tcW w:w="0" w:type="auto"/>
            <w:shd w:val="clear" w:color="auto" w:fill="FFFFFF"/>
            <w:tcMar>
              <w:top w:w="90" w:type="dxa"/>
              <w:left w:w="195" w:type="dxa"/>
              <w:bottom w:w="90" w:type="dxa"/>
              <w:right w:w="195" w:type="dxa"/>
            </w:tcMar>
            <w:vAlign w:val="center"/>
            <w:hideMark/>
          </w:tcPr>
          <w:p w:rsidR="00E458B0" w:rsidRPr="00E458B0" w:rsidRDefault="00E458B0" w:rsidP="00124B80">
            <w:pPr>
              <w:spacing w:after="0" w:line="240" w:lineRule="auto"/>
              <w:rPr>
                <w:rFonts w:ascii="Segoe UI" w:eastAsia="Times New Roman" w:hAnsi="Segoe UI" w:cs="Segoe UI"/>
                <w:color w:val="24292F"/>
                <w:szCs w:val="24"/>
                <w:lang w:eastAsia="en-IN"/>
              </w:rPr>
            </w:pPr>
            <w:r w:rsidRPr="00E458B0">
              <w:rPr>
                <w:rFonts w:ascii="Segoe UI" w:eastAsia="Times New Roman" w:hAnsi="Segoe UI" w:cs="Segoe UI"/>
                <w:color w:val="24292F"/>
                <w:szCs w:val="24"/>
                <w:lang w:eastAsia="en-IN"/>
              </w:rPr>
              <w:t>Any one of the switch open</w:t>
            </w:r>
          </w:p>
        </w:tc>
        <w:tc>
          <w:tcPr>
            <w:tcW w:w="0" w:type="auto"/>
            <w:shd w:val="clear" w:color="auto" w:fill="FFFFFF"/>
            <w:tcMar>
              <w:top w:w="90" w:type="dxa"/>
              <w:left w:w="195" w:type="dxa"/>
              <w:bottom w:w="90" w:type="dxa"/>
              <w:right w:w="195" w:type="dxa"/>
            </w:tcMar>
            <w:vAlign w:val="center"/>
            <w:hideMark/>
          </w:tcPr>
          <w:p w:rsidR="00E458B0" w:rsidRPr="00E458B0" w:rsidRDefault="00E458B0" w:rsidP="00124B80">
            <w:pPr>
              <w:spacing w:after="0" w:line="240" w:lineRule="auto"/>
              <w:rPr>
                <w:rFonts w:ascii="Segoe UI" w:eastAsia="Times New Roman" w:hAnsi="Segoe UI" w:cs="Segoe UI"/>
                <w:color w:val="24292F"/>
                <w:szCs w:val="24"/>
                <w:lang w:eastAsia="en-IN"/>
              </w:rPr>
            </w:pPr>
            <w:r w:rsidRPr="00E458B0">
              <w:rPr>
                <w:rFonts w:ascii="Segoe UI" w:eastAsia="Times New Roman" w:hAnsi="Segoe UI" w:cs="Segoe UI"/>
                <w:color w:val="24292F"/>
                <w:szCs w:val="24"/>
                <w:lang w:eastAsia="en-IN"/>
              </w:rPr>
              <w:t>LED OFF</w:t>
            </w:r>
          </w:p>
        </w:tc>
        <w:tc>
          <w:tcPr>
            <w:tcW w:w="0" w:type="auto"/>
            <w:shd w:val="clear" w:color="auto" w:fill="FFFFFF"/>
            <w:tcMar>
              <w:top w:w="90" w:type="dxa"/>
              <w:left w:w="195" w:type="dxa"/>
              <w:bottom w:w="90" w:type="dxa"/>
              <w:right w:w="195" w:type="dxa"/>
            </w:tcMar>
            <w:vAlign w:val="center"/>
            <w:hideMark/>
          </w:tcPr>
          <w:p w:rsidR="00E458B0" w:rsidRPr="00E458B0" w:rsidRDefault="00E458B0" w:rsidP="00124B80">
            <w:pPr>
              <w:spacing w:after="0" w:line="240" w:lineRule="auto"/>
              <w:rPr>
                <w:rFonts w:ascii="Segoe UI" w:eastAsia="Times New Roman" w:hAnsi="Segoe UI" w:cs="Segoe UI"/>
                <w:color w:val="24292F"/>
                <w:szCs w:val="24"/>
                <w:lang w:eastAsia="en-IN"/>
              </w:rPr>
            </w:pPr>
            <w:r w:rsidRPr="00E458B0">
              <w:rPr>
                <w:rFonts w:ascii="Segoe UI" w:eastAsia="Times New Roman" w:hAnsi="Segoe UI" w:cs="Segoe UI"/>
                <w:color w:val="24292F"/>
                <w:szCs w:val="24"/>
                <w:lang w:eastAsia="en-IN"/>
              </w:rPr>
              <w:t>LED OFF</w:t>
            </w:r>
          </w:p>
        </w:tc>
        <w:tc>
          <w:tcPr>
            <w:tcW w:w="0" w:type="auto"/>
            <w:shd w:val="clear" w:color="auto" w:fill="FFFFFF"/>
            <w:tcMar>
              <w:top w:w="90" w:type="dxa"/>
              <w:left w:w="195" w:type="dxa"/>
              <w:bottom w:w="90" w:type="dxa"/>
              <w:right w:w="195" w:type="dxa"/>
            </w:tcMar>
            <w:vAlign w:val="center"/>
            <w:hideMark/>
          </w:tcPr>
          <w:p w:rsidR="00E458B0" w:rsidRPr="00E458B0" w:rsidRDefault="00E458B0" w:rsidP="00124B80">
            <w:pPr>
              <w:spacing w:after="0" w:line="240" w:lineRule="auto"/>
              <w:rPr>
                <w:rFonts w:ascii="Segoe UI" w:eastAsia="Times New Roman" w:hAnsi="Segoe UI" w:cs="Segoe UI"/>
                <w:color w:val="24292F"/>
                <w:szCs w:val="24"/>
                <w:lang w:eastAsia="en-IN"/>
              </w:rPr>
            </w:pPr>
            <w:r w:rsidRPr="00E458B0">
              <w:rPr>
                <w:rFonts w:ascii="Segoe UI" w:eastAsia="Times New Roman" w:hAnsi="Segoe UI" w:cs="Segoe UI"/>
                <w:color w:val="24292F"/>
                <w:szCs w:val="24"/>
                <w:lang w:eastAsia="en-IN"/>
              </w:rPr>
              <w:t>Boundary based</w:t>
            </w:r>
          </w:p>
        </w:tc>
      </w:tr>
      <w:tr w:rsidR="00E458B0" w:rsidRPr="00E458B0" w:rsidTr="00E458B0">
        <w:tc>
          <w:tcPr>
            <w:tcW w:w="0" w:type="auto"/>
            <w:shd w:val="clear" w:color="auto" w:fill="FFFFFF"/>
            <w:tcMar>
              <w:top w:w="90" w:type="dxa"/>
              <w:left w:w="195" w:type="dxa"/>
              <w:bottom w:w="90" w:type="dxa"/>
              <w:right w:w="195" w:type="dxa"/>
            </w:tcMar>
            <w:vAlign w:val="center"/>
            <w:hideMark/>
          </w:tcPr>
          <w:p w:rsidR="00E458B0" w:rsidRPr="00E458B0" w:rsidRDefault="00E458B0" w:rsidP="00124B80">
            <w:pPr>
              <w:spacing w:after="0" w:line="240" w:lineRule="auto"/>
              <w:rPr>
                <w:rFonts w:ascii="Segoe UI" w:eastAsia="Times New Roman" w:hAnsi="Segoe UI" w:cs="Segoe UI"/>
                <w:color w:val="24292F"/>
                <w:szCs w:val="24"/>
                <w:lang w:eastAsia="en-IN"/>
              </w:rPr>
            </w:pPr>
            <w:r w:rsidRPr="00E458B0">
              <w:rPr>
                <w:rFonts w:ascii="Segoe UI" w:eastAsia="Times New Roman" w:hAnsi="Segoe UI" w:cs="Segoe UI"/>
                <w:color w:val="24292F"/>
                <w:szCs w:val="24"/>
                <w:lang w:eastAsia="en-IN"/>
              </w:rPr>
              <w:t>T05</w:t>
            </w:r>
          </w:p>
        </w:tc>
        <w:tc>
          <w:tcPr>
            <w:tcW w:w="0" w:type="auto"/>
            <w:shd w:val="clear" w:color="auto" w:fill="FFFFFF"/>
            <w:tcMar>
              <w:top w:w="90" w:type="dxa"/>
              <w:left w:w="195" w:type="dxa"/>
              <w:bottom w:w="90" w:type="dxa"/>
              <w:right w:w="195" w:type="dxa"/>
            </w:tcMar>
            <w:vAlign w:val="center"/>
            <w:hideMark/>
          </w:tcPr>
          <w:p w:rsidR="00E458B0" w:rsidRPr="00E458B0" w:rsidRDefault="00E458B0" w:rsidP="00124B80">
            <w:pPr>
              <w:spacing w:after="0" w:line="240" w:lineRule="auto"/>
              <w:rPr>
                <w:rFonts w:ascii="Segoe UI" w:eastAsia="Times New Roman" w:hAnsi="Segoe UI" w:cs="Segoe UI"/>
                <w:color w:val="24292F"/>
                <w:szCs w:val="24"/>
                <w:lang w:eastAsia="en-IN"/>
              </w:rPr>
            </w:pPr>
            <w:r w:rsidRPr="00E458B0">
              <w:rPr>
                <w:rFonts w:ascii="Segoe UI" w:eastAsia="Times New Roman" w:hAnsi="Segoe UI" w:cs="Segoe UI"/>
                <w:color w:val="24292F"/>
                <w:szCs w:val="24"/>
                <w:lang w:eastAsia="en-IN"/>
              </w:rPr>
              <w:t xml:space="preserve">Reads temperature information from temperature sensor and convert </w:t>
            </w:r>
            <w:proofErr w:type="spellStart"/>
            <w:r w:rsidRPr="00E458B0">
              <w:rPr>
                <w:rFonts w:ascii="Segoe UI" w:eastAsia="Times New Roman" w:hAnsi="Segoe UI" w:cs="Segoe UI"/>
                <w:color w:val="24292F"/>
                <w:szCs w:val="24"/>
                <w:lang w:eastAsia="en-IN"/>
              </w:rPr>
              <w:t>analong</w:t>
            </w:r>
            <w:proofErr w:type="spellEnd"/>
            <w:r w:rsidRPr="00E458B0">
              <w:rPr>
                <w:rFonts w:ascii="Segoe UI" w:eastAsia="Times New Roman" w:hAnsi="Segoe UI" w:cs="Segoe UI"/>
                <w:color w:val="24292F"/>
                <w:szCs w:val="24"/>
                <w:lang w:eastAsia="en-IN"/>
              </w:rPr>
              <w:t xml:space="preserve"> inputs to digital using ADC</w:t>
            </w:r>
          </w:p>
        </w:tc>
        <w:tc>
          <w:tcPr>
            <w:tcW w:w="0" w:type="auto"/>
            <w:shd w:val="clear" w:color="auto" w:fill="FFFFFF"/>
            <w:tcMar>
              <w:top w:w="90" w:type="dxa"/>
              <w:left w:w="195" w:type="dxa"/>
              <w:bottom w:w="90" w:type="dxa"/>
              <w:right w:w="195" w:type="dxa"/>
            </w:tcMar>
            <w:vAlign w:val="center"/>
            <w:hideMark/>
          </w:tcPr>
          <w:p w:rsidR="00E458B0" w:rsidRPr="00E458B0" w:rsidRDefault="00E458B0" w:rsidP="00124B80">
            <w:pPr>
              <w:spacing w:after="0" w:line="240" w:lineRule="auto"/>
              <w:rPr>
                <w:rFonts w:ascii="Segoe UI" w:eastAsia="Times New Roman" w:hAnsi="Segoe UI" w:cs="Segoe UI"/>
                <w:color w:val="24292F"/>
                <w:szCs w:val="24"/>
                <w:lang w:eastAsia="en-IN"/>
              </w:rPr>
            </w:pPr>
            <w:r w:rsidRPr="00E458B0">
              <w:rPr>
                <w:rFonts w:ascii="Segoe UI" w:eastAsia="Times New Roman" w:hAnsi="Segoe UI" w:cs="Segoe UI"/>
                <w:color w:val="24292F"/>
                <w:szCs w:val="24"/>
                <w:lang w:eastAsia="en-IN"/>
              </w:rPr>
              <w:t>Read ADC from temperature sensor</w:t>
            </w:r>
          </w:p>
        </w:tc>
        <w:tc>
          <w:tcPr>
            <w:tcW w:w="0" w:type="auto"/>
            <w:shd w:val="clear" w:color="auto" w:fill="FFFFFF"/>
            <w:tcMar>
              <w:top w:w="90" w:type="dxa"/>
              <w:left w:w="195" w:type="dxa"/>
              <w:bottom w:w="90" w:type="dxa"/>
              <w:right w:w="195" w:type="dxa"/>
            </w:tcMar>
            <w:vAlign w:val="center"/>
            <w:hideMark/>
          </w:tcPr>
          <w:p w:rsidR="00E458B0" w:rsidRPr="00E458B0" w:rsidRDefault="00E458B0" w:rsidP="00124B80">
            <w:pPr>
              <w:spacing w:after="0" w:line="240" w:lineRule="auto"/>
              <w:rPr>
                <w:rFonts w:ascii="Segoe UI" w:eastAsia="Times New Roman" w:hAnsi="Segoe UI" w:cs="Segoe UI"/>
                <w:color w:val="24292F"/>
                <w:szCs w:val="24"/>
                <w:lang w:eastAsia="en-IN"/>
              </w:rPr>
            </w:pPr>
            <w:r w:rsidRPr="00E458B0">
              <w:rPr>
                <w:rFonts w:ascii="Segoe UI" w:eastAsia="Times New Roman" w:hAnsi="Segoe UI" w:cs="Segoe UI"/>
                <w:color w:val="24292F"/>
                <w:szCs w:val="24"/>
                <w:lang w:eastAsia="en-IN"/>
              </w:rPr>
              <w:t>Successfully read and covert digital values</w:t>
            </w:r>
          </w:p>
        </w:tc>
        <w:tc>
          <w:tcPr>
            <w:tcW w:w="0" w:type="auto"/>
            <w:shd w:val="clear" w:color="auto" w:fill="FFFFFF"/>
            <w:tcMar>
              <w:top w:w="90" w:type="dxa"/>
              <w:left w:w="195" w:type="dxa"/>
              <w:bottom w:w="90" w:type="dxa"/>
              <w:right w:w="195" w:type="dxa"/>
            </w:tcMar>
            <w:vAlign w:val="center"/>
            <w:hideMark/>
          </w:tcPr>
          <w:p w:rsidR="00E458B0" w:rsidRPr="00E458B0" w:rsidRDefault="00E458B0" w:rsidP="00124B80">
            <w:pPr>
              <w:spacing w:after="0" w:line="240" w:lineRule="auto"/>
              <w:rPr>
                <w:rFonts w:ascii="Segoe UI" w:eastAsia="Times New Roman" w:hAnsi="Segoe UI" w:cs="Segoe UI"/>
                <w:color w:val="24292F"/>
                <w:szCs w:val="24"/>
                <w:lang w:eastAsia="en-IN"/>
              </w:rPr>
            </w:pPr>
            <w:r w:rsidRPr="00E458B0">
              <w:rPr>
                <w:rFonts w:ascii="Segoe UI" w:eastAsia="Times New Roman" w:hAnsi="Segoe UI" w:cs="Segoe UI"/>
                <w:color w:val="24292F"/>
                <w:szCs w:val="24"/>
                <w:lang w:eastAsia="en-IN"/>
              </w:rPr>
              <w:t>Successfully read and covert digital values</w:t>
            </w:r>
          </w:p>
        </w:tc>
        <w:tc>
          <w:tcPr>
            <w:tcW w:w="0" w:type="auto"/>
            <w:shd w:val="clear" w:color="auto" w:fill="FFFFFF"/>
            <w:tcMar>
              <w:top w:w="90" w:type="dxa"/>
              <w:left w:w="195" w:type="dxa"/>
              <w:bottom w:w="90" w:type="dxa"/>
              <w:right w:w="195" w:type="dxa"/>
            </w:tcMar>
            <w:vAlign w:val="center"/>
            <w:hideMark/>
          </w:tcPr>
          <w:p w:rsidR="00E458B0" w:rsidRPr="00E458B0" w:rsidRDefault="00E458B0" w:rsidP="00124B80">
            <w:pPr>
              <w:spacing w:after="0" w:line="240" w:lineRule="auto"/>
              <w:rPr>
                <w:rFonts w:ascii="Segoe UI" w:eastAsia="Times New Roman" w:hAnsi="Segoe UI" w:cs="Segoe UI"/>
                <w:color w:val="24292F"/>
                <w:szCs w:val="24"/>
                <w:lang w:eastAsia="en-IN"/>
              </w:rPr>
            </w:pPr>
            <w:r w:rsidRPr="00E458B0">
              <w:rPr>
                <w:rFonts w:ascii="Segoe UI" w:eastAsia="Times New Roman" w:hAnsi="Segoe UI" w:cs="Segoe UI"/>
                <w:color w:val="24292F"/>
                <w:szCs w:val="24"/>
                <w:lang w:eastAsia="en-IN"/>
              </w:rPr>
              <w:t>Requirement based</w:t>
            </w:r>
          </w:p>
        </w:tc>
      </w:tr>
      <w:tr w:rsidR="00E458B0" w:rsidRPr="00E458B0" w:rsidTr="00E458B0">
        <w:tc>
          <w:tcPr>
            <w:tcW w:w="0" w:type="auto"/>
            <w:shd w:val="clear" w:color="auto" w:fill="FFFFFF"/>
            <w:tcMar>
              <w:top w:w="90" w:type="dxa"/>
              <w:left w:w="195" w:type="dxa"/>
              <w:bottom w:w="90" w:type="dxa"/>
              <w:right w:w="195" w:type="dxa"/>
            </w:tcMar>
            <w:vAlign w:val="center"/>
            <w:hideMark/>
          </w:tcPr>
          <w:p w:rsidR="00E458B0" w:rsidRPr="00E458B0" w:rsidRDefault="00E458B0" w:rsidP="00124B80">
            <w:pPr>
              <w:spacing w:after="0" w:line="240" w:lineRule="auto"/>
              <w:rPr>
                <w:rFonts w:ascii="Segoe UI" w:eastAsia="Times New Roman" w:hAnsi="Segoe UI" w:cs="Segoe UI"/>
                <w:color w:val="24292F"/>
                <w:szCs w:val="24"/>
                <w:lang w:eastAsia="en-IN"/>
              </w:rPr>
            </w:pPr>
            <w:r w:rsidRPr="00E458B0">
              <w:rPr>
                <w:rFonts w:ascii="Segoe UI" w:eastAsia="Times New Roman" w:hAnsi="Segoe UI" w:cs="Segoe UI"/>
                <w:color w:val="24292F"/>
                <w:szCs w:val="24"/>
                <w:lang w:eastAsia="en-IN"/>
              </w:rPr>
              <w:t>T06</w:t>
            </w:r>
          </w:p>
        </w:tc>
        <w:tc>
          <w:tcPr>
            <w:tcW w:w="0" w:type="auto"/>
            <w:shd w:val="clear" w:color="auto" w:fill="FFFFFF"/>
            <w:tcMar>
              <w:top w:w="90" w:type="dxa"/>
              <w:left w:w="195" w:type="dxa"/>
              <w:bottom w:w="90" w:type="dxa"/>
              <w:right w:w="195" w:type="dxa"/>
            </w:tcMar>
            <w:vAlign w:val="center"/>
            <w:hideMark/>
          </w:tcPr>
          <w:p w:rsidR="00E458B0" w:rsidRPr="00E458B0" w:rsidRDefault="00E458B0" w:rsidP="00124B80">
            <w:pPr>
              <w:spacing w:after="0" w:line="240" w:lineRule="auto"/>
              <w:rPr>
                <w:rFonts w:ascii="Segoe UI" w:eastAsia="Times New Roman" w:hAnsi="Segoe UI" w:cs="Segoe UI"/>
                <w:color w:val="24292F"/>
                <w:szCs w:val="24"/>
                <w:lang w:eastAsia="en-IN"/>
              </w:rPr>
            </w:pPr>
            <w:r w:rsidRPr="00E458B0">
              <w:rPr>
                <w:rFonts w:ascii="Segoe UI" w:eastAsia="Times New Roman" w:hAnsi="Segoe UI" w:cs="Segoe UI"/>
                <w:color w:val="24292F"/>
                <w:szCs w:val="24"/>
                <w:lang w:eastAsia="en-IN"/>
              </w:rPr>
              <w:t xml:space="preserve">Display CDD-CRO will give the temperature </w:t>
            </w:r>
            <w:r w:rsidRPr="00E458B0">
              <w:rPr>
                <w:rFonts w:ascii="Segoe UI" w:eastAsia="Times New Roman" w:hAnsi="Segoe UI" w:cs="Segoe UI"/>
                <w:color w:val="24292F"/>
                <w:szCs w:val="24"/>
                <w:lang w:eastAsia="en-IN"/>
              </w:rPr>
              <w:lastRenderedPageBreak/>
              <w:t>value by showing PWM</w:t>
            </w:r>
          </w:p>
        </w:tc>
        <w:tc>
          <w:tcPr>
            <w:tcW w:w="0" w:type="auto"/>
            <w:shd w:val="clear" w:color="auto" w:fill="FFFFFF"/>
            <w:tcMar>
              <w:top w:w="90" w:type="dxa"/>
              <w:left w:w="195" w:type="dxa"/>
              <w:bottom w:w="90" w:type="dxa"/>
              <w:right w:w="195" w:type="dxa"/>
            </w:tcMar>
            <w:vAlign w:val="center"/>
            <w:hideMark/>
          </w:tcPr>
          <w:p w:rsidR="00E458B0" w:rsidRPr="00E458B0" w:rsidRDefault="00E458B0" w:rsidP="00124B80">
            <w:pPr>
              <w:spacing w:after="0" w:line="240" w:lineRule="auto"/>
              <w:rPr>
                <w:rFonts w:ascii="Segoe UI" w:eastAsia="Times New Roman" w:hAnsi="Segoe UI" w:cs="Segoe UI"/>
                <w:color w:val="24292F"/>
                <w:szCs w:val="24"/>
                <w:lang w:eastAsia="en-IN"/>
              </w:rPr>
            </w:pPr>
            <w:r w:rsidRPr="00E458B0">
              <w:rPr>
                <w:rFonts w:ascii="Segoe UI" w:eastAsia="Times New Roman" w:hAnsi="Segoe UI" w:cs="Segoe UI"/>
                <w:color w:val="24292F"/>
                <w:szCs w:val="24"/>
                <w:lang w:eastAsia="en-IN"/>
              </w:rPr>
              <w:lastRenderedPageBreak/>
              <w:t>Read ADC values</w:t>
            </w:r>
          </w:p>
        </w:tc>
        <w:tc>
          <w:tcPr>
            <w:tcW w:w="0" w:type="auto"/>
            <w:shd w:val="clear" w:color="auto" w:fill="FFFFFF"/>
            <w:tcMar>
              <w:top w:w="90" w:type="dxa"/>
              <w:left w:w="195" w:type="dxa"/>
              <w:bottom w:w="90" w:type="dxa"/>
              <w:right w:w="195" w:type="dxa"/>
            </w:tcMar>
            <w:vAlign w:val="center"/>
            <w:hideMark/>
          </w:tcPr>
          <w:p w:rsidR="00E458B0" w:rsidRPr="00E458B0" w:rsidRDefault="00E458B0" w:rsidP="00124B80">
            <w:pPr>
              <w:spacing w:after="0" w:line="240" w:lineRule="auto"/>
              <w:rPr>
                <w:rFonts w:ascii="Segoe UI" w:eastAsia="Times New Roman" w:hAnsi="Segoe UI" w:cs="Segoe UI"/>
                <w:color w:val="24292F"/>
                <w:szCs w:val="24"/>
                <w:lang w:eastAsia="en-IN"/>
              </w:rPr>
            </w:pPr>
            <w:r w:rsidRPr="00E458B0">
              <w:rPr>
                <w:rFonts w:ascii="Segoe UI" w:eastAsia="Times New Roman" w:hAnsi="Segoe UI" w:cs="Segoe UI"/>
                <w:color w:val="24292F"/>
                <w:szCs w:val="24"/>
                <w:lang w:eastAsia="en-IN"/>
              </w:rPr>
              <w:t xml:space="preserve">Successfully displayed </w:t>
            </w:r>
            <w:r w:rsidRPr="00E458B0">
              <w:rPr>
                <w:rFonts w:ascii="Segoe UI" w:eastAsia="Times New Roman" w:hAnsi="Segoe UI" w:cs="Segoe UI"/>
                <w:color w:val="24292F"/>
                <w:szCs w:val="24"/>
                <w:lang w:eastAsia="en-IN"/>
              </w:rPr>
              <w:lastRenderedPageBreak/>
              <w:t>temperature</w:t>
            </w:r>
          </w:p>
        </w:tc>
        <w:tc>
          <w:tcPr>
            <w:tcW w:w="0" w:type="auto"/>
            <w:shd w:val="clear" w:color="auto" w:fill="FFFFFF"/>
            <w:tcMar>
              <w:top w:w="90" w:type="dxa"/>
              <w:left w:w="195" w:type="dxa"/>
              <w:bottom w:w="90" w:type="dxa"/>
              <w:right w:w="195" w:type="dxa"/>
            </w:tcMar>
            <w:vAlign w:val="center"/>
            <w:hideMark/>
          </w:tcPr>
          <w:p w:rsidR="00E458B0" w:rsidRPr="00E458B0" w:rsidRDefault="00E458B0" w:rsidP="00124B80">
            <w:pPr>
              <w:spacing w:after="0" w:line="240" w:lineRule="auto"/>
              <w:rPr>
                <w:rFonts w:ascii="Segoe UI" w:eastAsia="Times New Roman" w:hAnsi="Segoe UI" w:cs="Segoe UI"/>
                <w:color w:val="24292F"/>
                <w:szCs w:val="24"/>
                <w:lang w:eastAsia="en-IN"/>
              </w:rPr>
            </w:pPr>
            <w:r w:rsidRPr="00E458B0">
              <w:rPr>
                <w:rFonts w:ascii="Segoe UI" w:eastAsia="Times New Roman" w:hAnsi="Segoe UI" w:cs="Segoe UI"/>
                <w:color w:val="24292F"/>
                <w:szCs w:val="24"/>
                <w:lang w:eastAsia="en-IN"/>
              </w:rPr>
              <w:lastRenderedPageBreak/>
              <w:t xml:space="preserve">Successfully displayed </w:t>
            </w:r>
            <w:r w:rsidRPr="00E458B0">
              <w:rPr>
                <w:rFonts w:ascii="Segoe UI" w:eastAsia="Times New Roman" w:hAnsi="Segoe UI" w:cs="Segoe UI"/>
                <w:color w:val="24292F"/>
                <w:szCs w:val="24"/>
                <w:lang w:eastAsia="en-IN"/>
              </w:rPr>
              <w:lastRenderedPageBreak/>
              <w:t>temperature</w:t>
            </w:r>
          </w:p>
        </w:tc>
        <w:tc>
          <w:tcPr>
            <w:tcW w:w="0" w:type="auto"/>
            <w:shd w:val="clear" w:color="auto" w:fill="FFFFFF"/>
            <w:tcMar>
              <w:top w:w="90" w:type="dxa"/>
              <w:left w:w="195" w:type="dxa"/>
              <w:bottom w:w="90" w:type="dxa"/>
              <w:right w:w="195" w:type="dxa"/>
            </w:tcMar>
            <w:vAlign w:val="center"/>
            <w:hideMark/>
          </w:tcPr>
          <w:p w:rsidR="00E458B0" w:rsidRPr="00E458B0" w:rsidRDefault="00E458B0" w:rsidP="00124B80">
            <w:pPr>
              <w:spacing w:after="0" w:line="240" w:lineRule="auto"/>
              <w:rPr>
                <w:rFonts w:ascii="Segoe UI" w:eastAsia="Times New Roman" w:hAnsi="Segoe UI" w:cs="Segoe UI"/>
                <w:color w:val="24292F"/>
                <w:szCs w:val="24"/>
                <w:lang w:eastAsia="en-IN"/>
              </w:rPr>
            </w:pPr>
            <w:r w:rsidRPr="00E458B0">
              <w:rPr>
                <w:rFonts w:ascii="Segoe UI" w:eastAsia="Times New Roman" w:hAnsi="Segoe UI" w:cs="Segoe UI"/>
                <w:color w:val="24292F"/>
                <w:szCs w:val="24"/>
                <w:lang w:eastAsia="en-IN"/>
              </w:rPr>
              <w:lastRenderedPageBreak/>
              <w:t>Requirement based</w:t>
            </w:r>
          </w:p>
        </w:tc>
      </w:tr>
      <w:tr w:rsidR="00E458B0" w:rsidRPr="00E458B0" w:rsidTr="00E458B0">
        <w:tc>
          <w:tcPr>
            <w:tcW w:w="0" w:type="auto"/>
            <w:shd w:val="clear" w:color="auto" w:fill="FFFFFF"/>
            <w:tcMar>
              <w:top w:w="90" w:type="dxa"/>
              <w:left w:w="195" w:type="dxa"/>
              <w:bottom w:w="90" w:type="dxa"/>
              <w:right w:w="195" w:type="dxa"/>
            </w:tcMar>
            <w:vAlign w:val="center"/>
            <w:hideMark/>
          </w:tcPr>
          <w:p w:rsidR="00E458B0" w:rsidRPr="00E458B0" w:rsidRDefault="00E458B0" w:rsidP="00124B80">
            <w:pPr>
              <w:spacing w:after="0" w:line="240" w:lineRule="auto"/>
              <w:rPr>
                <w:rFonts w:ascii="Segoe UI" w:eastAsia="Times New Roman" w:hAnsi="Segoe UI" w:cs="Segoe UI"/>
                <w:color w:val="24292F"/>
                <w:szCs w:val="24"/>
                <w:lang w:eastAsia="en-IN"/>
              </w:rPr>
            </w:pPr>
            <w:r w:rsidRPr="00E458B0">
              <w:rPr>
                <w:rFonts w:ascii="Segoe UI" w:eastAsia="Times New Roman" w:hAnsi="Segoe UI" w:cs="Segoe UI"/>
                <w:color w:val="24292F"/>
                <w:szCs w:val="24"/>
                <w:lang w:eastAsia="en-IN"/>
              </w:rPr>
              <w:t>T07</w:t>
            </w:r>
          </w:p>
        </w:tc>
        <w:tc>
          <w:tcPr>
            <w:tcW w:w="0" w:type="auto"/>
            <w:shd w:val="clear" w:color="auto" w:fill="FFFFFF"/>
            <w:tcMar>
              <w:top w:w="90" w:type="dxa"/>
              <w:left w:w="195" w:type="dxa"/>
              <w:bottom w:w="90" w:type="dxa"/>
              <w:right w:w="195" w:type="dxa"/>
            </w:tcMar>
            <w:vAlign w:val="center"/>
            <w:hideMark/>
          </w:tcPr>
          <w:p w:rsidR="00E458B0" w:rsidRPr="00E458B0" w:rsidRDefault="00E458B0" w:rsidP="00124B80">
            <w:pPr>
              <w:spacing w:after="0" w:line="240" w:lineRule="auto"/>
              <w:rPr>
                <w:rFonts w:ascii="Segoe UI" w:eastAsia="Times New Roman" w:hAnsi="Segoe UI" w:cs="Segoe UI"/>
                <w:color w:val="24292F"/>
                <w:szCs w:val="24"/>
                <w:lang w:eastAsia="en-IN"/>
              </w:rPr>
            </w:pPr>
            <w:r w:rsidRPr="00E458B0">
              <w:rPr>
                <w:rFonts w:ascii="Segoe UI" w:eastAsia="Times New Roman" w:hAnsi="Segoe UI" w:cs="Segoe UI"/>
                <w:color w:val="24292F"/>
                <w:szCs w:val="24"/>
                <w:lang w:eastAsia="en-IN"/>
              </w:rPr>
              <w:t>Display digital temperature values in serial monitor using USART communication protocol</w:t>
            </w:r>
          </w:p>
        </w:tc>
        <w:tc>
          <w:tcPr>
            <w:tcW w:w="0" w:type="auto"/>
            <w:shd w:val="clear" w:color="auto" w:fill="FFFFFF"/>
            <w:tcMar>
              <w:top w:w="90" w:type="dxa"/>
              <w:left w:w="195" w:type="dxa"/>
              <w:bottom w:w="90" w:type="dxa"/>
              <w:right w:w="195" w:type="dxa"/>
            </w:tcMar>
            <w:vAlign w:val="center"/>
            <w:hideMark/>
          </w:tcPr>
          <w:p w:rsidR="00E458B0" w:rsidRPr="00E458B0" w:rsidRDefault="00E458B0" w:rsidP="00124B80">
            <w:pPr>
              <w:spacing w:after="0" w:line="240" w:lineRule="auto"/>
              <w:rPr>
                <w:rFonts w:ascii="Segoe UI" w:eastAsia="Times New Roman" w:hAnsi="Segoe UI" w:cs="Segoe UI"/>
                <w:color w:val="24292F"/>
                <w:szCs w:val="24"/>
                <w:lang w:eastAsia="en-IN"/>
              </w:rPr>
            </w:pPr>
            <w:r w:rsidRPr="00E458B0">
              <w:rPr>
                <w:rFonts w:ascii="Segoe UI" w:eastAsia="Times New Roman" w:hAnsi="Segoe UI" w:cs="Segoe UI"/>
                <w:color w:val="24292F"/>
                <w:szCs w:val="24"/>
                <w:lang w:eastAsia="en-IN"/>
              </w:rPr>
              <w:t>Read ADC values</w:t>
            </w:r>
          </w:p>
        </w:tc>
        <w:tc>
          <w:tcPr>
            <w:tcW w:w="0" w:type="auto"/>
            <w:shd w:val="clear" w:color="auto" w:fill="FFFFFF"/>
            <w:tcMar>
              <w:top w:w="90" w:type="dxa"/>
              <w:left w:w="195" w:type="dxa"/>
              <w:bottom w:w="90" w:type="dxa"/>
              <w:right w:w="195" w:type="dxa"/>
            </w:tcMar>
            <w:vAlign w:val="center"/>
            <w:hideMark/>
          </w:tcPr>
          <w:p w:rsidR="00E458B0" w:rsidRPr="00E458B0" w:rsidRDefault="00E458B0" w:rsidP="00124B80">
            <w:pPr>
              <w:spacing w:after="0" w:line="240" w:lineRule="auto"/>
              <w:rPr>
                <w:rFonts w:ascii="Segoe UI" w:eastAsia="Times New Roman" w:hAnsi="Segoe UI" w:cs="Segoe UI"/>
                <w:color w:val="24292F"/>
                <w:szCs w:val="24"/>
                <w:lang w:eastAsia="en-IN"/>
              </w:rPr>
            </w:pPr>
            <w:r w:rsidRPr="00E458B0">
              <w:rPr>
                <w:rFonts w:ascii="Segoe UI" w:eastAsia="Times New Roman" w:hAnsi="Segoe UI" w:cs="Segoe UI"/>
                <w:color w:val="24292F"/>
                <w:szCs w:val="24"/>
                <w:lang w:eastAsia="en-IN"/>
              </w:rPr>
              <w:t>Successfully displayed temperature</w:t>
            </w:r>
          </w:p>
        </w:tc>
        <w:tc>
          <w:tcPr>
            <w:tcW w:w="0" w:type="auto"/>
            <w:shd w:val="clear" w:color="auto" w:fill="FFFFFF"/>
            <w:tcMar>
              <w:top w:w="90" w:type="dxa"/>
              <w:left w:w="195" w:type="dxa"/>
              <w:bottom w:w="90" w:type="dxa"/>
              <w:right w:w="195" w:type="dxa"/>
            </w:tcMar>
            <w:vAlign w:val="center"/>
            <w:hideMark/>
          </w:tcPr>
          <w:p w:rsidR="00E458B0" w:rsidRPr="00E458B0" w:rsidRDefault="00E458B0" w:rsidP="00124B80">
            <w:pPr>
              <w:spacing w:after="0" w:line="240" w:lineRule="auto"/>
              <w:rPr>
                <w:rFonts w:ascii="Segoe UI" w:eastAsia="Times New Roman" w:hAnsi="Segoe UI" w:cs="Segoe UI"/>
                <w:color w:val="24292F"/>
                <w:szCs w:val="24"/>
                <w:lang w:eastAsia="en-IN"/>
              </w:rPr>
            </w:pPr>
            <w:r w:rsidRPr="00E458B0">
              <w:rPr>
                <w:rFonts w:ascii="Segoe UI" w:eastAsia="Times New Roman" w:hAnsi="Segoe UI" w:cs="Segoe UI"/>
                <w:color w:val="24292F"/>
                <w:szCs w:val="24"/>
                <w:lang w:eastAsia="en-IN"/>
              </w:rPr>
              <w:t>Successfully displayed temperature</w:t>
            </w:r>
          </w:p>
        </w:tc>
        <w:tc>
          <w:tcPr>
            <w:tcW w:w="0" w:type="auto"/>
            <w:shd w:val="clear" w:color="auto" w:fill="FFFFFF"/>
            <w:tcMar>
              <w:top w:w="90" w:type="dxa"/>
              <w:left w:w="195" w:type="dxa"/>
              <w:bottom w:w="90" w:type="dxa"/>
              <w:right w:w="195" w:type="dxa"/>
            </w:tcMar>
            <w:vAlign w:val="center"/>
            <w:hideMark/>
          </w:tcPr>
          <w:p w:rsidR="00E458B0" w:rsidRPr="00E458B0" w:rsidRDefault="00E458B0" w:rsidP="00124B80">
            <w:pPr>
              <w:spacing w:after="0" w:line="240" w:lineRule="auto"/>
              <w:rPr>
                <w:rFonts w:ascii="Segoe UI" w:eastAsia="Times New Roman" w:hAnsi="Segoe UI" w:cs="Segoe UI"/>
                <w:color w:val="24292F"/>
                <w:szCs w:val="24"/>
                <w:lang w:eastAsia="en-IN"/>
              </w:rPr>
            </w:pPr>
            <w:r w:rsidRPr="00E458B0">
              <w:rPr>
                <w:rFonts w:ascii="Segoe UI" w:eastAsia="Times New Roman" w:hAnsi="Segoe UI" w:cs="Segoe UI"/>
                <w:color w:val="24292F"/>
                <w:szCs w:val="24"/>
                <w:lang w:eastAsia="en-IN"/>
              </w:rPr>
              <w:t>Requirement based</w:t>
            </w:r>
          </w:p>
        </w:tc>
      </w:tr>
    </w:tbl>
    <w:p w:rsidR="00395811" w:rsidRDefault="00395811" w:rsidP="00124B80">
      <w:pPr>
        <w:spacing w:after="0"/>
      </w:pPr>
    </w:p>
    <w:p w:rsidR="00395811" w:rsidRDefault="00395811" w:rsidP="00124B80">
      <w:pPr>
        <w:spacing w:after="0"/>
      </w:pPr>
    </w:p>
    <w:p w:rsidR="00395811" w:rsidRPr="00395811" w:rsidRDefault="00395811" w:rsidP="00124B80">
      <w:pPr>
        <w:pStyle w:val="Heading3"/>
      </w:pPr>
    </w:p>
    <w:p w:rsidR="00906C9D" w:rsidRPr="00E84921" w:rsidRDefault="00906C9D" w:rsidP="00124B80">
      <w:pPr>
        <w:pStyle w:val="Heading2"/>
      </w:pPr>
      <w:bookmarkStart w:id="31" w:name="_Toc96429236"/>
      <w:r w:rsidRPr="00E84921">
        <w:t>Implementation and Summary</w:t>
      </w:r>
      <w:bookmarkEnd w:id="31"/>
    </w:p>
    <w:p w:rsidR="00906C9D" w:rsidRPr="007A2D01" w:rsidRDefault="00906C9D" w:rsidP="00124B80">
      <w:pPr>
        <w:pStyle w:val="Heading3"/>
      </w:pPr>
      <w:bookmarkStart w:id="32" w:name="_Toc96429237"/>
      <w:r w:rsidRPr="007A2D01">
        <w:t>Git Link:</w:t>
      </w:r>
      <w:bookmarkEnd w:id="32"/>
    </w:p>
    <w:p w:rsidR="00E458B0" w:rsidRDefault="00906C9D" w:rsidP="00124B80">
      <w:pPr>
        <w:spacing w:after="0"/>
        <w:rPr>
          <w:rFonts w:cs="Times New Roman"/>
        </w:rPr>
      </w:pPr>
      <w:r w:rsidRPr="007A2D01">
        <w:rPr>
          <w:rFonts w:cs="Times New Roman"/>
        </w:rPr>
        <w:t xml:space="preserve">Link: </w:t>
      </w:r>
      <w:hyperlink r:id="rId15" w:history="1">
        <w:r w:rsidR="00E458B0" w:rsidRPr="00651C1C">
          <w:rPr>
            <w:rStyle w:val="Hyperlink"/>
            <w:rFonts w:cs="Times New Roman"/>
          </w:rPr>
          <w:t>https://github.com/muthupbalag1310/M2-Embedded_HeatControlSystem.git</w:t>
        </w:r>
      </w:hyperlink>
    </w:p>
    <w:p w:rsidR="00E458B0" w:rsidRPr="00E458B0" w:rsidRDefault="00E458B0" w:rsidP="00124B80">
      <w:pPr>
        <w:spacing w:after="0"/>
        <w:rPr>
          <w:rFonts w:cs="Times New Roman"/>
          <w:color w:val="0563C1" w:themeColor="hyperlink"/>
          <w:u w:val="single"/>
        </w:rPr>
      </w:pPr>
    </w:p>
    <w:p w:rsidR="00906C9D" w:rsidRDefault="00906C9D" w:rsidP="00124B80">
      <w:pPr>
        <w:pStyle w:val="Heading3"/>
      </w:pPr>
      <w:bookmarkStart w:id="33" w:name="_Toc96429238"/>
      <w:r>
        <w:t>Git Dashboard</w:t>
      </w:r>
      <w:bookmarkEnd w:id="33"/>
    </w:p>
    <w:p w:rsidR="00DA6450" w:rsidRDefault="00983451" w:rsidP="00124B80">
      <w:pPr>
        <w:spacing w:after="0"/>
      </w:pPr>
      <w:r w:rsidRPr="00DA6450">
        <w:rPr>
          <w:noProof/>
          <w:lang w:eastAsia="en-IN"/>
        </w:rPr>
        <w:drawing>
          <wp:anchor distT="0" distB="0" distL="114300" distR="114300" simplePos="0" relativeHeight="251659264" behindDoc="0" locked="0" layoutInCell="1" allowOverlap="1" wp14:anchorId="5568F3D9" wp14:editId="232D2D2E">
            <wp:simplePos x="0" y="0"/>
            <wp:positionH relativeFrom="page">
              <wp:posOffset>1410335</wp:posOffset>
            </wp:positionH>
            <wp:positionV relativeFrom="page">
              <wp:posOffset>5818505</wp:posOffset>
            </wp:positionV>
            <wp:extent cx="4277322" cy="866896"/>
            <wp:effectExtent l="0" t="0" r="9525" b="952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77322" cy="866896"/>
                    </a:xfrm>
                    <a:prstGeom prst="rect">
                      <a:avLst/>
                    </a:prstGeom>
                  </pic:spPr>
                </pic:pic>
              </a:graphicData>
            </a:graphic>
          </wp:anchor>
        </w:drawing>
      </w:r>
    </w:p>
    <w:p w:rsidR="00DA6450" w:rsidRPr="00983451" w:rsidRDefault="00983451" w:rsidP="00983451">
      <w:pPr>
        <w:pStyle w:val="Caption"/>
        <w:ind w:left="2160" w:firstLine="720"/>
        <w:rPr>
          <w:i w:val="0"/>
          <w:sz w:val="24"/>
          <w:szCs w:val="24"/>
        </w:rPr>
      </w:pPr>
      <w:bookmarkStart w:id="34" w:name="_Toc96434894"/>
      <w:r w:rsidRPr="00983451">
        <w:rPr>
          <w:i w:val="0"/>
          <w:sz w:val="24"/>
          <w:szCs w:val="24"/>
        </w:rPr>
        <w:t xml:space="preserve">Figure </w:t>
      </w:r>
      <w:r w:rsidRPr="00983451">
        <w:rPr>
          <w:i w:val="0"/>
          <w:sz w:val="24"/>
          <w:szCs w:val="24"/>
        </w:rPr>
        <w:fldChar w:fldCharType="begin"/>
      </w:r>
      <w:r w:rsidRPr="00983451">
        <w:rPr>
          <w:i w:val="0"/>
          <w:sz w:val="24"/>
          <w:szCs w:val="24"/>
        </w:rPr>
        <w:instrText xml:space="preserve"> SEQ Figure \* ARABIC </w:instrText>
      </w:r>
      <w:r w:rsidRPr="00983451">
        <w:rPr>
          <w:i w:val="0"/>
          <w:sz w:val="24"/>
          <w:szCs w:val="24"/>
        </w:rPr>
        <w:fldChar w:fldCharType="separate"/>
      </w:r>
      <w:r w:rsidR="00B7464B">
        <w:rPr>
          <w:i w:val="0"/>
          <w:noProof/>
          <w:sz w:val="24"/>
          <w:szCs w:val="24"/>
        </w:rPr>
        <w:t>6</w:t>
      </w:r>
      <w:r w:rsidRPr="00983451">
        <w:rPr>
          <w:i w:val="0"/>
          <w:sz w:val="24"/>
          <w:szCs w:val="24"/>
        </w:rPr>
        <w:fldChar w:fldCharType="end"/>
      </w:r>
      <w:r w:rsidR="00DA6450" w:rsidRPr="00983451">
        <w:rPr>
          <w:i w:val="0"/>
          <w:sz w:val="24"/>
          <w:szCs w:val="24"/>
        </w:rPr>
        <w:t xml:space="preserve"> Git Dashboard</w:t>
      </w:r>
      <w:bookmarkEnd w:id="34"/>
    </w:p>
    <w:p w:rsidR="00DA6450" w:rsidRDefault="00DA6450" w:rsidP="00124B80">
      <w:pPr>
        <w:spacing w:after="0"/>
      </w:pPr>
    </w:p>
    <w:p w:rsidR="00DA6450" w:rsidRDefault="00DA6450" w:rsidP="00124B80">
      <w:pPr>
        <w:spacing w:after="0"/>
      </w:pPr>
    </w:p>
    <w:p w:rsidR="00DA6450" w:rsidRDefault="00DA6450" w:rsidP="00124B80">
      <w:pPr>
        <w:spacing w:after="0"/>
      </w:pPr>
    </w:p>
    <w:p w:rsidR="00DA6450" w:rsidRDefault="00DA6450" w:rsidP="00124B80">
      <w:pPr>
        <w:spacing w:after="0"/>
      </w:pPr>
    </w:p>
    <w:p w:rsidR="00DA6450" w:rsidRDefault="00DA6450" w:rsidP="00124B80">
      <w:pPr>
        <w:spacing w:after="0"/>
      </w:pPr>
    </w:p>
    <w:p w:rsidR="00DA6450" w:rsidRDefault="00DA6450" w:rsidP="00124B80">
      <w:pPr>
        <w:spacing w:after="0"/>
      </w:pPr>
    </w:p>
    <w:p w:rsidR="00DE6337" w:rsidRDefault="00DE6337" w:rsidP="00124B80">
      <w:pPr>
        <w:spacing w:after="0"/>
      </w:pPr>
    </w:p>
    <w:p w:rsidR="00DE6337" w:rsidRDefault="00DE6337" w:rsidP="00124B80">
      <w:pPr>
        <w:spacing w:after="0"/>
      </w:pPr>
    </w:p>
    <w:p w:rsidR="00DE6337" w:rsidRDefault="00DE6337" w:rsidP="00124B80">
      <w:pPr>
        <w:spacing w:after="0"/>
      </w:pPr>
    </w:p>
    <w:p w:rsidR="00DE6337" w:rsidRDefault="00DE6337" w:rsidP="00124B80">
      <w:pPr>
        <w:spacing w:after="0"/>
      </w:pPr>
    </w:p>
    <w:p w:rsidR="00DE6337" w:rsidRDefault="00DE6337" w:rsidP="00124B80">
      <w:pPr>
        <w:spacing w:after="0"/>
      </w:pPr>
    </w:p>
    <w:p w:rsidR="00DE6337" w:rsidRDefault="00DE6337" w:rsidP="00124B80">
      <w:pPr>
        <w:spacing w:after="0"/>
      </w:pPr>
    </w:p>
    <w:p w:rsidR="00DE6337" w:rsidRDefault="00DE6337" w:rsidP="00124B80">
      <w:pPr>
        <w:spacing w:after="0"/>
      </w:pPr>
    </w:p>
    <w:p w:rsidR="00DE6337" w:rsidRDefault="00DE6337" w:rsidP="00124B80">
      <w:pPr>
        <w:spacing w:after="0"/>
      </w:pPr>
    </w:p>
    <w:p w:rsidR="00DA6450" w:rsidRDefault="00DA6450" w:rsidP="00124B80">
      <w:pPr>
        <w:spacing w:after="0"/>
      </w:pPr>
    </w:p>
    <w:p w:rsidR="00DA6450" w:rsidRDefault="00FF0FCD" w:rsidP="00124B80">
      <w:pPr>
        <w:pStyle w:val="Heading1"/>
        <w:spacing w:after="0"/>
      </w:pPr>
      <w:bookmarkStart w:id="35" w:name="_Toc96429239"/>
      <w:proofErr w:type="spellStart"/>
      <w:r>
        <w:t>Miniproject</w:t>
      </w:r>
      <w:proofErr w:type="spellEnd"/>
      <w:r>
        <w:t xml:space="preserve"> 3 – NFT Marketplace [Team]</w:t>
      </w:r>
      <w:bookmarkEnd w:id="35"/>
    </w:p>
    <w:p w:rsidR="00DB5A8E" w:rsidRDefault="00DB5A8E" w:rsidP="00124B80">
      <w:pPr>
        <w:spacing w:after="0"/>
      </w:pPr>
    </w:p>
    <w:p w:rsidR="00DB5A8E" w:rsidRDefault="00DB5A8E" w:rsidP="00124B80">
      <w:pPr>
        <w:pStyle w:val="Heading2"/>
      </w:pPr>
      <w:bookmarkStart w:id="36" w:name="_Toc96429240"/>
      <w:r>
        <w:t>Modules</w:t>
      </w:r>
      <w:bookmarkEnd w:id="36"/>
    </w:p>
    <w:p w:rsidR="00DB5A8E" w:rsidRDefault="00DB5A8E" w:rsidP="00124B80">
      <w:pPr>
        <w:pStyle w:val="ListParagraph"/>
        <w:numPr>
          <w:ilvl w:val="0"/>
          <w:numId w:val="13"/>
        </w:numPr>
        <w:spacing w:after="0"/>
      </w:pPr>
      <w:r>
        <w:t>SDLC</w:t>
      </w:r>
    </w:p>
    <w:p w:rsidR="00DB5A8E" w:rsidRDefault="00DB5A8E" w:rsidP="00124B80">
      <w:pPr>
        <w:pStyle w:val="ListParagraph"/>
        <w:numPr>
          <w:ilvl w:val="0"/>
          <w:numId w:val="13"/>
        </w:numPr>
        <w:spacing w:after="0"/>
      </w:pPr>
      <w:r>
        <w:t>Git</w:t>
      </w:r>
    </w:p>
    <w:p w:rsidR="00DE6337" w:rsidRDefault="00DE6337" w:rsidP="00DE6337">
      <w:pPr>
        <w:pStyle w:val="ListParagraph"/>
        <w:spacing w:after="0"/>
      </w:pPr>
    </w:p>
    <w:p w:rsidR="00DB5A8E" w:rsidRDefault="00DB5A8E" w:rsidP="009526D1">
      <w:pPr>
        <w:pStyle w:val="Heading2"/>
      </w:pPr>
      <w:bookmarkStart w:id="37" w:name="_Toc96429241"/>
      <w:r>
        <w:t>Requirements</w:t>
      </w:r>
      <w:bookmarkEnd w:id="37"/>
    </w:p>
    <w:p w:rsidR="00DB5A8E" w:rsidRPr="00DB5A8E" w:rsidRDefault="00DB5A8E" w:rsidP="009526D1">
      <w:pPr>
        <w:pStyle w:val="Heading3"/>
      </w:pPr>
      <w:bookmarkStart w:id="38" w:name="_Toc96429242"/>
      <w:r w:rsidRPr="00DB5A8E">
        <w:t>4W's and 1 H's</w:t>
      </w:r>
      <w:bookmarkEnd w:id="38"/>
    </w:p>
    <w:p w:rsidR="00DB5A8E" w:rsidRPr="00DB5A8E" w:rsidRDefault="00DB5A8E" w:rsidP="00124B80">
      <w:pPr>
        <w:spacing w:after="0"/>
        <w:rPr>
          <w:b/>
          <w:bCs/>
        </w:rPr>
      </w:pPr>
      <w:r w:rsidRPr="00DB5A8E">
        <w:rPr>
          <w:b/>
          <w:bCs/>
        </w:rPr>
        <w:t>Why:</w:t>
      </w:r>
    </w:p>
    <w:p w:rsidR="00DB5A8E" w:rsidRPr="00DB5A8E" w:rsidRDefault="00DB5A8E" w:rsidP="00124B80">
      <w:pPr>
        <w:numPr>
          <w:ilvl w:val="0"/>
          <w:numId w:val="14"/>
        </w:numPr>
        <w:spacing w:after="0"/>
      </w:pPr>
      <w:r w:rsidRPr="00DB5A8E">
        <w:t>It can be used by anyone at any place.</w:t>
      </w:r>
    </w:p>
    <w:p w:rsidR="00DB5A8E" w:rsidRPr="00DB5A8E" w:rsidRDefault="00DB5A8E" w:rsidP="00124B80">
      <w:pPr>
        <w:numPr>
          <w:ilvl w:val="0"/>
          <w:numId w:val="14"/>
        </w:numPr>
        <w:spacing w:after="0"/>
      </w:pPr>
      <w:r w:rsidRPr="00DB5A8E">
        <w:t>Digital Items are the Future</w:t>
      </w:r>
    </w:p>
    <w:p w:rsidR="00DB5A8E" w:rsidRPr="00DB5A8E" w:rsidRDefault="00DB5A8E" w:rsidP="00124B80">
      <w:pPr>
        <w:numPr>
          <w:ilvl w:val="0"/>
          <w:numId w:val="14"/>
        </w:numPr>
        <w:spacing w:after="0"/>
      </w:pPr>
      <w:r w:rsidRPr="00DB5A8E">
        <w:t>Individual Creators can use this platform to sell the Digital products.</w:t>
      </w:r>
    </w:p>
    <w:p w:rsidR="00DB5A8E" w:rsidRPr="00DB5A8E" w:rsidRDefault="00DB5A8E" w:rsidP="00124B80">
      <w:pPr>
        <w:spacing w:after="0"/>
        <w:rPr>
          <w:b/>
          <w:bCs/>
        </w:rPr>
      </w:pPr>
      <w:r w:rsidRPr="00DB5A8E">
        <w:rPr>
          <w:b/>
          <w:bCs/>
        </w:rPr>
        <w:t>Where:</w:t>
      </w:r>
    </w:p>
    <w:p w:rsidR="00DB5A8E" w:rsidRPr="00DB5A8E" w:rsidRDefault="00DB5A8E" w:rsidP="00124B80">
      <w:pPr>
        <w:numPr>
          <w:ilvl w:val="0"/>
          <w:numId w:val="15"/>
        </w:numPr>
        <w:spacing w:after="0"/>
      </w:pPr>
      <w:r w:rsidRPr="00DB5A8E">
        <w:t>This can be used in our daily lives.</w:t>
      </w:r>
    </w:p>
    <w:p w:rsidR="00DB5A8E" w:rsidRPr="00DB5A8E" w:rsidRDefault="00DB5A8E" w:rsidP="00124B80">
      <w:pPr>
        <w:numPr>
          <w:ilvl w:val="0"/>
          <w:numId w:val="15"/>
        </w:numPr>
        <w:spacing w:after="0"/>
      </w:pPr>
      <w:r w:rsidRPr="00DB5A8E">
        <w:t>Can be used for international transactions</w:t>
      </w:r>
    </w:p>
    <w:p w:rsidR="00DB5A8E" w:rsidRPr="00DB5A8E" w:rsidRDefault="00DB5A8E" w:rsidP="00124B80">
      <w:pPr>
        <w:spacing w:after="0"/>
        <w:rPr>
          <w:b/>
          <w:bCs/>
        </w:rPr>
      </w:pPr>
      <w:r w:rsidRPr="00DB5A8E">
        <w:rPr>
          <w:b/>
          <w:bCs/>
        </w:rPr>
        <w:t>Who</w:t>
      </w:r>
    </w:p>
    <w:p w:rsidR="00DB5A8E" w:rsidRPr="00DB5A8E" w:rsidRDefault="00DB5A8E" w:rsidP="00124B80">
      <w:pPr>
        <w:numPr>
          <w:ilvl w:val="0"/>
          <w:numId w:val="16"/>
        </w:numPr>
        <w:spacing w:after="0"/>
      </w:pPr>
      <w:r w:rsidRPr="00DB5A8E">
        <w:t>It can be used by anyone.</w:t>
      </w:r>
    </w:p>
    <w:p w:rsidR="00DB5A8E" w:rsidRPr="00DB5A8E" w:rsidRDefault="00DB5A8E" w:rsidP="00124B80">
      <w:pPr>
        <w:numPr>
          <w:ilvl w:val="0"/>
          <w:numId w:val="16"/>
        </w:numPr>
        <w:spacing w:after="0"/>
      </w:pPr>
      <w:r w:rsidRPr="00DB5A8E">
        <w:t>It can be used as a reference for marketplace.</w:t>
      </w:r>
    </w:p>
    <w:p w:rsidR="00DB5A8E" w:rsidRPr="00DB5A8E" w:rsidRDefault="00DB5A8E" w:rsidP="00124B80">
      <w:pPr>
        <w:spacing w:after="0"/>
        <w:rPr>
          <w:b/>
          <w:bCs/>
        </w:rPr>
      </w:pPr>
      <w:r w:rsidRPr="00DB5A8E">
        <w:rPr>
          <w:b/>
          <w:bCs/>
        </w:rPr>
        <w:t>When:</w:t>
      </w:r>
    </w:p>
    <w:p w:rsidR="00DB5A8E" w:rsidRPr="00DB5A8E" w:rsidRDefault="00DB5A8E" w:rsidP="00124B80">
      <w:pPr>
        <w:numPr>
          <w:ilvl w:val="0"/>
          <w:numId w:val="17"/>
        </w:numPr>
        <w:spacing w:after="0"/>
      </w:pPr>
      <w:r w:rsidRPr="00DB5A8E">
        <w:t>One can buy, sell or create anytime.</w:t>
      </w:r>
    </w:p>
    <w:p w:rsidR="00DB5A8E" w:rsidRPr="00DB5A8E" w:rsidRDefault="00DB5A8E" w:rsidP="00124B80">
      <w:pPr>
        <w:numPr>
          <w:ilvl w:val="0"/>
          <w:numId w:val="17"/>
        </w:numPr>
        <w:spacing w:after="0"/>
      </w:pPr>
      <w:r w:rsidRPr="00DB5A8E">
        <w:t>T</w:t>
      </w:r>
      <w:r w:rsidR="00E458B0">
        <w:t xml:space="preserve">he project can be used when </w:t>
      </w:r>
      <w:r w:rsidRPr="00DB5A8E">
        <w:t>anyone wants to buy an NFT.</w:t>
      </w:r>
    </w:p>
    <w:p w:rsidR="00DB5A8E" w:rsidRPr="00DB5A8E" w:rsidRDefault="00DB5A8E" w:rsidP="00124B80">
      <w:pPr>
        <w:numPr>
          <w:ilvl w:val="0"/>
          <w:numId w:val="17"/>
        </w:numPr>
        <w:spacing w:after="0"/>
      </w:pPr>
      <w:r w:rsidRPr="00DB5A8E">
        <w:t>Can be used without any centralised authority</w:t>
      </w:r>
    </w:p>
    <w:p w:rsidR="00DB5A8E" w:rsidRPr="00DB5A8E" w:rsidRDefault="00DB5A8E" w:rsidP="00124B80">
      <w:pPr>
        <w:spacing w:after="0"/>
        <w:rPr>
          <w:b/>
          <w:bCs/>
        </w:rPr>
      </w:pPr>
      <w:r w:rsidRPr="00DB5A8E">
        <w:rPr>
          <w:b/>
          <w:bCs/>
        </w:rPr>
        <w:t>How:</w:t>
      </w:r>
    </w:p>
    <w:p w:rsidR="00DB5A8E" w:rsidRPr="00DB5A8E" w:rsidRDefault="00DB5A8E" w:rsidP="00124B80">
      <w:pPr>
        <w:numPr>
          <w:ilvl w:val="0"/>
          <w:numId w:val="18"/>
        </w:numPr>
        <w:spacing w:after="0"/>
      </w:pPr>
      <w:r w:rsidRPr="00DB5A8E">
        <w:t>By using a crypto wallet anyone can Buy or Bid on NFT.</w:t>
      </w:r>
    </w:p>
    <w:p w:rsidR="00AC72C6" w:rsidRDefault="00DB5A8E" w:rsidP="00124B80">
      <w:pPr>
        <w:numPr>
          <w:ilvl w:val="0"/>
          <w:numId w:val="18"/>
        </w:numPr>
        <w:spacing w:after="0"/>
      </w:pPr>
      <w:r w:rsidRPr="00DB5A8E">
        <w:t>It will be helpful for Digital Creators.</w:t>
      </w:r>
    </w:p>
    <w:p w:rsidR="00DE6337" w:rsidRDefault="00DE6337" w:rsidP="00DE6337">
      <w:pPr>
        <w:spacing w:after="0"/>
        <w:ind w:left="720"/>
      </w:pPr>
    </w:p>
    <w:p w:rsidR="00DB5A8E" w:rsidRPr="00DB5A8E" w:rsidRDefault="00AC72C6" w:rsidP="00124B80">
      <w:pPr>
        <w:pStyle w:val="Heading3"/>
      </w:pPr>
      <w:bookmarkStart w:id="39" w:name="_Toc96429243"/>
      <w:r w:rsidRPr="00AC72C6">
        <w:t>High Level Requirements</w:t>
      </w:r>
      <w:bookmarkEnd w:id="3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110"/>
        <w:gridCol w:w="1577"/>
        <w:gridCol w:w="1657"/>
      </w:tblGrid>
      <w:tr w:rsidR="00AC72C6" w:rsidRPr="00AC72C6" w:rsidTr="00AC72C6">
        <w:trPr>
          <w:tblHeader/>
        </w:trPr>
        <w:tc>
          <w:tcPr>
            <w:tcW w:w="0" w:type="auto"/>
            <w:shd w:val="clear" w:color="auto" w:fill="auto"/>
            <w:tcMar>
              <w:top w:w="90" w:type="dxa"/>
              <w:left w:w="195" w:type="dxa"/>
              <w:bottom w:w="90" w:type="dxa"/>
              <w:right w:w="195" w:type="dxa"/>
            </w:tcMar>
            <w:vAlign w:val="center"/>
            <w:hideMark/>
          </w:tcPr>
          <w:p w:rsidR="00AC72C6" w:rsidRPr="00DE6337" w:rsidRDefault="00AC72C6" w:rsidP="00124B80">
            <w:pPr>
              <w:spacing w:after="0"/>
              <w:rPr>
                <w:b/>
                <w:lang w:eastAsia="en-IN"/>
              </w:rPr>
            </w:pPr>
            <w:r w:rsidRPr="00DE6337">
              <w:rPr>
                <w:b/>
                <w:lang w:eastAsia="en-IN"/>
              </w:rPr>
              <w:t>ID</w:t>
            </w:r>
          </w:p>
        </w:tc>
        <w:tc>
          <w:tcPr>
            <w:tcW w:w="0" w:type="auto"/>
            <w:shd w:val="clear" w:color="auto" w:fill="auto"/>
            <w:tcMar>
              <w:top w:w="90" w:type="dxa"/>
              <w:left w:w="195" w:type="dxa"/>
              <w:bottom w:w="90" w:type="dxa"/>
              <w:right w:w="195" w:type="dxa"/>
            </w:tcMar>
            <w:vAlign w:val="center"/>
            <w:hideMark/>
          </w:tcPr>
          <w:p w:rsidR="00AC72C6" w:rsidRPr="00DE6337" w:rsidRDefault="00AC72C6" w:rsidP="00124B80">
            <w:pPr>
              <w:spacing w:after="0"/>
              <w:rPr>
                <w:b/>
                <w:lang w:eastAsia="en-IN"/>
              </w:rPr>
            </w:pPr>
            <w:r w:rsidRPr="00DE6337">
              <w:rPr>
                <w:b/>
                <w:lang w:eastAsia="en-IN"/>
              </w:rPr>
              <w:t>Description</w:t>
            </w:r>
          </w:p>
        </w:tc>
        <w:tc>
          <w:tcPr>
            <w:tcW w:w="0" w:type="auto"/>
            <w:shd w:val="clear" w:color="auto" w:fill="auto"/>
            <w:tcMar>
              <w:top w:w="90" w:type="dxa"/>
              <w:left w:w="195" w:type="dxa"/>
              <w:bottom w:w="90" w:type="dxa"/>
              <w:right w:w="195" w:type="dxa"/>
            </w:tcMar>
            <w:vAlign w:val="center"/>
            <w:hideMark/>
          </w:tcPr>
          <w:p w:rsidR="00AC72C6" w:rsidRPr="00DE6337" w:rsidRDefault="00AC72C6" w:rsidP="00124B80">
            <w:pPr>
              <w:spacing w:after="0"/>
              <w:rPr>
                <w:b/>
                <w:lang w:eastAsia="en-IN"/>
              </w:rPr>
            </w:pPr>
            <w:r w:rsidRPr="00DE6337">
              <w:rPr>
                <w:b/>
                <w:lang w:eastAsia="en-IN"/>
              </w:rPr>
              <w:t>Status</w:t>
            </w:r>
          </w:p>
        </w:tc>
      </w:tr>
      <w:tr w:rsidR="00AC72C6" w:rsidRPr="00AC72C6" w:rsidTr="00AC72C6">
        <w:tc>
          <w:tcPr>
            <w:tcW w:w="0" w:type="auto"/>
            <w:shd w:val="clear" w:color="auto" w:fill="auto"/>
            <w:tcMar>
              <w:top w:w="90" w:type="dxa"/>
              <w:left w:w="195" w:type="dxa"/>
              <w:bottom w:w="90" w:type="dxa"/>
              <w:right w:w="195" w:type="dxa"/>
            </w:tcMar>
            <w:vAlign w:val="center"/>
            <w:hideMark/>
          </w:tcPr>
          <w:p w:rsidR="00AC72C6" w:rsidRPr="00AC72C6" w:rsidRDefault="00AC72C6" w:rsidP="00124B80">
            <w:pPr>
              <w:spacing w:after="0"/>
              <w:rPr>
                <w:lang w:eastAsia="en-IN"/>
              </w:rPr>
            </w:pPr>
            <w:r w:rsidRPr="00AC72C6">
              <w:rPr>
                <w:lang w:eastAsia="en-IN"/>
              </w:rPr>
              <w:t>HLR_1</w:t>
            </w:r>
          </w:p>
        </w:tc>
        <w:tc>
          <w:tcPr>
            <w:tcW w:w="0" w:type="auto"/>
            <w:shd w:val="clear" w:color="auto" w:fill="auto"/>
            <w:tcMar>
              <w:top w:w="90" w:type="dxa"/>
              <w:left w:w="195" w:type="dxa"/>
              <w:bottom w:w="90" w:type="dxa"/>
              <w:right w:w="195" w:type="dxa"/>
            </w:tcMar>
            <w:vAlign w:val="center"/>
            <w:hideMark/>
          </w:tcPr>
          <w:p w:rsidR="00AC72C6" w:rsidRPr="00AC72C6" w:rsidRDefault="00AC72C6" w:rsidP="00124B80">
            <w:pPr>
              <w:spacing w:after="0"/>
              <w:rPr>
                <w:lang w:eastAsia="en-IN"/>
              </w:rPr>
            </w:pPr>
            <w:r w:rsidRPr="00AC72C6">
              <w:rPr>
                <w:lang w:eastAsia="en-IN"/>
              </w:rPr>
              <w:t>Create NFT</w:t>
            </w:r>
          </w:p>
        </w:tc>
        <w:tc>
          <w:tcPr>
            <w:tcW w:w="0" w:type="auto"/>
            <w:shd w:val="clear" w:color="auto" w:fill="auto"/>
            <w:tcMar>
              <w:top w:w="90" w:type="dxa"/>
              <w:left w:w="195" w:type="dxa"/>
              <w:bottom w:w="90" w:type="dxa"/>
              <w:right w:w="195" w:type="dxa"/>
            </w:tcMar>
            <w:vAlign w:val="center"/>
            <w:hideMark/>
          </w:tcPr>
          <w:p w:rsidR="00AC72C6" w:rsidRPr="00AC72C6" w:rsidRDefault="00AC72C6" w:rsidP="00124B80">
            <w:pPr>
              <w:spacing w:after="0"/>
              <w:rPr>
                <w:lang w:eastAsia="en-IN"/>
              </w:rPr>
            </w:pPr>
            <w:r w:rsidRPr="00AC72C6">
              <w:rPr>
                <w:lang w:eastAsia="en-IN"/>
              </w:rPr>
              <w:t>Implemented</w:t>
            </w:r>
          </w:p>
        </w:tc>
      </w:tr>
      <w:tr w:rsidR="00AC72C6" w:rsidRPr="00AC72C6" w:rsidTr="00AC72C6">
        <w:tc>
          <w:tcPr>
            <w:tcW w:w="0" w:type="auto"/>
            <w:shd w:val="clear" w:color="auto" w:fill="auto"/>
            <w:tcMar>
              <w:top w:w="90" w:type="dxa"/>
              <w:left w:w="195" w:type="dxa"/>
              <w:bottom w:w="90" w:type="dxa"/>
              <w:right w:w="195" w:type="dxa"/>
            </w:tcMar>
            <w:vAlign w:val="center"/>
            <w:hideMark/>
          </w:tcPr>
          <w:p w:rsidR="00AC72C6" w:rsidRPr="00AC72C6" w:rsidRDefault="00AC72C6" w:rsidP="00124B80">
            <w:pPr>
              <w:spacing w:after="0"/>
              <w:rPr>
                <w:lang w:eastAsia="en-IN"/>
              </w:rPr>
            </w:pPr>
            <w:r w:rsidRPr="00AC72C6">
              <w:rPr>
                <w:lang w:eastAsia="en-IN"/>
              </w:rPr>
              <w:t>HLR_2</w:t>
            </w:r>
          </w:p>
        </w:tc>
        <w:tc>
          <w:tcPr>
            <w:tcW w:w="0" w:type="auto"/>
            <w:shd w:val="clear" w:color="auto" w:fill="auto"/>
            <w:tcMar>
              <w:top w:w="90" w:type="dxa"/>
              <w:left w:w="195" w:type="dxa"/>
              <w:bottom w:w="90" w:type="dxa"/>
              <w:right w:w="195" w:type="dxa"/>
            </w:tcMar>
            <w:vAlign w:val="center"/>
            <w:hideMark/>
          </w:tcPr>
          <w:p w:rsidR="00AC72C6" w:rsidRPr="00AC72C6" w:rsidRDefault="00AC72C6" w:rsidP="00124B80">
            <w:pPr>
              <w:spacing w:after="0"/>
              <w:rPr>
                <w:lang w:eastAsia="en-IN"/>
              </w:rPr>
            </w:pPr>
            <w:r w:rsidRPr="00AC72C6">
              <w:rPr>
                <w:lang w:eastAsia="en-IN"/>
              </w:rPr>
              <w:t>Sell NFT</w:t>
            </w:r>
          </w:p>
        </w:tc>
        <w:tc>
          <w:tcPr>
            <w:tcW w:w="0" w:type="auto"/>
            <w:shd w:val="clear" w:color="auto" w:fill="auto"/>
            <w:tcMar>
              <w:top w:w="90" w:type="dxa"/>
              <w:left w:w="195" w:type="dxa"/>
              <w:bottom w:w="90" w:type="dxa"/>
              <w:right w:w="195" w:type="dxa"/>
            </w:tcMar>
            <w:vAlign w:val="center"/>
            <w:hideMark/>
          </w:tcPr>
          <w:p w:rsidR="00AC72C6" w:rsidRPr="00AC72C6" w:rsidRDefault="00AC72C6" w:rsidP="00124B80">
            <w:pPr>
              <w:spacing w:after="0"/>
              <w:rPr>
                <w:lang w:eastAsia="en-IN"/>
              </w:rPr>
            </w:pPr>
            <w:r w:rsidRPr="00AC72C6">
              <w:rPr>
                <w:lang w:eastAsia="en-IN"/>
              </w:rPr>
              <w:t>Implemented</w:t>
            </w:r>
          </w:p>
        </w:tc>
      </w:tr>
      <w:tr w:rsidR="00AC72C6" w:rsidRPr="00AC72C6" w:rsidTr="00AC72C6">
        <w:tc>
          <w:tcPr>
            <w:tcW w:w="0" w:type="auto"/>
            <w:shd w:val="clear" w:color="auto" w:fill="auto"/>
            <w:tcMar>
              <w:top w:w="90" w:type="dxa"/>
              <w:left w:w="195" w:type="dxa"/>
              <w:bottom w:w="90" w:type="dxa"/>
              <w:right w:w="195" w:type="dxa"/>
            </w:tcMar>
            <w:vAlign w:val="center"/>
            <w:hideMark/>
          </w:tcPr>
          <w:p w:rsidR="00AC72C6" w:rsidRPr="00AC72C6" w:rsidRDefault="00AC72C6" w:rsidP="00124B80">
            <w:pPr>
              <w:spacing w:after="0"/>
              <w:rPr>
                <w:lang w:eastAsia="en-IN"/>
              </w:rPr>
            </w:pPr>
            <w:r w:rsidRPr="00AC72C6">
              <w:rPr>
                <w:lang w:eastAsia="en-IN"/>
              </w:rPr>
              <w:t>HLR_3</w:t>
            </w:r>
          </w:p>
        </w:tc>
        <w:tc>
          <w:tcPr>
            <w:tcW w:w="0" w:type="auto"/>
            <w:shd w:val="clear" w:color="auto" w:fill="auto"/>
            <w:tcMar>
              <w:top w:w="90" w:type="dxa"/>
              <w:left w:w="195" w:type="dxa"/>
              <w:bottom w:w="90" w:type="dxa"/>
              <w:right w:w="195" w:type="dxa"/>
            </w:tcMar>
            <w:vAlign w:val="center"/>
            <w:hideMark/>
          </w:tcPr>
          <w:p w:rsidR="00AC72C6" w:rsidRPr="00AC72C6" w:rsidRDefault="00AC72C6" w:rsidP="00124B80">
            <w:pPr>
              <w:spacing w:after="0"/>
              <w:rPr>
                <w:lang w:eastAsia="en-IN"/>
              </w:rPr>
            </w:pPr>
            <w:r w:rsidRPr="00AC72C6">
              <w:rPr>
                <w:lang w:eastAsia="en-IN"/>
              </w:rPr>
              <w:t>Bid NFT</w:t>
            </w:r>
          </w:p>
        </w:tc>
        <w:tc>
          <w:tcPr>
            <w:tcW w:w="0" w:type="auto"/>
            <w:shd w:val="clear" w:color="auto" w:fill="auto"/>
            <w:tcMar>
              <w:top w:w="90" w:type="dxa"/>
              <w:left w:w="195" w:type="dxa"/>
              <w:bottom w:w="90" w:type="dxa"/>
              <w:right w:w="195" w:type="dxa"/>
            </w:tcMar>
            <w:vAlign w:val="center"/>
            <w:hideMark/>
          </w:tcPr>
          <w:p w:rsidR="00AC72C6" w:rsidRPr="00AC72C6" w:rsidRDefault="00AC72C6" w:rsidP="00124B80">
            <w:pPr>
              <w:spacing w:after="0"/>
              <w:rPr>
                <w:lang w:eastAsia="en-IN"/>
              </w:rPr>
            </w:pPr>
            <w:r w:rsidRPr="00AC72C6">
              <w:rPr>
                <w:lang w:eastAsia="en-IN"/>
              </w:rPr>
              <w:t>Implemented</w:t>
            </w:r>
          </w:p>
        </w:tc>
      </w:tr>
      <w:tr w:rsidR="00AC72C6" w:rsidRPr="00AC72C6" w:rsidTr="00AC72C6">
        <w:tc>
          <w:tcPr>
            <w:tcW w:w="0" w:type="auto"/>
            <w:shd w:val="clear" w:color="auto" w:fill="auto"/>
            <w:tcMar>
              <w:top w:w="90" w:type="dxa"/>
              <w:left w:w="195" w:type="dxa"/>
              <w:bottom w:w="90" w:type="dxa"/>
              <w:right w:w="195" w:type="dxa"/>
            </w:tcMar>
            <w:vAlign w:val="center"/>
            <w:hideMark/>
          </w:tcPr>
          <w:p w:rsidR="00AC72C6" w:rsidRPr="00AC72C6" w:rsidRDefault="00AC72C6" w:rsidP="00124B80">
            <w:pPr>
              <w:spacing w:after="0"/>
              <w:rPr>
                <w:lang w:eastAsia="en-IN"/>
              </w:rPr>
            </w:pPr>
            <w:r w:rsidRPr="00AC72C6">
              <w:rPr>
                <w:lang w:eastAsia="en-IN"/>
              </w:rPr>
              <w:t>HLR_4</w:t>
            </w:r>
          </w:p>
        </w:tc>
        <w:tc>
          <w:tcPr>
            <w:tcW w:w="0" w:type="auto"/>
            <w:shd w:val="clear" w:color="auto" w:fill="auto"/>
            <w:tcMar>
              <w:top w:w="90" w:type="dxa"/>
              <w:left w:w="195" w:type="dxa"/>
              <w:bottom w:w="90" w:type="dxa"/>
              <w:right w:w="195" w:type="dxa"/>
            </w:tcMar>
            <w:vAlign w:val="center"/>
            <w:hideMark/>
          </w:tcPr>
          <w:p w:rsidR="00AC72C6" w:rsidRPr="00AC72C6" w:rsidRDefault="00AC72C6" w:rsidP="00124B80">
            <w:pPr>
              <w:spacing w:after="0"/>
              <w:rPr>
                <w:lang w:eastAsia="en-IN"/>
              </w:rPr>
            </w:pPr>
            <w:r w:rsidRPr="00AC72C6">
              <w:rPr>
                <w:lang w:eastAsia="en-IN"/>
              </w:rPr>
              <w:t>Buy NFT</w:t>
            </w:r>
          </w:p>
        </w:tc>
        <w:tc>
          <w:tcPr>
            <w:tcW w:w="0" w:type="auto"/>
            <w:shd w:val="clear" w:color="auto" w:fill="auto"/>
            <w:tcMar>
              <w:top w:w="90" w:type="dxa"/>
              <w:left w:w="195" w:type="dxa"/>
              <w:bottom w:w="90" w:type="dxa"/>
              <w:right w:w="195" w:type="dxa"/>
            </w:tcMar>
            <w:vAlign w:val="center"/>
            <w:hideMark/>
          </w:tcPr>
          <w:p w:rsidR="00AC72C6" w:rsidRPr="00AC72C6" w:rsidRDefault="00AC72C6" w:rsidP="00124B80">
            <w:pPr>
              <w:spacing w:after="0"/>
              <w:rPr>
                <w:lang w:eastAsia="en-IN"/>
              </w:rPr>
            </w:pPr>
            <w:r w:rsidRPr="00AC72C6">
              <w:rPr>
                <w:lang w:eastAsia="en-IN"/>
              </w:rPr>
              <w:t>Implemented</w:t>
            </w:r>
          </w:p>
        </w:tc>
      </w:tr>
      <w:tr w:rsidR="00AC72C6" w:rsidRPr="00AC72C6" w:rsidTr="00AC72C6">
        <w:tc>
          <w:tcPr>
            <w:tcW w:w="0" w:type="auto"/>
            <w:shd w:val="clear" w:color="auto" w:fill="auto"/>
            <w:tcMar>
              <w:top w:w="90" w:type="dxa"/>
              <w:left w:w="195" w:type="dxa"/>
              <w:bottom w:w="90" w:type="dxa"/>
              <w:right w:w="195" w:type="dxa"/>
            </w:tcMar>
            <w:vAlign w:val="center"/>
            <w:hideMark/>
          </w:tcPr>
          <w:p w:rsidR="00AC72C6" w:rsidRPr="00AC72C6" w:rsidRDefault="00AC72C6" w:rsidP="00124B80">
            <w:pPr>
              <w:spacing w:after="0"/>
              <w:rPr>
                <w:lang w:eastAsia="en-IN"/>
              </w:rPr>
            </w:pPr>
            <w:r w:rsidRPr="00AC72C6">
              <w:rPr>
                <w:lang w:eastAsia="en-IN"/>
              </w:rPr>
              <w:t>HLR_5</w:t>
            </w:r>
          </w:p>
        </w:tc>
        <w:tc>
          <w:tcPr>
            <w:tcW w:w="0" w:type="auto"/>
            <w:shd w:val="clear" w:color="auto" w:fill="auto"/>
            <w:tcMar>
              <w:top w:w="90" w:type="dxa"/>
              <w:left w:w="195" w:type="dxa"/>
              <w:bottom w:w="90" w:type="dxa"/>
              <w:right w:w="195" w:type="dxa"/>
            </w:tcMar>
            <w:vAlign w:val="center"/>
            <w:hideMark/>
          </w:tcPr>
          <w:p w:rsidR="00AC72C6" w:rsidRPr="00AC72C6" w:rsidRDefault="00AC72C6" w:rsidP="00124B80">
            <w:pPr>
              <w:spacing w:after="0"/>
              <w:rPr>
                <w:lang w:eastAsia="en-IN"/>
              </w:rPr>
            </w:pPr>
            <w:r w:rsidRPr="00AC72C6">
              <w:rPr>
                <w:lang w:eastAsia="en-IN"/>
              </w:rPr>
              <w:t>Contact</w:t>
            </w:r>
          </w:p>
        </w:tc>
        <w:tc>
          <w:tcPr>
            <w:tcW w:w="0" w:type="auto"/>
            <w:shd w:val="clear" w:color="auto" w:fill="auto"/>
            <w:tcMar>
              <w:top w:w="90" w:type="dxa"/>
              <w:left w:w="195" w:type="dxa"/>
              <w:bottom w:w="90" w:type="dxa"/>
              <w:right w:w="195" w:type="dxa"/>
            </w:tcMar>
            <w:vAlign w:val="center"/>
            <w:hideMark/>
          </w:tcPr>
          <w:p w:rsidR="00AC72C6" w:rsidRPr="00AC72C6" w:rsidRDefault="00AC72C6" w:rsidP="00124B80">
            <w:pPr>
              <w:spacing w:after="0"/>
              <w:rPr>
                <w:lang w:eastAsia="en-IN"/>
              </w:rPr>
            </w:pPr>
            <w:r w:rsidRPr="00AC72C6">
              <w:rPr>
                <w:lang w:eastAsia="en-IN"/>
              </w:rPr>
              <w:t>Implemented</w:t>
            </w:r>
          </w:p>
        </w:tc>
      </w:tr>
    </w:tbl>
    <w:p w:rsidR="00AC72C6" w:rsidRDefault="00AC72C6" w:rsidP="00124B80">
      <w:pPr>
        <w:spacing w:after="0"/>
      </w:pPr>
    </w:p>
    <w:p w:rsidR="00AC72C6" w:rsidRPr="00DB5A8E" w:rsidRDefault="00AC72C6" w:rsidP="00124B80">
      <w:pPr>
        <w:pStyle w:val="Heading3"/>
      </w:pPr>
      <w:bookmarkStart w:id="40" w:name="_Toc96429244"/>
      <w:r>
        <w:t>Low Level Requirements</w:t>
      </w:r>
      <w:bookmarkEnd w:id="40"/>
    </w:p>
    <w:tbl>
      <w:tblPr>
        <w:tblW w:w="0" w:type="auto"/>
        <w:shd w:val="clear" w:color="auto" w:fill="0D1117"/>
        <w:tblCellMar>
          <w:top w:w="15" w:type="dxa"/>
          <w:left w:w="15" w:type="dxa"/>
          <w:bottom w:w="15" w:type="dxa"/>
          <w:right w:w="15" w:type="dxa"/>
        </w:tblCellMar>
        <w:tblLook w:val="04A0" w:firstRow="1" w:lastRow="0" w:firstColumn="1" w:lastColumn="0" w:noHBand="0" w:noVBand="1"/>
      </w:tblPr>
      <w:tblGrid>
        <w:gridCol w:w="1084"/>
        <w:gridCol w:w="1997"/>
        <w:gridCol w:w="1657"/>
      </w:tblGrid>
      <w:tr w:rsidR="00AC72C6" w:rsidRPr="00AC72C6" w:rsidTr="00AC72C6">
        <w:trPr>
          <w:tblHeader/>
        </w:trPr>
        <w:tc>
          <w:tcPr>
            <w:tcW w:w="0" w:type="auto"/>
            <w:tcBorders>
              <w:top w:val="single" w:sz="4" w:space="0" w:color="auto"/>
              <w:left w:val="single" w:sz="4" w:space="0" w:color="auto"/>
              <w:bottom w:val="single" w:sz="4" w:space="0" w:color="auto"/>
              <w:right w:val="single" w:sz="4" w:space="0" w:color="auto"/>
            </w:tcBorders>
            <w:shd w:val="clear" w:color="auto" w:fill="auto"/>
            <w:tcMar>
              <w:top w:w="90" w:type="dxa"/>
              <w:left w:w="195" w:type="dxa"/>
              <w:bottom w:w="90" w:type="dxa"/>
              <w:right w:w="195" w:type="dxa"/>
            </w:tcMar>
            <w:vAlign w:val="center"/>
            <w:hideMark/>
          </w:tcPr>
          <w:p w:rsidR="00AC72C6" w:rsidRPr="00DE6337" w:rsidRDefault="00AC72C6" w:rsidP="00124B80">
            <w:pPr>
              <w:spacing w:after="0"/>
              <w:rPr>
                <w:b/>
                <w:lang w:eastAsia="en-IN"/>
              </w:rPr>
            </w:pPr>
            <w:r w:rsidRPr="00DE6337">
              <w:rPr>
                <w:b/>
                <w:lang w:eastAsia="en-IN"/>
              </w:rPr>
              <w:t>ID</w:t>
            </w:r>
          </w:p>
        </w:tc>
        <w:tc>
          <w:tcPr>
            <w:tcW w:w="0" w:type="auto"/>
            <w:tcBorders>
              <w:top w:val="single" w:sz="4" w:space="0" w:color="auto"/>
              <w:left w:val="single" w:sz="4" w:space="0" w:color="auto"/>
              <w:bottom w:val="single" w:sz="4" w:space="0" w:color="auto"/>
              <w:right w:val="single" w:sz="4" w:space="0" w:color="auto"/>
            </w:tcBorders>
            <w:shd w:val="clear" w:color="auto" w:fill="auto"/>
            <w:tcMar>
              <w:top w:w="90" w:type="dxa"/>
              <w:left w:w="195" w:type="dxa"/>
              <w:bottom w:w="90" w:type="dxa"/>
              <w:right w:w="195" w:type="dxa"/>
            </w:tcMar>
            <w:vAlign w:val="center"/>
            <w:hideMark/>
          </w:tcPr>
          <w:p w:rsidR="00AC72C6" w:rsidRPr="00DE6337" w:rsidRDefault="00AC72C6" w:rsidP="00124B80">
            <w:pPr>
              <w:spacing w:after="0"/>
              <w:rPr>
                <w:b/>
                <w:lang w:eastAsia="en-IN"/>
              </w:rPr>
            </w:pPr>
            <w:r w:rsidRPr="00DE6337">
              <w:rPr>
                <w:b/>
                <w:lang w:eastAsia="en-IN"/>
              </w:rPr>
              <w:t>Description</w:t>
            </w:r>
          </w:p>
        </w:tc>
        <w:tc>
          <w:tcPr>
            <w:tcW w:w="0" w:type="auto"/>
            <w:tcBorders>
              <w:top w:val="single" w:sz="4" w:space="0" w:color="auto"/>
              <w:left w:val="single" w:sz="4" w:space="0" w:color="auto"/>
              <w:bottom w:val="single" w:sz="4" w:space="0" w:color="auto"/>
              <w:right w:val="single" w:sz="4" w:space="0" w:color="auto"/>
            </w:tcBorders>
            <w:shd w:val="clear" w:color="auto" w:fill="auto"/>
            <w:tcMar>
              <w:top w:w="90" w:type="dxa"/>
              <w:left w:w="195" w:type="dxa"/>
              <w:bottom w:w="90" w:type="dxa"/>
              <w:right w:w="195" w:type="dxa"/>
            </w:tcMar>
            <w:vAlign w:val="center"/>
            <w:hideMark/>
          </w:tcPr>
          <w:p w:rsidR="00AC72C6" w:rsidRPr="00DE6337" w:rsidRDefault="00AC72C6" w:rsidP="00124B80">
            <w:pPr>
              <w:spacing w:after="0"/>
              <w:rPr>
                <w:b/>
                <w:lang w:eastAsia="en-IN"/>
              </w:rPr>
            </w:pPr>
            <w:r w:rsidRPr="00DE6337">
              <w:rPr>
                <w:b/>
                <w:lang w:eastAsia="en-IN"/>
              </w:rPr>
              <w:t>Status</w:t>
            </w:r>
          </w:p>
        </w:tc>
      </w:tr>
      <w:tr w:rsidR="00AC72C6" w:rsidRPr="00AC72C6" w:rsidTr="00AC72C6">
        <w:tc>
          <w:tcPr>
            <w:tcW w:w="0" w:type="auto"/>
            <w:tcBorders>
              <w:top w:val="single" w:sz="4" w:space="0" w:color="auto"/>
              <w:left w:val="single" w:sz="4" w:space="0" w:color="auto"/>
              <w:bottom w:val="single" w:sz="4" w:space="0" w:color="auto"/>
              <w:right w:val="single" w:sz="4" w:space="0" w:color="auto"/>
            </w:tcBorders>
            <w:shd w:val="clear" w:color="auto" w:fill="auto"/>
            <w:tcMar>
              <w:top w:w="90" w:type="dxa"/>
              <w:left w:w="195" w:type="dxa"/>
              <w:bottom w:w="90" w:type="dxa"/>
              <w:right w:w="195" w:type="dxa"/>
            </w:tcMar>
            <w:vAlign w:val="center"/>
            <w:hideMark/>
          </w:tcPr>
          <w:p w:rsidR="00AC72C6" w:rsidRPr="00AC72C6" w:rsidRDefault="00AC72C6" w:rsidP="00124B80">
            <w:pPr>
              <w:spacing w:after="0"/>
              <w:rPr>
                <w:lang w:eastAsia="en-IN"/>
              </w:rPr>
            </w:pPr>
            <w:r w:rsidRPr="00AC72C6">
              <w:rPr>
                <w:lang w:eastAsia="en-IN"/>
              </w:rPr>
              <w:t>LLR_1</w:t>
            </w:r>
          </w:p>
        </w:tc>
        <w:tc>
          <w:tcPr>
            <w:tcW w:w="0" w:type="auto"/>
            <w:tcBorders>
              <w:top w:val="single" w:sz="4" w:space="0" w:color="auto"/>
              <w:left w:val="single" w:sz="4" w:space="0" w:color="auto"/>
              <w:bottom w:val="single" w:sz="4" w:space="0" w:color="auto"/>
              <w:right w:val="single" w:sz="4" w:space="0" w:color="auto"/>
            </w:tcBorders>
            <w:shd w:val="clear" w:color="auto" w:fill="auto"/>
            <w:tcMar>
              <w:top w:w="90" w:type="dxa"/>
              <w:left w:w="195" w:type="dxa"/>
              <w:bottom w:w="90" w:type="dxa"/>
              <w:right w:w="195" w:type="dxa"/>
            </w:tcMar>
            <w:vAlign w:val="center"/>
            <w:hideMark/>
          </w:tcPr>
          <w:p w:rsidR="00AC72C6" w:rsidRPr="00AC72C6" w:rsidRDefault="00AC72C6" w:rsidP="00124B80">
            <w:pPr>
              <w:spacing w:after="0"/>
              <w:rPr>
                <w:lang w:eastAsia="en-IN"/>
              </w:rPr>
            </w:pPr>
            <w:r w:rsidRPr="00AC72C6">
              <w:rPr>
                <w:lang w:eastAsia="en-IN"/>
              </w:rPr>
              <w:t>Sign In</w:t>
            </w:r>
          </w:p>
        </w:tc>
        <w:tc>
          <w:tcPr>
            <w:tcW w:w="0" w:type="auto"/>
            <w:tcBorders>
              <w:top w:val="single" w:sz="4" w:space="0" w:color="auto"/>
              <w:left w:val="single" w:sz="4" w:space="0" w:color="auto"/>
              <w:bottom w:val="single" w:sz="4" w:space="0" w:color="auto"/>
              <w:right w:val="single" w:sz="4" w:space="0" w:color="auto"/>
            </w:tcBorders>
            <w:shd w:val="clear" w:color="auto" w:fill="auto"/>
            <w:tcMar>
              <w:top w:w="90" w:type="dxa"/>
              <w:left w:w="195" w:type="dxa"/>
              <w:bottom w:w="90" w:type="dxa"/>
              <w:right w:w="195" w:type="dxa"/>
            </w:tcMar>
            <w:vAlign w:val="center"/>
            <w:hideMark/>
          </w:tcPr>
          <w:p w:rsidR="00AC72C6" w:rsidRPr="00AC72C6" w:rsidRDefault="00AC72C6" w:rsidP="00124B80">
            <w:pPr>
              <w:spacing w:after="0"/>
              <w:rPr>
                <w:lang w:eastAsia="en-IN"/>
              </w:rPr>
            </w:pPr>
            <w:r w:rsidRPr="00AC72C6">
              <w:rPr>
                <w:lang w:eastAsia="en-IN"/>
              </w:rPr>
              <w:t>Implemented</w:t>
            </w:r>
          </w:p>
        </w:tc>
      </w:tr>
      <w:tr w:rsidR="00AC72C6" w:rsidRPr="00AC72C6" w:rsidTr="00AC72C6">
        <w:tc>
          <w:tcPr>
            <w:tcW w:w="0" w:type="auto"/>
            <w:tcBorders>
              <w:top w:val="single" w:sz="4" w:space="0" w:color="auto"/>
              <w:left w:val="single" w:sz="4" w:space="0" w:color="auto"/>
              <w:bottom w:val="single" w:sz="4" w:space="0" w:color="auto"/>
              <w:right w:val="single" w:sz="4" w:space="0" w:color="auto"/>
            </w:tcBorders>
            <w:shd w:val="clear" w:color="auto" w:fill="auto"/>
            <w:tcMar>
              <w:top w:w="90" w:type="dxa"/>
              <w:left w:w="195" w:type="dxa"/>
              <w:bottom w:w="90" w:type="dxa"/>
              <w:right w:w="195" w:type="dxa"/>
            </w:tcMar>
            <w:vAlign w:val="center"/>
            <w:hideMark/>
          </w:tcPr>
          <w:p w:rsidR="00AC72C6" w:rsidRPr="00AC72C6" w:rsidRDefault="00AC72C6" w:rsidP="00124B80">
            <w:pPr>
              <w:spacing w:after="0"/>
              <w:rPr>
                <w:lang w:eastAsia="en-IN"/>
              </w:rPr>
            </w:pPr>
            <w:r w:rsidRPr="00AC72C6">
              <w:rPr>
                <w:lang w:eastAsia="en-IN"/>
              </w:rPr>
              <w:t>LLR_2</w:t>
            </w:r>
          </w:p>
        </w:tc>
        <w:tc>
          <w:tcPr>
            <w:tcW w:w="0" w:type="auto"/>
            <w:tcBorders>
              <w:top w:val="single" w:sz="4" w:space="0" w:color="auto"/>
              <w:left w:val="single" w:sz="4" w:space="0" w:color="auto"/>
              <w:bottom w:val="single" w:sz="4" w:space="0" w:color="auto"/>
              <w:right w:val="single" w:sz="4" w:space="0" w:color="auto"/>
            </w:tcBorders>
            <w:shd w:val="clear" w:color="auto" w:fill="auto"/>
            <w:tcMar>
              <w:top w:w="90" w:type="dxa"/>
              <w:left w:w="195" w:type="dxa"/>
              <w:bottom w:w="90" w:type="dxa"/>
              <w:right w:w="195" w:type="dxa"/>
            </w:tcMar>
            <w:vAlign w:val="center"/>
            <w:hideMark/>
          </w:tcPr>
          <w:p w:rsidR="00AC72C6" w:rsidRPr="00AC72C6" w:rsidRDefault="00AC72C6" w:rsidP="00124B80">
            <w:pPr>
              <w:spacing w:after="0"/>
              <w:rPr>
                <w:lang w:eastAsia="en-IN"/>
              </w:rPr>
            </w:pPr>
            <w:r w:rsidRPr="00AC72C6">
              <w:rPr>
                <w:lang w:eastAsia="en-IN"/>
              </w:rPr>
              <w:t>Register</w:t>
            </w:r>
          </w:p>
        </w:tc>
        <w:tc>
          <w:tcPr>
            <w:tcW w:w="0" w:type="auto"/>
            <w:tcBorders>
              <w:top w:val="single" w:sz="4" w:space="0" w:color="auto"/>
              <w:left w:val="single" w:sz="4" w:space="0" w:color="auto"/>
              <w:bottom w:val="single" w:sz="4" w:space="0" w:color="auto"/>
              <w:right w:val="single" w:sz="4" w:space="0" w:color="auto"/>
            </w:tcBorders>
            <w:shd w:val="clear" w:color="auto" w:fill="auto"/>
            <w:tcMar>
              <w:top w:w="90" w:type="dxa"/>
              <w:left w:w="195" w:type="dxa"/>
              <w:bottom w:w="90" w:type="dxa"/>
              <w:right w:w="195" w:type="dxa"/>
            </w:tcMar>
            <w:vAlign w:val="center"/>
            <w:hideMark/>
          </w:tcPr>
          <w:p w:rsidR="00AC72C6" w:rsidRPr="00AC72C6" w:rsidRDefault="00AC72C6" w:rsidP="00124B80">
            <w:pPr>
              <w:spacing w:after="0"/>
              <w:rPr>
                <w:lang w:eastAsia="en-IN"/>
              </w:rPr>
            </w:pPr>
            <w:r w:rsidRPr="00AC72C6">
              <w:rPr>
                <w:lang w:eastAsia="en-IN"/>
              </w:rPr>
              <w:t>Implemented</w:t>
            </w:r>
          </w:p>
        </w:tc>
      </w:tr>
      <w:tr w:rsidR="00AC72C6" w:rsidRPr="00AC72C6" w:rsidTr="00AC72C6">
        <w:tc>
          <w:tcPr>
            <w:tcW w:w="0" w:type="auto"/>
            <w:tcBorders>
              <w:top w:val="single" w:sz="4" w:space="0" w:color="auto"/>
              <w:left w:val="single" w:sz="4" w:space="0" w:color="auto"/>
              <w:bottom w:val="single" w:sz="4" w:space="0" w:color="auto"/>
              <w:right w:val="single" w:sz="4" w:space="0" w:color="auto"/>
            </w:tcBorders>
            <w:shd w:val="clear" w:color="auto" w:fill="auto"/>
            <w:tcMar>
              <w:top w:w="90" w:type="dxa"/>
              <w:left w:w="195" w:type="dxa"/>
              <w:bottom w:w="90" w:type="dxa"/>
              <w:right w:w="195" w:type="dxa"/>
            </w:tcMar>
            <w:vAlign w:val="center"/>
            <w:hideMark/>
          </w:tcPr>
          <w:p w:rsidR="00AC72C6" w:rsidRPr="00AC72C6" w:rsidRDefault="00AC72C6" w:rsidP="00124B80">
            <w:pPr>
              <w:spacing w:after="0"/>
              <w:rPr>
                <w:lang w:eastAsia="en-IN"/>
              </w:rPr>
            </w:pPr>
            <w:r w:rsidRPr="00AC72C6">
              <w:rPr>
                <w:lang w:eastAsia="en-IN"/>
              </w:rPr>
              <w:lastRenderedPageBreak/>
              <w:t>LLR_3</w:t>
            </w:r>
          </w:p>
        </w:tc>
        <w:tc>
          <w:tcPr>
            <w:tcW w:w="0" w:type="auto"/>
            <w:tcBorders>
              <w:top w:val="single" w:sz="4" w:space="0" w:color="auto"/>
              <w:left w:val="single" w:sz="4" w:space="0" w:color="auto"/>
              <w:bottom w:val="single" w:sz="4" w:space="0" w:color="auto"/>
              <w:right w:val="single" w:sz="4" w:space="0" w:color="auto"/>
            </w:tcBorders>
            <w:shd w:val="clear" w:color="auto" w:fill="auto"/>
            <w:tcMar>
              <w:top w:w="90" w:type="dxa"/>
              <w:left w:w="195" w:type="dxa"/>
              <w:bottom w:w="90" w:type="dxa"/>
              <w:right w:w="195" w:type="dxa"/>
            </w:tcMar>
            <w:vAlign w:val="center"/>
            <w:hideMark/>
          </w:tcPr>
          <w:p w:rsidR="00AC72C6" w:rsidRPr="00AC72C6" w:rsidRDefault="00AC72C6" w:rsidP="00124B80">
            <w:pPr>
              <w:spacing w:after="0"/>
              <w:rPr>
                <w:lang w:eastAsia="en-IN"/>
              </w:rPr>
            </w:pPr>
            <w:r w:rsidRPr="00AC72C6">
              <w:rPr>
                <w:lang w:eastAsia="en-IN"/>
              </w:rPr>
              <w:t>Connect Wallet</w:t>
            </w:r>
          </w:p>
        </w:tc>
        <w:tc>
          <w:tcPr>
            <w:tcW w:w="0" w:type="auto"/>
            <w:tcBorders>
              <w:top w:val="single" w:sz="4" w:space="0" w:color="auto"/>
              <w:left w:val="single" w:sz="4" w:space="0" w:color="auto"/>
              <w:bottom w:val="single" w:sz="4" w:space="0" w:color="auto"/>
              <w:right w:val="single" w:sz="4" w:space="0" w:color="auto"/>
            </w:tcBorders>
            <w:shd w:val="clear" w:color="auto" w:fill="auto"/>
            <w:tcMar>
              <w:top w:w="90" w:type="dxa"/>
              <w:left w:w="195" w:type="dxa"/>
              <w:bottom w:w="90" w:type="dxa"/>
              <w:right w:w="195" w:type="dxa"/>
            </w:tcMar>
            <w:vAlign w:val="center"/>
            <w:hideMark/>
          </w:tcPr>
          <w:p w:rsidR="00AC72C6" w:rsidRPr="00AC72C6" w:rsidRDefault="00AC72C6" w:rsidP="00124B80">
            <w:pPr>
              <w:spacing w:after="0"/>
              <w:rPr>
                <w:lang w:eastAsia="en-IN"/>
              </w:rPr>
            </w:pPr>
            <w:r w:rsidRPr="00AC72C6">
              <w:rPr>
                <w:lang w:eastAsia="en-IN"/>
              </w:rPr>
              <w:t>Implemented</w:t>
            </w:r>
          </w:p>
        </w:tc>
      </w:tr>
      <w:tr w:rsidR="00AC72C6" w:rsidRPr="00AC72C6" w:rsidTr="00AC72C6">
        <w:tc>
          <w:tcPr>
            <w:tcW w:w="0" w:type="auto"/>
            <w:tcBorders>
              <w:top w:val="single" w:sz="4" w:space="0" w:color="auto"/>
              <w:left w:val="single" w:sz="4" w:space="0" w:color="auto"/>
              <w:bottom w:val="single" w:sz="4" w:space="0" w:color="auto"/>
              <w:right w:val="single" w:sz="4" w:space="0" w:color="auto"/>
            </w:tcBorders>
            <w:shd w:val="clear" w:color="auto" w:fill="auto"/>
            <w:tcMar>
              <w:top w:w="90" w:type="dxa"/>
              <w:left w:w="195" w:type="dxa"/>
              <w:bottom w:w="90" w:type="dxa"/>
              <w:right w:w="195" w:type="dxa"/>
            </w:tcMar>
            <w:vAlign w:val="center"/>
            <w:hideMark/>
          </w:tcPr>
          <w:p w:rsidR="00AC72C6" w:rsidRPr="00AC72C6" w:rsidRDefault="00AC72C6" w:rsidP="00124B80">
            <w:pPr>
              <w:spacing w:after="0"/>
              <w:rPr>
                <w:lang w:eastAsia="en-IN"/>
              </w:rPr>
            </w:pPr>
            <w:r w:rsidRPr="00AC72C6">
              <w:rPr>
                <w:lang w:eastAsia="en-IN"/>
              </w:rPr>
              <w:t>LLR_4</w:t>
            </w:r>
          </w:p>
        </w:tc>
        <w:tc>
          <w:tcPr>
            <w:tcW w:w="0" w:type="auto"/>
            <w:tcBorders>
              <w:top w:val="single" w:sz="4" w:space="0" w:color="auto"/>
              <w:left w:val="single" w:sz="4" w:space="0" w:color="auto"/>
              <w:bottom w:val="single" w:sz="4" w:space="0" w:color="auto"/>
              <w:right w:val="single" w:sz="4" w:space="0" w:color="auto"/>
            </w:tcBorders>
            <w:shd w:val="clear" w:color="auto" w:fill="auto"/>
            <w:tcMar>
              <w:top w:w="90" w:type="dxa"/>
              <w:left w:w="195" w:type="dxa"/>
              <w:bottom w:w="90" w:type="dxa"/>
              <w:right w:w="195" w:type="dxa"/>
            </w:tcMar>
            <w:vAlign w:val="center"/>
            <w:hideMark/>
          </w:tcPr>
          <w:p w:rsidR="00AC72C6" w:rsidRPr="00AC72C6" w:rsidRDefault="00AC72C6" w:rsidP="00124B80">
            <w:pPr>
              <w:spacing w:after="0"/>
              <w:rPr>
                <w:lang w:eastAsia="en-IN"/>
              </w:rPr>
            </w:pPr>
            <w:r w:rsidRPr="00AC72C6">
              <w:rPr>
                <w:lang w:eastAsia="en-IN"/>
              </w:rPr>
              <w:t>Activity</w:t>
            </w:r>
          </w:p>
        </w:tc>
        <w:tc>
          <w:tcPr>
            <w:tcW w:w="0" w:type="auto"/>
            <w:tcBorders>
              <w:top w:val="single" w:sz="4" w:space="0" w:color="auto"/>
              <w:left w:val="single" w:sz="4" w:space="0" w:color="auto"/>
              <w:bottom w:val="single" w:sz="4" w:space="0" w:color="auto"/>
              <w:right w:val="single" w:sz="4" w:space="0" w:color="auto"/>
            </w:tcBorders>
            <w:shd w:val="clear" w:color="auto" w:fill="auto"/>
            <w:tcMar>
              <w:top w:w="90" w:type="dxa"/>
              <w:left w:w="195" w:type="dxa"/>
              <w:bottom w:w="90" w:type="dxa"/>
              <w:right w:w="195" w:type="dxa"/>
            </w:tcMar>
            <w:vAlign w:val="center"/>
            <w:hideMark/>
          </w:tcPr>
          <w:p w:rsidR="00AC72C6" w:rsidRPr="00AC72C6" w:rsidRDefault="00AC72C6" w:rsidP="00124B80">
            <w:pPr>
              <w:spacing w:after="0"/>
              <w:rPr>
                <w:lang w:eastAsia="en-IN"/>
              </w:rPr>
            </w:pPr>
            <w:r w:rsidRPr="00AC72C6">
              <w:rPr>
                <w:lang w:eastAsia="en-IN"/>
              </w:rPr>
              <w:t>Implemented</w:t>
            </w:r>
          </w:p>
        </w:tc>
      </w:tr>
      <w:tr w:rsidR="00AC72C6" w:rsidRPr="00AC72C6" w:rsidTr="00AC72C6">
        <w:tc>
          <w:tcPr>
            <w:tcW w:w="0" w:type="auto"/>
            <w:tcBorders>
              <w:top w:val="single" w:sz="4" w:space="0" w:color="auto"/>
              <w:left w:val="single" w:sz="4" w:space="0" w:color="auto"/>
              <w:bottom w:val="single" w:sz="4" w:space="0" w:color="auto"/>
              <w:right w:val="single" w:sz="4" w:space="0" w:color="auto"/>
            </w:tcBorders>
            <w:shd w:val="clear" w:color="auto" w:fill="auto"/>
            <w:tcMar>
              <w:top w:w="90" w:type="dxa"/>
              <w:left w:w="195" w:type="dxa"/>
              <w:bottom w:w="90" w:type="dxa"/>
              <w:right w:w="195" w:type="dxa"/>
            </w:tcMar>
            <w:vAlign w:val="center"/>
            <w:hideMark/>
          </w:tcPr>
          <w:p w:rsidR="00AC72C6" w:rsidRPr="00AC72C6" w:rsidRDefault="00AC72C6" w:rsidP="00124B80">
            <w:pPr>
              <w:spacing w:after="0"/>
              <w:rPr>
                <w:lang w:eastAsia="en-IN"/>
              </w:rPr>
            </w:pPr>
            <w:r w:rsidRPr="00AC72C6">
              <w:rPr>
                <w:lang w:eastAsia="en-IN"/>
              </w:rPr>
              <w:t>LLR_5</w:t>
            </w:r>
          </w:p>
        </w:tc>
        <w:tc>
          <w:tcPr>
            <w:tcW w:w="0" w:type="auto"/>
            <w:tcBorders>
              <w:top w:val="single" w:sz="4" w:space="0" w:color="auto"/>
              <w:left w:val="single" w:sz="4" w:space="0" w:color="auto"/>
              <w:bottom w:val="single" w:sz="4" w:space="0" w:color="auto"/>
              <w:right w:val="single" w:sz="4" w:space="0" w:color="auto"/>
            </w:tcBorders>
            <w:shd w:val="clear" w:color="auto" w:fill="auto"/>
            <w:tcMar>
              <w:top w:w="90" w:type="dxa"/>
              <w:left w:w="195" w:type="dxa"/>
              <w:bottom w:w="90" w:type="dxa"/>
              <w:right w:w="195" w:type="dxa"/>
            </w:tcMar>
            <w:vAlign w:val="center"/>
            <w:hideMark/>
          </w:tcPr>
          <w:p w:rsidR="00AC72C6" w:rsidRPr="00AC72C6" w:rsidRDefault="00AC72C6" w:rsidP="00124B80">
            <w:pPr>
              <w:spacing w:after="0"/>
              <w:rPr>
                <w:lang w:eastAsia="en-IN"/>
              </w:rPr>
            </w:pPr>
            <w:r w:rsidRPr="00AC72C6">
              <w:rPr>
                <w:lang w:eastAsia="en-IN"/>
              </w:rPr>
              <w:t>Forgot password</w:t>
            </w:r>
          </w:p>
        </w:tc>
        <w:tc>
          <w:tcPr>
            <w:tcW w:w="0" w:type="auto"/>
            <w:tcBorders>
              <w:top w:val="single" w:sz="4" w:space="0" w:color="auto"/>
              <w:left w:val="single" w:sz="4" w:space="0" w:color="auto"/>
              <w:bottom w:val="single" w:sz="4" w:space="0" w:color="auto"/>
              <w:right w:val="single" w:sz="4" w:space="0" w:color="auto"/>
            </w:tcBorders>
            <w:shd w:val="clear" w:color="auto" w:fill="auto"/>
            <w:tcMar>
              <w:top w:w="90" w:type="dxa"/>
              <w:left w:w="195" w:type="dxa"/>
              <w:bottom w:w="90" w:type="dxa"/>
              <w:right w:w="195" w:type="dxa"/>
            </w:tcMar>
            <w:vAlign w:val="center"/>
            <w:hideMark/>
          </w:tcPr>
          <w:p w:rsidR="00AC72C6" w:rsidRPr="00AC72C6" w:rsidRDefault="00AC72C6" w:rsidP="00124B80">
            <w:pPr>
              <w:spacing w:after="0"/>
              <w:rPr>
                <w:lang w:eastAsia="en-IN"/>
              </w:rPr>
            </w:pPr>
            <w:r w:rsidRPr="00AC72C6">
              <w:rPr>
                <w:lang w:eastAsia="en-IN"/>
              </w:rPr>
              <w:t>Implemented</w:t>
            </w:r>
          </w:p>
        </w:tc>
      </w:tr>
      <w:tr w:rsidR="00AC72C6" w:rsidRPr="00AC72C6" w:rsidTr="00AC72C6">
        <w:tc>
          <w:tcPr>
            <w:tcW w:w="0" w:type="auto"/>
            <w:tcBorders>
              <w:top w:val="single" w:sz="4" w:space="0" w:color="auto"/>
              <w:left w:val="single" w:sz="4" w:space="0" w:color="auto"/>
              <w:bottom w:val="single" w:sz="4" w:space="0" w:color="auto"/>
              <w:right w:val="single" w:sz="4" w:space="0" w:color="auto"/>
            </w:tcBorders>
            <w:shd w:val="clear" w:color="auto" w:fill="auto"/>
            <w:tcMar>
              <w:top w:w="90" w:type="dxa"/>
              <w:left w:w="195" w:type="dxa"/>
              <w:bottom w:w="90" w:type="dxa"/>
              <w:right w:w="195" w:type="dxa"/>
            </w:tcMar>
            <w:vAlign w:val="center"/>
            <w:hideMark/>
          </w:tcPr>
          <w:p w:rsidR="00AC72C6" w:rsidRPr="00AC72C6" w:rsidRDefault="00AC72C6" w:rsidP="00124B80">
            <w:pPr>
              <w:spacing w:after="0"/>
              <w:rPr>
                <w:lang w:eastAsia="en-IN"/>
              </w:rPr>
            </w:pPr>
            <w:r w:rsidRPr="00AC72C6">
              <w:rPr>
                <w:lang w:eastAsia="en-IN"/>
              </w:rPr>
              <w:t>LLR_6</w:t>
            </w:r>
          </w:p>
        </w:tc>
        <w:tc>
          <w:tcPr>
            <w:tcW w:w="0" w:type="auto"/>
            <w:tcBorders>
              <w:top w:val="single" w:sz="4" w:space="0" w:color="auto"/>
              <w:left w:val="single" w:sz="4" w:space="0" w:color="auto"/>
              <w:bottom w:val="single" w:sz="4" w:space="0" w:color="auto"/>
              <w:right w:val="single" w:sz="4" w:space="0" w:color="auto"/>
            </w:tcBorders>
            <w:shd w:val="clear" w:color="auto" w:fill="auto"/>
            <w:tcMar>
              <w:top w:w="90" w:type="dxa"/>
              <w:left w:w="195" w:type="dxa"/>
              <w:bottom w:w="90" w:type="dxa"/>
              <w:right w:w="195" w:type="dxa"/>
            </w:tcMar>
            <w:vAlign w:val="center"/>
            <w:hideMark/>
          </w:tcPr>
          <w:p w:rsidR="00AC72C6" w:rsidRPr="00AC72C6" w:rsidRDefault="00AC72C6" w:rsidP="00124B80">
            <w:pPr>
              <w:spacing w:after="0"/>
              <w:rPr>
                <w:lang w:eastAsia="en-IN"/>
              </w:rPr>
            </w:pPr>
            <w:r w:rsidRPr="00AC72C6">
              <w:rPr>
                <w:lang w:eastAsia="en-IN"/>
              </w:rPr>
              <w:t>Signup</w:t>
            </w:r>
          </w:p>
        </w:tc>
        <w:tc>
          <w:tcPr>
            <w:tcW w:w="0" w:type="auto"/>
            <w:tcBorders>
              <w:top w:val="single" w:sz="4" w:space="0" w:color="auto"/>
              <w:left w:val="single" w:sz="4" w:space="0" w:color="auto"/>
              <w:bottom w:val="single" w:sz="4" w:space="0" w:color="auto"/>
              <w:right w:val="single" w:sz="4" w:space="0" w:color="auto"/>
            </w:tcBorders>
            <w:shd w:val="clear" w:color="auto" w:fill="auto"/>
            <w:tcMar>
              <w:top w:w="90" w:type="dxa"/>
              <w:left w:w="195" w:type="dxa"/>
              <w:bottom w:w="90" w:type="dxa"/>
              <w:right w:w="195" w:type="dxa"/>
            </w:tcMar>
            <w:vAlign w:val="center"/>
            <w:hideMark/>
          </w:tcPr>
          <w:p w:rsidR="00AC72C6" w:rsidRPr="00AC72C6" w:rsidRDefault="00AC72C6" w:rsidP="00124B80">
            <w:pPr>
              <w:spacing w:after="0"/>
              <w:rPr>
                <w:lang w:eastAsia="en-IN"/>
              </w:rPr>
            </w:pPr>
            <w:r w:rsidRPr="00AC72C6">
              <w:rPr>
                <w:lang w:eastAsia="en-IN"/>
              </w:rPr>
              <w:t>Implemented</w:t>
            </w:r>
          </w:p>
        </w:tc>
      </w:tr>
    </w:tbl>
    <w:p w:rsidR="001A59DE" w:rsidRDefault="001A59DE" w:rsidP="00124B80">
      <w:pPr>
        <w:pStyle w:val="Heading2"/>
      </w:pPr>
      <w:bookmarkStart w:id="41" w:name="_Toc96429245"/>
      <w:r>
        <w:t>Design</w:t>
      </w:r>
      <w:bookmarkEnd w:id="41"/>
    </w:p>
    <w:p w:rsidR="001A59DE" w:rsidRDefault="001A59DE" w:rsidP="00124B80">
      <w:pPr>
        <w:spacing w:after="0"/>
      </w:pPr>
      <w:r>
        <w:rPr>
          <w:noProof/>
          <w:lang w:eastAsia="en-IN"/>
        </w:rPr>
        <w:drawing>
          <wp:inline distT="0" distB="0" distL="0" distR="0">
            <wp:extent cx="2509284" cy="4203656"/>
            <wp:effectExtent l="0" t="0" r="5715"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NFTbuyorsell.png"/>
                    <pic:cNvPicPr/>
                  </pic:nvPicPr>
                  <pic:blipFill>
                    <a:blip r:embed="rId17">
                      <a:extLst>
                        <a:ext uri="{28A0092B-C50C-407E-A947-70E740481C1C}">
                          <a14:useLocalDpi xmlns:a14="http://schemas.microsoft.com/office/drawing/2010/main" val="0"/>
                        </a:ext>
                      </a:extLst>
                    </a:blip>
                    <a:stretch>
                      <a:fillRect/>
                    </a:stretch>
                  </pic:blipFill>
                  <pic:spPr>
                    <a:xfrm>
                      <a:off x="0" y="0"/>
                      <a:ext cx="2525294" cy="4230476"/>
                    </a:xfrm>
                    <a:prstGeom prst="rect">
                      <a:avLst/>
                    </a:prstGeom>
                  </pic:spPr>
                </pic:pic>
              </a:graphicData>
            </a:graphic>
          </wp:inline>
        </w:drawing>
      </w:r>
      <w:r w:rsidR="00883DD0">
        <w:rPr>
          <w:noProof/>
          <w:lang w:eastAsia="en-IN"/>
        </w:rPr>
        <w:drawing>
          <wp:inline distT="0" distB="0" distL="0" distR="0" wp14:anchorId="54FB1419" wp14:editId="3F3EF127">
            <wp:extent cx="2519917" cy="4221466"/>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NFTcreate.png"/>
                    <pic:cNvPicPr/>
                  </pic:nvPicPr>
                  <pic:blipFill>
                    <a:blip r:embed="rId18">
                      <a:extLst>
                        <a:ext uri="{28A0092B-C50C-407E-A947-70E740481C1C}">
                          <a14:useLocalDpi xmlns:a14="http://schemas.microsoft.com/office/drawing/2010/main" val="0"/>
                        </a:ext>
                      </a:extLst>
                    </a:blip>
                    <a:stretch>
                      <a:fillRect/>
                    </a:stretch>
                  </pic:blipFill>
                  <pic:spPr>
                    <a:xfrm>
                      <a:off x="0" y="0"/>
                      <a:ext cx="2562699" cy="4293136"/>
                    </a:xfrm>
                    <a:prstGeom prst="rect">
                      <a:avLst/>
                    </a:prstGeom>
                  </pic:spPr>
                </pic:pic>
              </a:graphicData>
            </a:graphic>
          </wp:inline>
        </w:drawing>
      </w:r>
    </w:p>
    <w:p w:rsidR="001A59DE" w:rsidRPr="00983451" w:rsidRDefault="00983451" w:rsidP="00983451">
      <w:pPr>
        <w:pStyle w:val="Caption"/>
        <w:ind w:left="2880"/>
        <w:rPr>
          <w:i w:val="0"/>
          <w:sz w:val="24"/>
          <w:szCs w:val="24"/>
        </w:rPr>
      </w:pPr>
      <w:bookmarkStart w:id="42" w:name="_Toc96434895"/>
      <w:r w:rsidRPr="00983451">
        <w:rPr>
          <w:i w:val="0"/>
          <w:sz w:val="24"/>
          <w:szCs w:val="24"/>
        </w:rPr>
        <w:t xml:space="preserve">Figure </w:t>
      </w:r>
      <w:r w:rsidRPr="00983451">
        <w:rPr>
          <w:i w:val="0"/>
          <w:sz w:val="24"/>
          <w:szCs w:val="24"/>
        </w:rPr>
        <w:fldChar w:fldCharType="begin"/>
      </w:r>
      <w:r w:rsidRPr="00983451">
        <w:rPr>
          <w:i w:val="0"/>
          <w:sz w:val="24"/>
          <w:szCs w:val="24"/>
        </w:rPr>
        <w:instrText xml:space="preserve"> SEQ Figure \* ARABIC </w:instrText>
      </w:r>
      <w:r w:rsidRPr="00983451">
        <w:rPr>
          <w:i w:val="0"/>
          <w:sz w:val="24"/>
          <w:szCs w:val="24"/>
        </w:rPr>
        <w:fldChar w:fldCharType="separate"/>
      </w:r>
      <w:r w:rsidR="00B7464B">
        <w:rPr>
          <w:i w:val="0"/>
          <w:noProof/>
          <w:sz w:val="24"/>
          <w:szCs w:val="24"/>
        </w:rPr>
        <w:t>7</w:t>
      </w:r>
      <w:r w:rsidRPr="00983451">
        <w:rPr>
          <w:i w:val="0"/>
          <w:sz w:val="24"/>
          <w:szCs w:val="24"/>
        </w:rPr>
        <w:fldChar w:fldCharType="end"/>
      </w:r>
      <w:r>
        <w:rPr>
          <w:i w:val="0"/>
          <w:sz w:val="24"/>
          <w:szCs w:val="24"/>
        </w:rPr>
        <w:t xml:space="preserve"> </w:t>
      </w:r>
      <w:proofErr w:type="spellStart"/>
      <w:r w:rsidR="001A59DE" w:rsidRPr="00983451">
        <w:rPr>
          <w:i w:val="0"/>
          <w:sz w:val="24"/>
          <w:szCs w:val="24"/>
        </w:rPr>
        <w:t>Behavior</w:t>
      </w:r>
      <w:proofErr w:type="spellEnd"/>
      <w:r w:rsidR="001A59DE" w:rsidRPr="00983451">
        <w:rPr>
          <w:i w:val="0"/>
          <w:sz w:val="24"/>
          <w:szCs w:val="24"/>
        </w:rPr>
        <w:t xml:space="preserve"> Diagram</w:t>
      </w:r>
      <w:bookmarkEnd w:id="42"/>
    </w:p>
    <w:p w:rsidR="00DE6337" w:rsidRDefault="00DE6337" w:rsidP="00124B80">
      <w:pPr>
        <w:spacing w:after="0"/>
        <w:ind w:left="1440" w:firstLine="720"/>
      </w:pPr>
    </w:p>
    <w:p w:rsidR="001A59DE" w:rsidRDefault="001A59DE" w:rsidP="00124B80">
      <w:pPr>
        <w:spacing w:after="0"/>
      </w:pPr>
    </w:p>
    <w:p w:rsidR="001A59DE" w:rsidRDefault="00883DD0" w:rsidP="00124B80">
      <w:pPr>
        <w:spacing w:after="0"/>
      </w:pPr>
      <w:r>
        <w:rPr>
          <w:noProof/>
          <w:lang w:eastAsia="en-IN"/>
        </w:rPr>
        <w:lastRenderedPageBreak/>
        <w:drawing>
          <wp:inline distT="0" distB="0" distL="0" distR="0">
            <wp:extent cx="5731510" cy="267271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NFTuserflow.jpe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2672715"/>
                    </a:xfrm>
                    <a:prstGeom prst="rect">
                      <a:avLst/>
                    </a:prstGeom>
                  </pic:spPr>
                </pic:pic>
              </a:graphicData>
            </a:graphic>
          </wp:inline>
        </w:drawing>
      </w:r>
    </w:p>
    <w:p w:rsidR="00883DD0" w:rsidRPr="00983451" w:rsidRDefault="00983451" w:rsidP="00983451">
      <w:pPr>
        <w:pStyle w:val="Caption"/>
        <w:ind w:left="2880"/>
        <w:rPr>
          <w:i w:val="0"/>
          <w:sz w:val="24"/>
          <w:szCs w:val="24"/>
        </w:rPr>
      </w:pPr>
      <w:bookmarkStart w:id="43" w:name="_Toc96434896"/>
      <w:r w:rsidRPr="00983451">
        <w:rPr>
          <w:i w:val="0"/>
          <w:sz w:val="24"/>
          <w:szCs w:val="24"/>
        </w:rPr>
        <w:t xml:space="preserve">Figure </w:t>
      </w:r>
      <w:r w:rsidRPr="00983451">
        <w:rPr>
          <w:i w:val="0"/>
          <w:sz w:val="24"/>
          <w:szCs w:val="24"/>
        </w:rPr>
        <w:fldChar w:fldCharType="begin"/>
      </w:r>
      <w:r w:rsidRPr="00983451">
        <w:rPr>
          <w:i w:val="0"/>
          <w:sz w:val="24"/>
          <w:szCs w:val="24"/>
        </w:rPr>
        <w:instrText xml:space="preserve"> SEQ Figure \* ARABIC </w:instrText>
      </w:r>
      <w:r w:rsidRPr="00983451">
        <w:rPr>
          <w:i w:val="0"/>
          <w:sz w:val="24"/>
          <w:szCs w:val="24"/>
        </w:rPr>
        <w:fldChar w:fldCharType="separate"/>
      </w:r>
      <w:r w:rsidR="00B7464B">
        <w:rPr>
          <w:i w:val="0"/>
          <w:noProof/>
          <w:sz w:val="24"/>
          <w:szCs w:val="24"/>
        </w:rPr>
        <w:t>8</w:t>
      </w:r>
      <w:r w:rsidRPr="00983451">
        <w:rPr>
          <w:i w:val="0"/>
          <w:sz w:val="24"/>
          <w:szCs w:val="24"/>
        </w:rPr>
        <w:fldChar w:fldCharType="end"/>
      </w:r>
      <w:r w:rsidRPr="00983451">
        <w:rPr>
          <w:i w:val="0"/>
          <w:sz w:val="24"/>
          <w:szCs w:val="24"/>
        </w:rPr>
        <w:t xml:space="preserve"> </w:t>
      </w:r>
      <w:r w:rsidR="00883DD0" w:rsidRPr="00983451">
        <w:rPr>
          <w:i w:val="0"/>
          <w:sz w:val="24"/>
          <w:szCs w:val="24"/>
        </w:rPr>
        <w:t>UserFlow Diagram</w:t>
      </w:r>
      <w:bookmarkEnd w:id="43"/>
    </w:p>
    <w:p w:rsidR="00883DD0" w:rsidRDefault="00883DD0" w:rsidP="00124B80">
      <w:pPr>
        <w:spacing w:after="0"/>
      </w:pPr>
    </w:p>
    <w:p w:rsidR="00883DD0" w:rsidRDefault="00883DD0" w:rsidP="00124B80">
      <w:pPr>
        <w:spacing w:after="0"/>
      </w:pPr>
    </w:p>
    <w:p w:rsidR="00883DD0" w:rsidRDefault="00883DD0" w:rsidP="00124B80">
      <w:pPr>
        <w:spacing w:after="0"/>
      </w:pPr>
      <w:r>
        <w:rPr>
          <w:noProof/>
          <w:lang w:eastAsia="en-IN"/>
        </w:rPr>
        <w:drawing>
          <wp:inline distT="0" distB="0" distL="0" distR="0">
            <wp:extent cx="5731510" cy="2470150"/>
            <wp:effectExtent l="0" t="0" r="254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NFTSD.jpe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2470150"/>
                    </a:xfrm>
                    <a:prstGeom prst="rect">
                      <a:avLst/>
                    </a:prstGeom>
                  </pic:spPr>
                </pic:pic>
              </a:graphicData>
            </a:graphic>
          </wp:inline>
        </w:drawing>
      </w:r>
    </w:p>
    <w:p w:rsidR="00883DD0" w:rsidRPr="00983451" w:rsidRDefault="00983451" w:rsidP="00983451">
      <w:pPr>
        <w:pStyle w:val="Caption"/>
        <w:ind w:left="2160" w:firstLine="720"/>
        <w:rPr>
          <w:i w:val="0"/>
          <w:sz w:val="24"/>
          <w:szCs w:val="24"/>
        </w:rPr>
      </w:pPr>
      <w:bookmarkStart w:id="44" w:name="_Toc96434897"/>
      <w:r w:rsidRPr="00983451">
        <w:rPr>
          <w:i w:val="0"/>
          <w:sz w:val="24"/>
          <w:szCs w:val="24"/>
        </w:rPr>
        <w:t xml:space="preserve">Figure </w:t>
      </w:r>
      <w:r w:rsidRPr="00983451">
        <w:rPr>
          <w:i w:val="0"/>
          <w:sz w:val="24"/>
          <w:szCs w:val="24"/>
        </w:rPr>
        <w:fldChar w:fldCharType="begin"/>
      </w:r>
      <w:r w:rsidRPr="00983451">
        <w:rPr>
          <w:i w:val="0"/>
          <w:sz w:val="24"/>
          <w:szCs w:val="24"/>
        </w:rPr>
        <w:instrText xml:space="preserve"> SEQ Figure \* ARABIC </w:instrText>
      </w:r>
      <w:r w:rsidRPr="00983451">
        <w:rPr>
          <w:i w:val="0"/>
          <w:sz w:val="24"/>
          <w:szCs w:val="24"/>
        </w:rPr>
        <w:fldChar w:fldCharType="separate"/>
      </w:r>
      <w:r w:rsidR="00B7464B">
        <w:rPr>
          <w:i w:val="0"/>
          <w:noProof/>
          <w:sz w:val="24"/>
          <w:szCs w:val="24"/>
        </w:rPr>
        <w:t>9</w:t>
      </w:r>
      <w:r w:rsidRPr="00983451">
        <w:rPr>
          <w:i w:val="0"/>
          <w:sz w:val="24"/>
          <w:szCs w:val="24"/>
        </w:rPr>
        <w:fldChar w:fldCharType="end"/>
      </w:r>
      <w:r w:rsidRPr="00983451">
        <w:rPr>
          <w:i w:val="0"/>
          <w:sz w:val="24"/>
          <w:szCs w:val="24"/>
        </w:rPr>
        <w:t xml:space="preserve"> </w:t>
      </w:r>
      <w:r w:rsidR="00883DD0" w:rsidRPr="00983451">
        <w:rPr>
          <w:i w:val="0"/>
          <w:sz w:val="24"/>
          <w:szCs w:val="24"/>
        </w:rPr>
        <w:t>Structure Diagram</w:t>
      </w:r>
      <w:bookmarkEnd w:id="44"/>
    </w:p>
    <w:p w:rsidR="00883DD0" w:rsidRDefault="00883DD0" w:rsidP="00124B80">
      <w:pPr>
        <w:pStyle w:val="Heading2"/>
      </w:pPr>
    </w:p>
    <w:p w:rsidR="00DE6337" w:rsidRDefault="00DE6337" w:rsidP="00DE6337"/>
    <w:p w:rsidR="00DE6337" w:rsidRDefault="00DE6337" w:rsidP="00DE6337"/>
    <w:p w:rsidR="00DE6337" w:rsidRDefault="00DE6337" w:rsidP="00DE6337"/>
    <w:p w:rsidR="00DE6337" w:rsidRDefault="00DE6337" w:rsidP="00DE6337"/>
    <w:p w:rsidR="00DE6337" w:rsidRPr="00DE6337" w:rsidRDefault="00DE6337" w:rsidP="00DE6337"/>
    <w:p w:rsidR="001A59DE" w:rsidRPr="001A59DE" w:rsidRDefault="00AC72C6" w:rsidP="00DE6337">
      <w:pPr>
        <w:pStyle w:val="Heading2"/>
      </w:pPr>
      <w:bookmarkStart w:id="45" w:name="_Toc96429246"/>
      <w:r w:rsidRPr="00AC72C6">
        <w:lastRenderedPageBreak/>
        <w:t>Test Plan</w:t>
      </w:r>
      <w:bookmarkEnd w:id="45"/>
    </w:p>
    <w:p w:rsidR="001A59DE" w:rsidRDefault="001A59DE" w:rsidP="00124B80">
      <w:pPr>
        <w:pStyle w:val="Heading3"/>
      </w:pPr>
      <w:bookmarkStart w:id="46" w:name="_Toc96429247"/>
      <w:r w:rsidRPr="001A59DE">
        <w:t>High Level Test Plan</w:t>
      </w:r>
      <w:bookmarkEnd w:id="4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231"/>
        <w:gridCol w:w="1518"/>
        <w:gridCol w:w="1411"/>
        <w:gridCol w:w="1539"/>
        <w:gridCol w:w="1443"/>
        <w:gridCol w:w="1874"/>
      </w:tblGrid>
      <w:tr w:rsidR="001A59DE" w:rsidRPr="001A59DE" w:rsidTr="001A59DE">
        <w:trPr>
          <w:tblHeader/>
        </w:trPr>
        <w:tc>
          <w:tcPr>
            <w:tcW w:w="0" w:type="auto"/>
            <w:shd w:val="clear" w:color="auto" w:fill="auto"/>
            <w:tcMar>
              <w:top w:w="90" w:type="dxa"/>
              <w:left w:w="195" w:type="dxa"/>
              <w:bottom w:w="90" w:type="dxa"/>
              <w:right w:w="195" w:type="dxa"/>
            </w:tcMar>
            <w:vAlign w:val="center"/>
            <w:hideMark/>
          </w:tcPr>
          <w:p w:rsidR="001A59DE" w:rsidRPr="001A59DE" w:rsidRDefault="001A59DE" w:rsidP="00124B80">
            <w:pPr>
              <w:spacing w:after="0"/>
              <w:rPr>
                <w:lang w:eastAsia="en-IN"/>
              </w:rPr>
            </w:pPr>
            <w:r w:rsidRPr="001A59DE">
              <w:rPr>
                <w:lang w:eastAsia="en-IN"/>
              </w:rPr>
              <w:t>ID</w:t>
            </w:r>
          </w:p>
        </w:tc>
        <w:tc>
          <w:tcPr>
            <w:tcW w:w="0" w:type="auto"/>
            <w:shd w:val="clear" w:color="auto" w:fill="auto"/>
            <w:tcMar>
              <w:top w:w="90" w:type="dxa"/>
              <w:left w:w="195" w:type="dxa"/>
              <w:bottom w:w="90" w:type="dxa"/>
              <w:right w:w="195" w:type="dxa"/>
            </w:tcMar>
            <w:vAlign w:val="center"/>
            <w:hideMark/>
          </w:tcPr>
          <w:p w:rsidR="001A59DE" w:rsidRPr="001A59DE" w:rsidRDefault="001A59DE" w:rsidP="00124B80">
            <w:pPr>
              <w:spacing w:after="0"/>
              <w:rPr>
                <w:lang w:eastAsia="en-IN"/>
              </w:rPr>
            </w:pPr>
            <w:r w:rsidRPr="001A59DE">
              <w:rPr>
                <w:lang w:eastAsia="en-IN"/>
              </w:rPr>
              <w:t>Description</w:t>
            </w:r>
          </w:p>
        </w:tc>
        <w:tc>
          <w:tcPr>
            <w:tcW w:w="0" w:type="auto"/>
            <w:shd w:val="clear" w:color="auto" w:fill="auto"/>
            <w:tcMar>
              <w:top w:w="90" w:type="dxa"/>
              <w:left w:w="195" w:type="dxa"/>
              <w:bottom w:w="90" w:type="dxa"/>
              <w:right w:w="195" w:type="dxa"/>
            </w:tcMar>
            <w:vAlign w:val="center"/>
            <w:hideMark/>
          </w:tcPr>
          <w:p w:rsidR="001A59DE" w:rsidRPr="001A59DE" w:rsidRDefault="001A59DE" w:rsidP="00124B80">
            <w:pPr>
              <w:spacing w:after="0"/>
              <w:rPr>
                <w:lang w:eastAsia="en-IN"/>
              </w:rPr>
            </w:pPr>
            <w:r w:rsidRPr="001A59DE">
              <w:rPr>
                <w:lang w:eastAsia="en-IN"/>
              </w:rPr>
              <w:t>Expected I/P</w:t>
            </w:r>
          </w:p>
        </w:tc>
        <w:tc>
          <w:tcPr>
            <w:tcW w:w="0" w:type="auto"/>
            <w:shd w:val="clear" w:color="auto" w:fill="auto"/>
            <w:tcMar>
              <w:top w:w="90" w:type="dxa"/>
              <w:left w:w="195" w:type="dxa"/>
              <w:bottom w:w="90" w:type="dxa"/>
              <w:right w:w="195" w:type="dxa"/>
            </w:tcMar>
            <w:vAlign w:val="center"/>
            <w:hideMark/>
          </w:tcPr>
          <w:p w:rsidR="001A59DE" w:rsidRPr="001A59DE" w:rsidRDefault="001A59DE" w:rsidP="00124B80">
            <w:pPr>
              <w:spacing w:after="0"/>
              <w:rPr>
                <w:lang w:eastAsia="en-IN"/>
              </w:rPr>
            </w:pPr>
            <w:r w:rsidRPr="001A59DE">
              <w:rPr>
                <w:lang w:eastAsia="en-IN"/>
              </w:rPr>
              <w:t>Expected O/P</w:t>
            </w:r>
          </w:p>
        </w:tc>
        <w:tc>
          <w:tcPr>
            <w:tcW w:w="0" w:type="auto"/>
            <w:shd w:val="clear" w:color="auto" w:fill="auto"/>
            <w:tcMar>
              <w:top w:w="90" w:type="dxa"/>
              <w:left w:w="195" w:type="dxa"/>
              <w:bottom w:w="90" w:type="dxa"/>
              <w:right w:w="195" w:type="dxa"/>
            </w:tcMar>
            <w:vAlign w:val="center"/>
            <w:hideMark/>
          </w:tcPr>
          <w:p w:rsidR="001A59DE" w:rsidRPr="001A59DE" w:rsidRDefault="001A59DE" w:rsidP="00124B80">
            <w:pPr>
              <w:spacing w:after="0"/>
              <w:rPr>
                <w:lang w:eastAsia="en-IN"/>
              </w:rPr>
            </w:pPr>
            <w:r w:rsidRPr="001A59DE">
              <w:rPr>
                <w:lang w:eastAsia="en-IN"/>
              </w:rPr>
              <w:t>Actual O/P</w:t>
            </w:r>
          </w:p>
        </w:tc>
        <w:tc>
          <w:tcPr>
            <w:tcW w:w="0" w:type="auto"/>
            <w:shd w:val="clear" w:color="auto" w:fill="auto"/>
            <w:tcMar>
              <w:top w:w="90" w:type="dxa"/>
              <w:left w:w="195" w:type="dxa"/>
              <w:bottom w:w="90" w:type="dxa"/>
              <w:right w:w="195" w:type="dxa"/>
            </w:tcMar>
            <w:vAlign w:val="center"/>
            <w:hideMark/>
          </w:tcPr>
          <w:p w:rsidR="001A59DE" w:rsidRPr="001A59DE" w:rsidRDefault="001A59DE" w:rsidP="00124B80">
            <w:pPr>
              <w:spacing w:after="0"/>
              <w:rPr>
                <w:lang w:eastAsia="en-IN"/>
              </w:rPr>
            </w:pPr>
            <w:r w:rsidRPr="001A59DE">
              <w:rPr>
                <w:lang w:eastAsia="en-IN"/>
              </w:rPr>
              <w:t>Type Of Test</w:t>
            </w:r>
          </w:p>
        </w:tc>
      </w:tr>
      <w:tr w:rsidR="001A59DE" w:rsidRPr="001A59DE" w:rsidTr="001A59DE">
        <w:tc>
          <w:tcPr>
            <w:tcW w:w="0" w:type="auto"/>
            <w:shd w:val="clear" w:color="auto" w:fill="auto"/>
            <w:tcMar>
              <w:top w:w="90" w:type="dxa"/>
              <w:left w:w="195" w:type="dxa"/>
              <w:bottom w:w="90" w:type="dxa"/>
              <w:right w:w="195" w:type="dxa"/>
            </w:tcMar>
            <w:vAlign w:val="center"/>
            <w:hideMark/>
          </w:tcPr>
          <w:p w:rsidR="001A59DE" w:rsidRPr="001A59DE" w:rsidRDefault="001A59DE" w:rsidP="00124B80">
            <w:pPr>
              <w:spacing w:after="0"/>
              <w:rPr>
                <w:lang w:eastAsia="en-IN"/>
              </w:rPr>
            </w:pPr>
            <w:r w:rsidRPr="001A59DE">
              <w:rPr>
                <w:lang w:eastAsia="en-IN"/>
              </w:rPr>
              <w:t>HLTP_1</w:t>
            </w:r>
          </w:p>
        </w:tc>
        <w:tc>
          <w:tcPr>
            <w:tcW w:w="0" w:type="auto"/>
            <w:shd w:val="clear" w:color="auto" w:fill="auto"/>
            <w:tcMar>
              <w:top w:w="90" w:type="dxa"/>
              <w:left w:w="195" w:type="dxa"/>
              <w:bottom w:w="90" w:type="dxa"/>
              <w:right w:w="195" w:type="dxa"/>
            </w:tcMar>
            <w:vAlign w:val="center"/>
            <w:hideMark/>
          </w:tcPr>
          <w:p w:rsidR="001A59DE" w:rsidRPr="001A59DE" w:rsidRDefault="001A59DE" w:rsidP="00124B80">
            <w:pPr>
              <w:spacing w:after="0"/>
              <w:rPr>
                <w:lang w:eastAsia="en-IN"/>
              </w:rPr>
            </w:pPr>
            <w:r w:rsidRPr="001A59DE">
              <w:rPr>
                <w:lang w:eastAsia="en-IN"/>
              </w:rPr>
              <w:t>Create NFT</w:t>
            </w:r>
          </w:p>
        </w:tc>
        <w:tc>
          <w:tcPr>
            <w:tcW w:w="0" w:type="auto"/>
            <w:shd w:val="clear" w:color="auto" w:fill="auto"/>
            <w:tcMar>
              <w:top w:w="90" w:type="dxa"/>
              <w:left w:w="195" w:type="dxa"/>
              <w:bottom w:w="90" w:type="dxa"/>
              <w:right w:w="195" w:type="dxa"/>
            </w:tcMar>
            <w:vAlign w:val="center"/>
            <w:hideMark/>
          </w:tcPr>
          <w:p w:rsidR="001A59DE" w:rsidRPr="001A59DE" w:rsidRDefault="001A59DE" w:rsidP="00124B80">
            <w:pPr>
              <w:spacing w:after="0"/>
              <w:rPr>
                <w:lang w:eastAsia="en-IN"/>
              </w:rPr>
            </w:pPr>
            <w:r w:rsidRPr="001A59DE">
              <w:rPr>
                <w:lang w:eastAsia="en-IN"/>
              </w:rPr>
              <w:t>Click</w:t>
            </w:r>
          </w:p>
        </w:tc>
        <w:tc>
          <w:tcPr>
            <w:tcW w:w="0" w:type="auto"/>
            <w:shd w:val="clear" w:color="auto" w:fill="auto"/>
            <w:tcMar>
              <w:top w:w="90" w:type="dxa"/>
              <w:left w:w="195" w:type="dxa"/>
              <w:bottom w:w="90" w:type="dxa"/>
              <w:right w:w="195" w:type="dxa"/>
            </w:tcMar>
            <w:vAlign w:val="center"/>
            <w:hideMark/>
          </w:tcPr>
          <w:p w:rsidR="001A59DE" w:rsidRPr="001A59DE" w:rsidRDefault="001A59DE" w:rsidP="00124B80">
            <w:pPr>
              <w:spacing w:after="0"/>
              <w:rPr>
                <w:lang w:eastAsia="en-IN"/>
              </w:rPr>
            </w:pPr>
            <w:r w:rsidRPr="001A59DE">
              <w:rPr>
                <w:lang w:eastAsia="en-IN"/>
              </w:rPr>
              <w:t>SUCCESS</w:t>
            </w:r>
          </w:p>
        </w:tc>
        <w:tc>
          <w:tcPr>
            <w:tcW w:w="0" w:type="auto"/>
            <w:shd w:val="clear" w:color="auto" w:fill="auto"/>
            <w:tcMar>
              <w:top w:w="90" w:type="dxa"/>
              <w:left w:w="195" w:type="dxa"/>
              <w:bottom w:w="90" w:type="dxa"/>
              <w:right w:w="195" w:type="dxa"/>
            </w:tcMar>
            <w:vAlign w:val="center"/>
            <w:hideMark/>
          </w:tcPr>
          <w:p w:rsidR="001A59DE" w:rsidRPr="001A59DE" w:rsidRDefault="001A59DE" w:rsidP="00124B80">
            <w:pPr>
              <w:spacing w:after="0"/>
              <w:rPr>
                <w:lang w:eastAsia="en-IN"/>
              </w:rPr>
            </w:pPr>
            <w:r w:rsidRPr="001A59DE">
              <w:rPr>
                <w:lang w:eastAsia="en-IN"/>
              </w:rPr>
              <w:t>SUCCESS</w:t>
            </w:r>
          </w:p>
        </w:tc>
        <w:tc>
          <w:tcPr>
            <w:tcW w:w="0" w:type="auto"/>
            <w:shd w:val="clear" w:color="auto" w:fill="auto"/>
            <w:tcMar>
              <w:top w:w="90" w:type="dxa"/>
              <w:left w:w="195" w:type="dxa"/>
              <w:bottom w:w="90" w:type="dxa"/>
              <w:right w:w="195" w:type="dxa"/>
            </w:tcMar>
            <w:vAlign w:val="center"/>
            <w:hideMark/>
          </w:tcPr>
          <w:p w:rsidR="001A59DE" w:rsidRPr="001A59DE" w:rsidRDefault="001A59DE" w:rsidP="00124B80">
            <w:pPr>
              <w:spacing w:after="0"/>
              <w:rPr>
                <w:lang w:eastAsia="en-IN"/>
              </w:rPr>
            </w:pPr>
            <w:r w:rsidRPr="001A59DE">
              <w:rPr>
                <w:lang w:eastAsia="en-IN"/>
              </w:rPr>
              <w:t>Requirement Based</w:t>
            </w:r>
          </w:p>
        </w:tc>
      </w:tr>
      <w:tr w:rsidR="001A59DE" w:rsidRPr="001A59DE" w:rsidTr="001A59DE">
        <w:tc>
          <w:tcPr>
            <w:tcW w:w="0" w:type="auto"/>
            <w:shd w:val="clear" w:color="auto" w:fill="auto"/>
            <w:tcMar>
              <w:top w:w="90" w:type="dxa"/>
              <w:left w:w="195" w:type="dxa"/>
              <w:bottom w:w="90" w:type="dxa"/>
              <w:right w:w="195" w:type="dxa"/>
            </w:tcMar>
            <w:vAlign w:val="center"/>
            <w:hideMark/>
          </w:tcPr>
          <w:p w:rsidR="001A59DE" w:rsidRPr="001A59DE" w:rsidRDefault="001A59DE" w:rsidP="00124B80">
            <w:pPr>
              <w:spacing w:after="0"/>
              <w:rPr>
                <w:lang w:eastAsia="en-IN"/>
              </w:rPr>
            </w:pPr>
            <w:r w:rsidRPr="001A59DE">
              <w:rPr>
                <w:lang w:eastAsia="en-IN"/>
              </w:rPr>
              <w:t>HLTP_2</w:t>
            </w:r>
          </w:p>
        </w:tc>
        <w:tc>
          <w:tcPr>
            <w:tcW w:w="0" w:type="auto"/>
            <w:shd w:val="clear" w:color="auto" w:fill="auto"/>
            <w:tcMar>
              <w:top w:w="90" w:type="dxa"/>
              <w:left w:w="195" w:type="dxa"/>
              <w:bottom w:w="90" w:type="dxa"/>
              <w:right w:w="195" w:type="dxa"/>
            </w:tcMar>
            <w:vAlign w:val="center"/>
            <w:hideMark/>
          </w:tcPr>
          <w:p w:rsidR="001A59DE" w:rsidRPr="001A59DE" w:rsidRDefault="001A59DE" w:rsidP="00124B80">
            <w:pPr>
              <w:spacing w:after="0"/>
              <w:rPr>
                <w:lang w:eastAsia="en-IN"/>
              </w:rPr>
            </w:pPr>
            <w:r w:rsidRPr="001A59DE">
              <w:rPr>
                <w:lang w:eastAsia="en-IN"/>
              </w:rPr>
              <w:t>Sell NFT</w:t>
            </w:r>
          </w:p>
        </w:tc>
        <w:tc>
          <w:tcPr>
            <w:tcW w:w="0" w:type="auto"/>
            <w:shd w:val="clear" w:color="auto" w:fill="auto"/>
            <w:tcMar>
              <w:top w:w="90" w:type="dxa"/>
              <w:left w:w="195" w:type="dxa"/>
              <w:bottom w:w="90" w:type="dxa"/>
              <w:right w:w="195" w:type="dxa"/>
            </w:tcMar>
            <w:vAlign w:val="center"/>
            <w:hideMark/>
          </w:tcPr>
          <w:p w:rsidR="001A59DE" w:rsidRPr="001A59DE" w:rsidRDefault="001A59DE" w:rsidP="00124B80">
            <w:pPr>
              <w:spacing w:after="0"/>
              <w:rPr>
                <w:lang w:eastAsia="en-IN"/>
              </w:rPr>
            </w:pPr>
            <w:r w:rsidRPr="001A59DE">
              <w:rPr>
                <w:lang w:eastAsia="en-IN"/>
              </w:rPr>
              <w:t>Click</w:t>
            </w:r>
          </w:p>
        </w:tc>
        <w:tc>
          <w:tcPr>
            <w:tcW w:w="0" w:type="auto"/>
            <w:shd w:val="clear" w:color="auto" w:fill="auto"/>
            <w:tcMar>
              <w:top w:w="90" w:type="dxa"/>
              <w:left w:w="195" w:type="dxa"/>
              <w:bottom w:w="90" w:type="dxa"/>
              <w:right w:w="195" w:type="dxa"/>
            </w:tcMar>
            <w:vAlign w:val="center"/>
            <w:hideMark/>
          </w:tcPr>
          <w:p w:rsidR="001A59DE" w:rsidRPr="001A59DE" w:rsidRDefault="001A59DE" w:rsidP="00124B80">
            <w:pPr>
              <w:spacing w:after="0"/>
              <w:rPr>
                <w:lang w:eastAsia="en-IN"/>
              </w:rPr>
            </w:pPr>
            <w:r w:rsidRPr="001A59DE">
              <w:rPr>
                <w:lang w:eastAsia="en-IN"/>
              </w:rPr>
              <w:t>SUCCESS</w:t>
            </w:r>
          </w:p>
        </w:tc>
        <w:tc>
          <w:tcPr>
            <w:tcW w:w="0" w:type="auto"/>
            <w:shd w:val="clear" w:color="auto" w:fill="auto"/>
            <w:tcMar>
              <w:top w:w="90" w:type="dxa"/>
              <w:left w:w="195" w:type="dxa"/>
              <w:bottom w:w="90" w:type="dxa"/>
              <w:right w:w="195" w:type="dxa"/>
            </w:tcMar>
            <w:vAlign w:val="center"/>
            <w:hideMark/>
          </w:tcPr>
          <w:p w:rsidR="001A59DE" w:rsidRPr="001A59DE" w:rsidRDefault="001A59DE" w:rsidP="00124B80">
            <w:pPr>
              <w:spacing w:after="0"/>
              <w:rPr>
                <w:lang w:eastAsia="en-IN"/>
              </w:rPr>
            </w:pPr>
            <w:r w:rsidRPr="001A59DE">
              <w:rPr>
                <w:lang w:eastAsia="en-IN"/>
              </w:rPr>
              <w:t>SUCCESS</w:t>
            </w:r>
          </w:p>
        </w:tc>
        <w:tc>
          <w:tcPr>
            <w:tcW w:w="0" w:type="auto"/>
            <w:shd w:val="clear" w:color="auto" w:fill="auto"/>
            <w:tcMar>
              <w:top w:w="90" w:type="dxa"/>
              <w:left w:w="195" w:type="dxa"/>
              <w:bottom w:w="90" w:type="dxa"/>
              <w:right w:w="195" w:type="dxa"/>
            </w:tcMar>
            <w:vAlign w:val="center"/>
            <w:hideMark/>
          </w:tcPr>
          <w:p w:rsidR="001A59DE" w:rsidRPr="001A59DE" w:rsidRDefault="001A59DE" w:rsidP="00124B80">
            <w:pPr>
              <w:spacing w:after="0"/>
              <w:rPr>
                <w:lang w:eastAsia="en-IN"/>
              </w:rPr>
            </w:pPr>
            <w:r w:rsidRPr="001A59DE">
              <w:rPr>
                <w:lang w:eastAsia="en-IN"/>
              </w:rPr>
              <w:t>Requirement Based</w:t>
            </w:r>
          </w:p>
        </w:tc>
      </w:tr>
      <w:tr w:rsidR="001A59DE" w:rsidRPr="001A59DE" w:rsidTr="001A59DE">
        <w:tc>
          <w:tcPr>
            <w:tcW w:w="0" w:type="auto"/>
            <w:shd w:val="clear" w:color="auto" w:fill="auto"/>
            <w:tcMar>
              <w:top w:w="90" w:type="dxa"/>
              <w:left w:w="195" w:type="dxa"/>
              <w:bottom w:w="90" w:type="dxa"/>
              <w:right w:w="195" w:type="dxa"/>
            </w:tcMar>
            <w:vAlign w:val="center"/>
            <w:hideMark/>
          </w:tcPr>
          <w:p w:rsidR="001A59DE" w:rsidRPr="001A59DE" w:rsidRDefault="001A59DE" w:rsidP="00124B80">
            <w:pPr>
              <w:spacing w:after="0"/>
              <w:rPr>
                <w:lang w:eastAsia="en-IN"/>
              </w:rPr>
            </w:pPr>
            <w:r w:rsidRPr="001A59DE">
              <w:rPr>
                <w:lang w:eastAsia="en-IN"/>
              </w:rPr>
              <w:t>HLTP_3</w:t>
            </w:r>
          </w:p>
        </w:tc>
        <w:tc>
          <w:tcPr>
            <w:tcW w:w="0" w:type="auto"/>
            <w:shd w:val="clear" w:color="auto" w:fill="auto"/>
            <w:tcMar>
              <w:top w:w="90" w:type="dxa"/>
              <w:left w:w="195" w:type="dxa"/>
              <w:bottom w:w="90" w:type="dxa"/>
              <w:right w:w="195" w:type="dxa"/>
            </w:tcMar>
            <w:vAlign w:val="center"/>
            <w:hideMark/>
          </w:tcPr>
          <w:p w:rsidR="001A59DE" w:rsidRPr="001A59DE" w:rsidRDefault="001A59DE" w:rsidP="00124B80">
            <w:pPr>
              <w:spacing w:after="0"/>
              <w:rPr>
                <w:lang w:eastAsia="en-IN"/>
              </w:rPr>
            </w:pPr>
            <w:r w:rsidRPr="001A59DE">
              <w:rPr>
                <w:lang w:eastAsia="en-IN"/>
              </w:rPr>
              <w:t>Bid NFT</w:t>
            </w:r>
          </w:p>
        </w:tc>
        <w:tc>
          <w:tcPr>
            <w:tcW w:w="0" w:type="auto"/>
            <w:shd w:val="clear" w:color="auto" w:fill="auto"/>
            <w:tcMar>
              <w:top w:w="90" w:type="dxa"/>
              <w:left w:w="195" w:type="dxa"/>
              <w:bottom w:w="90" w:type="dxa"/>
              <w:right w:w="195" w:type="dxa"/>
            </w:tcMar>
            <w:vAlign w:val="center"/>
            <w:hideMark/>
          </w:tcPr>
          <w:p w:rsidR="001A59DE" w:rsidRPr="001A59DE" w:rsidRDefault="001A59DE" w:rsidP="00124B80">
            <w:pPr>
              <w:spacing w:after="0"/>
              <w:rPr>
                <w:lang w:eastAsia="en-IN"/>
              </w:rPr>
            </w:pPr>
            <w:r w:rsidRPr="001A59DE">
              <w:rPr>
                <w:lang w:eastAsia="en-IN"/>
              </w:rPr>
              <w:t>Click</w:t>
            </w:r>
          </w:p>
        </w:tc>
        <w:tc>
          <w:tcPr>
            <w:tcW w:w="0" w:type="auto"/>
            <w:shd w:val="clear" w:color="auto" w:fill="auto"/>
            <w:tcMar>
              <w:top w:w="90" w:type="dxa"/>
              <w:left w:w="195" w:type="dxa"/>
              <w:bottom w:w="90" w:type="dxa"/>
              <w:right w:w="195" w:type="dxa"/>
            </w:tcMar>
            <w:vAlign w:val="center"/>
            <w:hideMark/>
          </w:tcPr>
          <w:p w:rsidR="001A59DE" w:rsidRPr="001A59DE" w:rsidRDefault="001A59DE" w:rsidP="00124B80">
            <w:pPr>
              <w:spacing w:after="0"/>
              <w:rPr>
                <w:lang w:eastAsia="en-IN"/>
              </w:rPr>
            </w:pPr>
            <w:r w:rsidRPr="001A59DE">
              <w:rPr>
                <w:lang w:eastAsia="en-IN"/>
              </w:rPr>
              <w:t>SUCCESS</w:t>
            </w:r>
          </w:p>
        </w:tc>
        <w:tc>
          <w:tcPr>
            <w:tcW w:w="0" w:type="auto"/>
            <w:shd w:val="clear" w:color="auto" w:fill="auto"/>
            <w:tcMar>
              <w:top w:w="90" w:type="dxa"/>
              <w:left w:w="195" w:type="dxa"/>
              <w:bottom w:w="90" w:type="dxa"/>
              <w:right w:w="195" w:type="dxa"/>
            </w:tcMar>
            <w:vAlign w:val="center"/>
            <w:hideMark/>
          </w:tcPr>
          <w:p w:rsidR="001A59DE" w:rsidRPr="001A59DE" w:rsidRDefault="001A59DE" w:rsidP="00124B80">
            <w:pPr>
              <w:spacing w:after="0"/>
              <w:rPr>
                <w:lang w:eastAsia="en-IN"/>
              </w:rPr>
            </w:pPr>
            <w:r w:rsidRPr="001A59DE">
              <w:rPr>
                <w:lang w:eastAsia="en-IN"/>
              </w:rPr>
              <w:t>SUCCESS</w:t>
            </w:r>
          </w:p>
        </w:tc>
        <w:tc>
          <w:tcPr>
            <w:tcW w:w="0" w:type="auto"/>
            <w:shd w:val="clear" w:color="auto" w:fill="auto"/>
            <w:tcMar>
              <w:top w:w="90" w:type="dxa"/>
              <w:left w:w="195" w:type="dxa"/>
              <w:bottom w:w="90" w:type="dxa"/>
              <w:right w:w="195" w:type="dxa"/>
            </w:tcMar>
            <w:vAlign w:val="center"/>
            <w:hideMark/>
          </w:tcPr>
          <w:p w:rsidR="001A59DE" w:rsidRPr="001A59DE" w:rsidRDefault="001A59DE" w:rsidP="00124B80">
            <w:pPr>
              <w:spacing w:after="0"/>
              <w:rPr>
                <w:lang w:eastAsia="en-IN"/>
              </w:rPr>
            </w:pPr>
            <w:r w:rsidRPr="001A59DE">
              <w:rPr>
                <w:lang w:eastAsia="en-IN"/>
              </w:rPr>
              <w:t>Requirement Based</w:t>
            </w:r>
          </w:p>
        </w:tc>
      </w:tr>
      <w:tr w:rsidR="001A59DE" w:rsidRPr="001A59DE" w:rsidTr="001A59DE">
        <w:tc>
          <w:tcPr>
            <w:tcW w:w="0" w:type="auto"/>
            <w:shd w:val="clear" w:color="auto" w:fill="auto"/>
            <w:tcMar>
              <w:top w:w="90" w:type="dxa"/>
              <w:left w:w="195" w:type="dxa"/>
              <w:bottom w:w="90" w:type="dxa"/>
              <w:right w:w="195" w:type="dxa"/>
            </w:tcMar>
            <w:vAlign w:val="center"/>
            <w:hideMark/>
          </w:tcPr>
          <w:p w:rsidR="001A59DE" w:rsidRPr="001A59DE" w:rsidRDefault="001A59DE" w:rsidP="00124B80">
            <w:pPr>
              <w:spacing w:after="0"/>
              <w:rPr>
                <w:lang w:eastAsia="en-IN"/>
              </w:rPr>
            </w:pPr>
            <w:r w:rsidRPr="001A59DE">
              <w:rPr>
                <w:lang w:eastAsia="en-IN"/>
              </w:rPr>
              <w:t>HLTP_4</w:t>
            </w:r>
          </w:p>
        </w:tc>
        <w:tc>
          <w:tcPr>
            <w:tcW w:w="0" w:type="auto"/>
            <w:shd w:val="clear" w:color="auto" w:fill="auto"/>
            <w:tcMar>
              <w:top w:w="90" w:type="dxa"/>
              <w:left w:w="195" w:type="dxa"/>
              <w:bottom w:w="90" w:type="dxa"/>
              <w:right w:w="195" w:type="dxa"/>
            </w:tcMar>
            <w:vAlign w:val="center"/>
            <w:hideMark/>
          </w:tcPr>
          <w:p w:rsidR="001A59DE" w:rsidRPr="001A59DE" w:rsidRDefault="001A59DE" w:rsidP="00124B80">
            <w:pPr>
              <w:spacing w:after="0"/>
              <w:rPr>
                <w:lang w:eastAsia="en-IN"/>
              </w:rPr>
            </w:pPr>
            <w:r w:rsidRPr="001A59DE">
              <w:rPr>
                <w:lang w:eastAsia="en-IN"/>
              </w:rPr>
              <w:t>Buy NFT</w:t>
            </w:r>
          </w:p>
        </w:tc>
        <w:tc>
          <w:tcPr>
            <w:tcW w:w="0" w:type="auto"/>
            <w:shd w:val="clear" w:color="auto" w:fill="auto"/>
            <w:tcMar>
              <w:top w:w="90" w:type="dxa"/>
              <w:left w:w="195" w:type="dxa"/>
              <w:bottom w:w="90" w:type="dxa"/>
              <w:right w:w="195" w:type="dxa"/>
            </w:tcMar>
            <w:vAlign w:val="center"/>
            <w:hideMark/>
          </w:tcPr>
          <w:p w:rsidR="001A59DE" w:rsidRPr="001A59DE" w:rsidRDefault="001A59DE" w:rsidP="00124B80">
            <w:pPr>
              <w:spacing w:after="0"/>
              <w:rPr>
                <w:lang w:eastAsia="en-IN"/>
              </w:rPr>
            </w:pPr>
            <w:r w:rsidRPr="001A59DE">
              <w:rPr>
                <w:lang w:eastAsia="en-IN"/>
              </w:rPr>
              <w:t>Click</w:t>
            </w:r>
          </w:p>
        </w:tc>
        <w:tc>
          <w:tcPr>
            <w:tcW w:w="0" w:type="auto"/>
            <w:shd w:val="clear" w:color="auto" w:fill="auto"/>
            <w:tcMar>
              <w:top w:w="90" w:type="dxa"/>
              <w:left w:w="195" w:type="dxa"/>
              <w:bottom w:w="90" w:type="dxa"/>
              <w:right w:w="195" w:type="dxa"/>
            </w:tcMar>
            <w:vAlign w:val="center"/>
            <w:hideMark/>
          </w:tcPr>
          <w:p w:rsidR="001A59DE" w:rsidRPr="001A59DE" w:rsidRDefault="001A59DE" w:rsidP="00124B80">
            <w:pPr>
              <w:spacing w:after="0"/>
              <w:rPr>
                <w:lang w:eastAsia="en-IN"/>
              </w:rPr>
            </w:pPr>
            <w:r w:rsidRPr="001A59DE">
              <w:rPr>
                <w:lang w:eastAsia="en-IN"/>
              </w:rPr>
              <w:t>SUCCESS</w:t>
            </w:r>
          </w:p>
        </w:tc>
        <w:tc>
          <w:tcPr>
            <w:tcW w:w="0" w:type="auto"/>
            <w:shd w:val="clear" w:color="auto" w:fill="auto"/>
            <w:tcMar>
              <w:top w:w="90" w:type="dxa"/>
              <w:left w:w="195" w:type="dxa"/>
              <w:bottom w:w="90" w:type="dxa"/>
              <w:right w:w="195" w:type="dxa"/>
            </w:tcMar>
            <w:vAlign w:val="center"/>
            <w:hideMark/>
          </w:tcPr>
          <w:p w:rsidR="001A59DE" w:rsidRPr="001A59DE" w:rsidRDefault="001A59DE" w:rsidP="00124B80">
            <w:pPr>
              <w:spacing w:after="0"/>
              <w:rPr>
                <w:lang w:eastAsia="en-IN"/>
              </w:rPr>
            </w:pPr>
            <w:r w:rsidRPr="001A59DE">
              <w:rPr>
                <w:lang w:eastAsia="en-IN"/>
              </w:rPr>
              <w:t>SUCCESS</w:t>
            </w:r>
          </w:p>
        </w:tc>
        <w:tc>
          <w:tcPr>
            <w:tcW w:w="0" w:type="auto"/>
            <w:shd w:val="clear" w:color="auto" w:fill="auto"/>
            <w:tcMar>
              <w:top w:w="90" w:type="dxa"/>
              <w:left w:w="195" w:type="dxa"/>
              <w:bottom w:w="90" w:type="dxa"/>
              <w:right w:w="195" w:type="dxa"/>
            </w:tcMar>
            <w:vAlign w:val="center"/>
            <w:hideMark/>
          </w:tcPr>
          <w:p w:rsidR="001A59DE" w:rsidRPr="001A59DE" w:rsidRDefault="001A59DE" w:rsidP="00124B80">
            <w:pPr>
              <w:spacing w:after="0"/>
              <w:rPr>
                <w:lang w:eastAsia="en-IN"/>
              </w:rPr>
            </w:pPr>
            <w:r w:rsidRPr="001A59DE">
              <w:rPr>
                <w:lang w:eastAsia="en-IN"/>
              </w:rPr>
              <w:t>Requirement Based</w:t>
            </w:r>
          </w:p>
        </w:tc>
      </w:tr>
      <w:tr w:rsidR="001A59DE" w:rsidRPr="001A59DE" w:rsidTr="001A59DE">
        <w:tc>
          <w:tcPr>
            <w:tcW w:w="0" w:type="auto"/>
            <w:shd w:val="clear" w:color="auto" w:fill="auto"/>
            <w:tcMar>
              <w:top w:w="90" w:type="dxa"/>
              <w:left w:w="195" w:type="dxa"/>
              <w:bottom w:w="90" w:type="dxa"/>
              <w:right w:w="195" w:type="dxa"/>
            </w:tcMar>
            <w:vAlign w:val="center"/>
            <w:hideMark/>
          </w:tcPr>
          <w:p w:rsidR="001A59DE" w:rsidRPr="001A59DE" w:rsidRDefault="001A59DE" w:rsidP="00124B80">
            <w:pPr>
              <w:spacing w:after="0"/>
              <w:rPr>
                <w:lang w:eastAsia="en-IN"/>
              </w:rPr>
            </w:pPr>
            <w:r w:rsidRPr="001A59DE">
              <w:rPr>
                <w:lang w:eastAsia="en-IN"/>
              </w:rPr>
              <w:t>HLTP_5</w:t>
            </w:r>
          </w:p>
        </w:tc>
        <w:tc>
          <w:tcPr>
            <w:tcW w:w="0" w:type="auto"/>
            <w:shd w:val="clear" w:color="auto" w:fill="auto"/>
            <w:tcMar>
              <w:top w:w="90" w:type="dxa"/>
              <w:left w:w="195" w:type="dxa"/>
              <w:bottom w:w="90" w:type="dxa"/>
              <w:right w:w="195" w:type="dxa"/>
            </w:tcMar>
            <w:vAlign w:val="center"/>
            <w:hideMark/>
          </w:tcPr>
          <w:p w:rsidR="001A59DE" w:rsidRPr="001A59DE" w:rsidRDefault="001A59DE" w:rsidP="00124B80">
            <w:pPr>
              <w:spacing w:after="0"/>
              <w:rPr>
                <w:lang w:eastAsia="en-IN"/>
              </w:rPr>
            </w:pPr>
            <w:r w:rsidRPr="001A59DE">
              <w:rPr>
                <w:lang w:eastAsia="en-IN"/>
              </w:rPr>
              <w:t>Contact</w:t>
            </w:r>
          </w:p>
        </w:tc>
        <w:tc>
          <w:tcPr>
            <w:tcW w:w="0" w:type="auto"/>
            <w:shd w:val="clear" w:color="auto" w:fill="auto"/>
            <w:tcMar>
              <w:top w:w="90" w:type="dxa"/>
              <w:left w:w="195" w:type="dxa"/>
              <w:bottom w:w="90" w:type="dxa"/>
              <w:right w:w="195" w:type="dxa"/>
            </w:tcMar>
            <w:vAlign w:val="center"/>
            <w:hideMark/>
          </w:tcPr>
          <w:p w:rsidR="001A59DE" w:rsidRPr="001A59DE" w:rsidRDefault="001A59DE" w:rsidP="00124B80">
            <w:pPr>
              <w:spacing w:after="0"/>
              <w:rPr>
                <w:lang w:eastAsia="en-IN"/>
              </w:rPr>
            </w:pPr>
            <w:r w:rsidRPr="001A59DE">
              <w:rPr>
                <w:lang w:eastAsia="en-IN"/>
              </w:rPr>
              <w:t>Click</w:t>
            </w:r>
          </w:p>
        </w:tc>
        <w:tc>
          <w:tcPr>
            <w:tcW w:w="0" w:type="auto"/>
            <w:shd w:val="clear" w:color="auto" w:fill="auto"/>
            <w:tcMar>
              <w:top w:w="90" w:type="dxa"/>
              <w:left w:w="195" w:type="dxa"/>
              <w:bottom w:w="90" w:type="dxa"/>
              <w:right w:w="195" w:type="dxa"/>
            </w:tcMar>
            <w:vAlign w:val="center"/>
            <w:hideMark/>
          </w:tcPr>
          <w:p w:rsidR="001A59DE" w:rsidRPr="001A59DE" w:rsidRDefault="001A59DE" w:rsidP="00124B80">
            <w:pPr>
              <w:spacing w:after="0"/>
              <w:rPr>
                <w:lang w:eastAsia="en-IN"/>
              </w:rPr>
            </w:pPr>
            <w:r w:rsidRPr="001A59DE">
              <w:rPr>
                <w:lang w:eastAsia="en-IN"/>
              </w:rPr>
              <w:t>SUCCESS</w:t>
            </w:r>
          </w:p>
        </w:tc>
        <w:tc>
          <w:tcPr>
            <w:tcW w:w="0" w:type="auto"/>
            <w:shd w:val="clear" w:color="auto" w:fill="auto"/>
            <w:tcMar>
              <w:top w:w="90" w:type="dxa"/>
              <w:left w:w="195" w:type="dxa"/>
              <w:bottom w:w="90" w:type="dxa"/>
              <w:right w:w="195" w:type="dxa"/>
            </w:tcMar>
            <w:vAlign w:val="center"/>
            <w:hideMark/>
          </w:tcPr>
          <w:p w:rsidR="001A59DE" w:rsidRPr="001A59DE" w:rsidRDefault="001A59DE" w:rsidP="00124B80">
            <w:pPr>
              <w:spacing w:after="0"/>
              <w:rPr>
                <w:lang w:eastAsia="en-IN"/>
              </w:rPr>
            </w:pPr>
            <w:r w:rsidRPr="001A59DE">
              <w:rPr>
                <w:lang w:eastAsia="en-IN"/>
              </w:rPr>
              <w:t>SUCCESS</w:t>
            </w:r>
          </w:p>
        </w:tc>
        <w:tc>
          <w:tcPr>
            <w:tcW w:w="0" w:type="auto"/>
            <w:shd w:val="clear" w:color="auto" w:fill="auto"/>
            <w:tcMar>
              <w:top w:w="90" w:type="dxa"/>
              <w:left w:w="195" w:type="dxa"/>
              <w:bottom w:w="90" w:type="dxa"/>
              <w:right w:w="195" w:type="dxa"/>
            </w:tcMar>
            <w:vAlign w:val="center"/>
            <w:hideMark/>
          </w:tcPr>
          <w:p w:rsidR="001A59DE" w:rsidRPr="001A59DE" w:rsidRDefault="001A59DE" w:rsidP="00124B80">
            <w:pPr>
              <w:spacing w:after="0"/>
              <w:rPr>
                <w:lang w:eastAsia="en-IN"/>
              </w:rPr>
            </w:pPr>
            <w:r w:rsidRPr="001A59DE">
              <w:rPr>
                <w:lang w:eastAsia="en-IN"/>
              </w:rPr>
              <w:t>Requirement Based</w:t>
            </w:r>
          </w:p>
        </w:tc>
      </w:tr>
      <w:tr w:rsidR="001A59DE" w:rsidRPr="001A59DE" w:rsidTr="001A59DE">
        <w:tc>
          <w:tcPr>
            <w:tcW w:w="0" w:type="auto"/>
            <w:shd w:val="clear" w:color="auto" w:fill="auto"/>
            <w:tcMar>
              <w:top w:w="90" w:type="dxa"/>
              <w:left w:w="195" w:type="dxa"/>
              <w:bottom w:w="90" w:type="dxa"/>
              <w:right w:w="195" w:type="dxa"/>
            </w:tcMar>
            <w:vAlign w:val="center"/>
            <w:hideMark/>
          </w:tcPr>
          <w:p w:rsidR="001A59DE" w:rsidRPr="001A59DE" w:rsidRDefault="001A59DE" w:rsidP="00124B80">
            <w:pPr>
              <w:spacing w:after="0"/>
              <w:rPr>
                <w:lang w:eastAsia="en-IN"/>
              </w:rPr>
            </w:pPr>
            <w:r w:rsidRPr="001A59DE">
              <w:rPr>
                <w:lang w:eastAsia="en-IN"/>
              </w:rPr>
              <w:t>HLTP_6</w:t>
            </w:r>
          </w:p>
        </w:tc>
        <w:tc>
          <w:tcPr>
            <w:tcW w:w="0" w:type="auto"/>
            <w:shd w:val="clear" w:color="auto" w:fill="auto"/>
            <w:tcMar>
              <w:top w:w="90" w:type="dxa"/>
              <w:left w:w="195" w:type="dxa"/>
              <w:bottom w:w="90" w:type="dxa"/>
              <w:right w:w="195" w:type="dxa"/>
            </w:tcMar>
            <w:vAlign w:val="center"/>
            <w:hideMark/>
          </w:tcPr>
          <w:p w:rsidR="001A59DE" w:rsidRPr="001A59DE" w:rsidRDefault="001A59DE" w:rsidP="00124B80">
            <w:pPr>
              <w:spacing w:after="0"/>
              <w:rPr>
                <w:lang w:eastAsia="en-IN"/>
              </w:rPr>
            </w:pPr>
            <w:r w:rsidRPr="001A59DE">
              <w:rPr>
                <w:lang w:eastAsia="en-IN"/>
              </w:rPr>
              <w:t>Sign In</w:t>
            </w:r>
          </w:p>
        </w:tc>
        <w:tc>
          <w:tcPr>
            <w:tcW w:w="0" w:type="auto"/>
            <w:shd w:val="clear" w:color="auto" w:fill="auto"/>
            <w:tcMar>
              <w:top w:w="90" w:type="dxa"/>
              <w:left w:w="195" w:type="dxa"/>
              <w:bottom w:w="90" w:type="dxa"/>
              <w:right w:w="195" w:type="dxa"/>
            </w:tcMar>
            <w:vAlign w:val="center"/>
            <w:hideMark/>
          </w:tcPr>
          <w:p w:rsidR="001A59DE" w:rsidRPr="001A59DE" w:rsidRDefault="001A59DE" w:rsidP="00124B80">
            <w:pPr>
              <w:spacing w:after="0"/>
              <w:rPr>
                <w:lang w:eastAsia="en-IN"/>
              </w:rPr>
            </w:pPr>
            <w:r w:rsidRPr="001A59DE">
              <w:rPr>
                <w:lang w:eastAsia="en-IN"/>
              </w:rPr>
              <w:t>Click</w:t>
            </w:r>
          </w:p>
        </w:tc>
        <w:tc>
          <w:tcPr>
            <w:tcW w:w="0" w:type="auto"/>
            <w:shd w:val="clear" w:color="auto" w:fill="auto"/>
            <w:tcMar>
              <w:top w:w="90" w:type="dxa"/>
              <w:left w:w="195" w:type="dxa"/>
              <w:bottom w:w="90" w:type="dxa"/>
              <w:right w:w="195" w:type="dxa"/>
            </w:tcMar>
            <w:vAlign w:val="center"/>
            <w:hideMark/>
          </w:tcPr>
          <w:p w:rsidR="001A59DE" w:rsidRPr="001A59DE" w:rsidRDefault="001A59DE" w:rsidP="00124B80">
            <w:pPr>
              <w:spacing w:after="0"/>
              <w:rPr>
                <w:lang w:eastAsia="en-IN"/>
              </w:rPr>
            </w:pPr>
            <w:r w:rsidRPr="001A59DE">
              <w:rPr>
                <w:lang w:eastAsia="en-IN"/>
              </w:rPr>
              <w:t>SUCCESS</w:t>
            </w:r>
          </w:p>
        </w:tc>
        <w:tc>
          <w:tcPr>
            <w:tcW w:w="0" w:type="auto"/>
            <w:shd w:val="clear" w:color="auto" w:fill="auto"/>
            <w:tcMar>
              <w:top w:w="90" w:type="dxa"/>
              <w:left w:w="195" w:type="dxa"/>
              <w:bottom w:w="90" w:type="dxa"/>
              <w:right w:w="195" w:type="dxa"/>
            </w:tcMar>
            <w:vAlign w:val="center"/>
            <w:hideMark/>
          </w:tcPr>
          <w:p w:rsidR="001A59DE" w:rsidRPr="001A59DE" w:rsidRDefault="001A59DE" w:rsidP="00124B80">
            <w:pPr>
              <w:spacing w:after="0"/>
              <w:rPr>
                <w:lang w:eastAsia="en-IN"/>
              </w:rPr>
            </w:pPr>
            <w:r w:rsidRPr="001A59DE">
              <w:rPr>
                <w:lang w:eastAsia="en-IN"/>
              </w:rPr>
              <w:t>SUCCESS</w:t>
            </w:r>
          </w:p>
        </w:tc>
        <w:tc>
          <w:tcPr>
            <w:tcW w:w="0" w:type="auto"/>
            <w:shd w:val="clear" w:color="auto" w:fill="auto"/>
            <w:tcMar>
              <w:top w:w="90" w:type="dxa"/>
              <w:left w:w="195" w:type="dxa"/>
              <w:bottom w:w="90" w:type="dxa"/>
              <w:right w:w="195" w:type="dxa"/>
            </w:tcMar>
            <w:vAlign w:val="center"/>
            <w:hideMark/>
          </w:tcPr>
          <w:p w:rsidR="001A59DE" w:rsidRPr="001A59DE" w:rsidRDefault="001A59DE" w:rsidP="00124B80">
            <w:pPr>
              <w:spacing w:after="0"/>
              <w:rPr>
                <w:lang w:eastAsia="en-IN"/>
              </w:rPr>
            </w:pPr>
            <w:r w:rsidRPr="001A59DE">
              <w:rPr>
                <w:lang w:eastAsia="en-IN"/>
              </w:rPr>
              <w:t>Requirement Based</w:t>
            </w:r>
          </w:p>
        </w:tc>
      </w:tr>
      <w:tr w:rsidR="001A59DE" w:rsidRPr="001A59DE" w:rsidTr="001A59DE">
        <w:tc>
          <w:tcPr>
            <w:tcW w:w="0" w:type="auto"/>
            <w:shd w:val="clear" w:color="auto" w:fill="auto"/>
            <w:tcMar>
              <w:top w:w="90" w:type="dxa"/>
              <w:left w:w="195" w:type="dxa"/>
              <w:bottom w:w="90" w:type="dxa"/>
              <w:right w:w="195" w:type="dxa"/>
            </w:tcMar>
            <w:vAlign w:val="center"/>
            <w:hideMark/>
          </w:tcPr>
          <w:p w:rsidR="001A59DE" w:rsidRPr="001A59DE" w:rsidRDefault="001A59DE" w:rsidP="00124B80">
            <w:pPr>
              <w:spacing w:after="0"/>
              <w:rPr>
                <w:lang w:eastAsia="en-IN"/>
              </w:rPr>
            </w:pPr>
            <w:r w:rsidRPr="001A59DE">
              <w:rPr>
                <w:lang w:eastAsia="en-IN"/>
              </w:rPr>
              <w:t>HLTP_7</w:t>
            </w:r>
          </w:p>
        </w:tc>
        <w:tc>
          <w:tcPr>
            <w:tcW w:w="0" w:type="auto"/>
            <w:shd w:val="clear" w:color="auto" w:fill="auto"/>
            <w:tcMar>
              <w:top w:w="90" w:type="dxa"/>
              <w:left w:w="195" w:type="dxa"/>
              <w:bottom w:w="90" w:type="dxa"/>
              <w:right w:w="195" w:type="dxa"/>
            </w:tcMar>
            <w:vAlign w:val="center"/>
            <w:hideMark/>
          </w:tcPr>
          <w:p w:rsidR="001A59DE" w:rsidRPr="001A59DE" w:rsidRDefault="001A59DE" w:rsidP="00124B80">
            <w:pPr>
              <w:spacing w:after="0"/>
              <w:rPr>
                <w:lang w:eastAsia="en-IN"/>
              </w:rPr>
            </w:pPr>
            <w:r w:rsidRPr="001A59DE">
              <w:rPr>
                <w:lang w:eastAsia="en-IN"/>
              </w:rPr>
              <w:t>Register</w:t>
            </w:r>
          </w:p>
        </w:tc>
        <w:tc>
          <w:tcPr>
            <w:tcW w:w="0" w:type="auto"/>
            <w:shd w:val="clear" w:color="auto" w:fill="auto"/>
            <w:tcMar>
              <w:top w:w="90" w:type="dxa"/>
              <w:left w:w="195" w:type="dxa"/>
              <w:bottom w:w="90" w:type="dxa"/>
              <w:right w:w="195" w:type="dxa"/>
            </w:tcMar>
            <w:vAlign w:val="center"/>
            <w:hideMark/>
          </w:tcPr>
          <w:p w:rsidR="001A59DE" w:rsidRPr="001A59DE" w:rsidRDefault="001A59DE" w:rsidP="00124B80">
            <w:pPr>
              <w:spacing w:after="0"/>
              <w:rPr>
                <w:lang w:eastAsia="en-IN"/>
              </w:rPr>
            </w:pPr>
            <w:r w:rsidRPr="001A59DE">
              <w:rPr>
                <w:lang w:eastAsia="en-IN"/>
              </w:rPr>
              <w:t>Click</w:t>
            </w:r>
          </w:p>
        </w:tc>
        <w:tc>
          <w:tcPr>
            <w:tcW w:w="0" w:type="auto"/>
            <w:shd w:val="clear" w:color="auto" w:fill="auto"/>
            <w:tcMar>
              <w:top w:w="90" w:type="dxa"/>
              <w:left w:w="195" w:type="dxa"/>
              <w:bottom w:w="90" w:type="dxa"/>
              <w:right w:w="195" w:type="dxa"/>
            </w:tcMar>
            <w:vAlign w:val="center"/>
            <w:hideMark/>
          </w:tcPr>
          <w:p w:rsidR="001A59DE" w:rsidRPr="001A59DE" w:rsidRDefault="001A59DE" w:rsidP="00124B80">
            <w:pPr>
              <w:spacing w:after="0"/>
              <w:rPr>
                <w:lang w:eastAsia="en-IN"/>
              </w:rPr>
            </w:pPr>
            <w:r w:rsidRPr="001A59DE">
              <w:rPr>
                <w:lang w:eastAsia="en-IN"/>
              </w:rPr>
              <w:t>SUCCESS</w:t>
            </w:r>
          </w:p>
        </w:tc>
        <w:tc>
          <w:tcPr>
            <w:tcW w:w="0" w:type="auto"/>
            <w:shd w:val="clear" w:color="auto" w:fill="auto"/>
            <w:tcMar>
              <w:top w:w="90" w:type="dxa"/>
              <w:left w:w="195" w:type="dxa"/>
              <w:bottom w:w="90" w:type="dxa"/>
              <w:right w:w="195" w:type="dxa"/>
            </w:tcMar>
            <w:vAlign w:val="center"/>
            <w:hideMark/>
          </w:tcPr>
          <w:p w:rsidR="001A59DE" w:rsidRPr="001A59DE" w:rsidRDefault="001A59DE" w:rsidP="00124B80">
            <w:pPr>
              <w:spacing w:after="0"/>
              <w:rPr>
                <w:lang w:eastAsia="en-IN"/>
              </w:rPr>
            </w:pPr>
            <w:r w:rsidRPr="001A59DE">
              <w:rPr>
                <w:lang w:eastAsia="en-IN"/>
              </w:rPr>
              <w:t>SUCCESS</w:t>
            </w:r>
          </w:p>
        </w:tc>
        <w:tc>
          <w:tcPr>
            <w:tcW w:w="0" w:type="auto"/>
            <w:shd w:val="clear" w:color="auto" w:fill="auto"/>
            <w:tcMar>
              <w:top w:w="90" w:type="dxa"/>
              <w:left w:w="195" w:type="dxa"/>
              <w:bottom w:w="90" w:type="dxa"/>
              <w:right w:w="195" w:type="dxa"/>
            </w:tcMar>
            <w:vAlign w:val="center"/>
            <w:hideMark/>
          </w:tcPr>
          <w:p w:rsidR="001A59DE" w:rsidRPr="001A59DE" w:rsidRDefault="001A59DE" w:rsidP="00124B80">
            <w:pPr>
              <w:spacing w:after="0"/>
              <w:rPr>
                <w:lang w:eastAsia="en-IN"/>
              </w:rPr>
            </w:pPr>
            <w:r w:rsidRPr="001A59DE">
              <w:rPr>
                <w:lang w:eastAsia="en-IN"/>
              </w:rPr>
              <w:t>Requirement Based</w:t>
            </w:r>
          </w:p>
        </w:tc>
      </w:tr>
    </w:tbl>
    <w:p w:rsidR="001A59DE" w:rsidRPr="001A59DE" w:rsidRDefault="001A59DE" w:rsidP="00124B80">
      <w:pPr>
        <w:spacing w:after="0"/>
      </w:pPr>
    </w:p>
    <w:p w:rsidR="001A59DE" w:rsidRDefault="001A59DE" w:rsidP="00124B80">
      <w:pPr>
        <w:pStyle w:val="Heading3"/>
      </w:pPr>
      <w:bookmarkStart w:id="47" w:name="_Toc96429248"/>
      <w:r w:rsidRPr="001A59DE">
        <w:t>Low Level Test Plan</w:t>
      </w:r>
      <w:bookmarkEnd w:id="4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043"/>
        <w:gridCol w:w="2212"/>
        <w:gridCol w:w="1929"/>
        <w:gridCol w:w="1224"/>
        <w:gridCol w:w="1224"/>
        <w:gridCol w:w="1384"/>
      </w:tblGrid>
      <w:tr w:rsidR="001A59DE" w:rsidRPr="001A59DE" w:rsidTr="001A59DE">
        <w:trPr>
          <w:tblHeader/>
        </w:trPr>
        <w:tc>
          <w:tcPr>
            <w:tcW w:w="0" w:type="auto"/>
            <w:shd w:val="clear" w:color="auto" w:fill="auto"/>
            <w:tcMar>
              <w:top w:w="90" w:type="dxa"/>
              <w:left w:w="195" w:type="dxa"/>
              <w:bottom w:w="90" w:type="dxa"/>
              <w:right w:w="195" w:type="dxa"/>
            </w:tcMar>
            <w:vAlign w:val="center"/>
            <w:hideMark/>
          </w:tcPr>
          <w:p w:rsidR="001A59DE" w:rsidRPr="001A59DE" w:rsidRDefault="001A59DE" w:rsidP="00124B80">
            <w:pPr>
              <w:spacing w:after="0"/>
              <w:rPr>
                <w:lang w:eastAsia="en-IN"/>
              </w:rPr>
            </w:pPr>
            <w:r w:rsidRPr="001A59DE">
              <w:rPr>
                <w:lang w:eastAsia="en-IN"/>
              </w:rPr>
              <w:t>ID</w:t>
            </w:r>
          </w:p>
        </w:tc>
        <w:tc>
          <w:tcPr>
            <w:tcW w:w="0" w:type="auto"/>
            <w:shd w:val="clear" w:color="auto" w:fill="auto"/>
            <w:tcMar>
              <w:top w:w="90" w:type="dxa"/>
              <w:left w:w="195" w:type="dxa"/>
              <w:bottom w:w="90" w:type="dxa"/>
              <w:right w:w="195" w:type="dxa"/>
            </w:tcMar>
            <w:vAlign w:val="center"/>
            <w:hideMark/>
          </w:tcPr>
          <w:p w:rsidR="001A59DE" w:rsidRPr="001A59DE" w:rsidRDefault="001A59DE" w:rsidP="00124B80">
            <w:pPr>
              <w:spacing w:after="0"/>
              <w:rPr>
                <w:lang w:eastAsia="en-IN"/>
              </w:rPr>
            </w:pPr>
            <w:r w:rsidRPr="001A59DE">
              <w:rPr>
                <w:lang w:eastAsia="en-IN"/>
              </w:rPr>
              <w:t>Description</w:t>
            </w:r>
          </w:p>
        </w:tc>
        <w:tc>
          <w:tcPr>
            <w:tcW w:w="0" w:type="auto"/>
            <w:shd w:val="clear" w:color="auto" w:fill="auto"/>
            <w:tcMar>
              <w:top w:w="90" w:type="dxa"/>
              <w:left w:w="195" w:type="dxa"/>
              <w:bottom w:w="90" w:type="dxa"/>
              <w:right w:w="195" w:type="dxa"/>
            </w:tcMar>
            <w:vAlign w:val="center"/>
            <w:hideMark/>
          </w:tcPr>
          <w:p w:rsidR="001A59DE" w:rsidRPr="001A59DE" w:rsidRDefault="001A59DE" w:rsidP="00124B80">
            <w:pPr>
              <w:spacing w:after="0"/>
              <w:rPr>
                <w:lang w:eastAsia="en-IN"/>
              </w:rPr>
            </w:pPr>
            <w:r w:rsidRPr="001A59DE">
              <w:rPr>
                <w:lang w:eastAsia="en-IN"/>
              </w:rPr>
              <w:t>Expected I/P</w:t>
            </w:r>
          </w:p>
        </w:tc>
        <w:tc>
          <w:tcPr>
            <w:tcW w:w="0" w:type="auto"/>
            <w:shd w:val="clear" w:color="auto" w:fill="auto"/>
            <w:tcMar>
              <w:top w:w="90" w:type="dxa"/>
              <w:left w:w="195" w:type="dxa"/>
              <w:bottom w:w="90" w:type="dxa"/>
              <w:right w:w="195" w:type="dxa"/>
            </w:tcMar>
            <w:vAlign w:val="center"/>
            <w:hideMark/>
          </w:tcPr>
          <w:p w:rsidR="001A59DE" w:rsidRPr="001A59DE" w:rsidRDefault="001A59DE" w:rsidP="00124B80">
            <w:pPr>
              <w:spacing w:after="0"/>
              <w:rPr>
                <w:lang w:eastAsia="en-IN"/>
              </w:rPr>
            </w:pPr>
            <w:r w:rsidRPr="001A59DE">
              <w:rPr>
                <w:lang w:eastAsia="en-IN"/>
              </w:rPr>
              <w:t>Expected O/P</w:t>
            </w:r>
          </w:p>
        </w:tc>
        <w:tc>
          <w:tcPr>
            <w:tcW w:w="0" w:type="auto"/>
            <w:shd w:val="clear" w:color="auto" w:fill="auto"/>
            <w:tcMar>
              <w:top w:w="90" w:type="dxa"/>
              <w:left w:w="195" w:type="dxa"/>
              <w:bottom w:w="90" w:type="dxa"/>
              <w:right w:w="195" w:type="dxa"/>
            </w:tcMar>
            <w:vAlign w:val="center"/>
            <w:hideMark/>
          </w:tcPr>
          <w:p w:rsidR="001A59DE" w:rsidRPr="001A59DE" w:rsidRDefault="001A59DE" w:rsidP="00124B80">
            <w:pPr>
              <w:spacing w:after="0"/>
              <w:rPr>
                <w:lang w:eastAsia="en-IN"/>
              </w:rPr>
            </w:pPr>
            <w:r w:rsidRPr="001A59DE">
              <w:rPr>
                <w:lang w:eastAsia="en-IN"/>
              </w:rPr>
              <w:t>Actual O/P</w:t>
            </w:r>
          </w:p>
        </w:tc>
        <w:tc>
          <w:tcPr>
            <w:tcW w:w="0" w:type="auto"/>
            <w:shd w:val="clear" w:color="auto" w:fill="auto"/>
            <w:tcMar>
              <w:top w:w="90" w:type="dxa"/>
              <w:left w:w="195" w:type="dxa"/>
              <w:bottom w:w="90" w:type="dxa"/>
              <w:right w:w="195" w:type="dxa"/>
            </w:tcMar>
            <w:vAlign w:val="center"/>
            <w:hideMark/>
          </w:tcPr>
          <w:p w:rsidR="001A59DE" w:rsidRPr="001A59DE" w:rsidRDefault="001A59DE" w:rsidP="00124B80">
            <w:pPr>
              <w:spacing w:after="0"/>
              <w:rPr>
                <w:lang w:eastAsia="en-IN"/>
              </w:rPr>
            </w:pPr>
            <w:r w:rsidRPr="001A59DE">
              <w:rPr>
                <w:lang w:eastAsia="en-IN"/>
              </w:rPr>
              <w:t>Type Of Test</w:t>
            </w:r>
          </w:p>
        </w:tc>
      </w:tr>
      <w:tr w:rsidR="001A59DE" w:rsidRPr="001A59DE" w:rsidTr="001A59DE">
        <w:tc>
          <w:tcPr>
            <w:tcW w:w="0" w:type="auto"/>
            <w:shd w:val="clear" w:color="auto" w:fill="auto"/>
            <w:tcMar>
              <w:top w:w="90" w:type="dxa"/>
              <w:left w:w="195" w:type="dxa"/>
              <w:bottom w:w="90" w:type="dxa"/>
              <w:right w:w="195" w:type="dxa"/>
            </w:tcMar>
            <w:vAlign w:val="center"/>
            <w:hideMark/>
          </w:tcPr>
          <w:p w:rsidR="001A59DE" w:rsidRPr="001A59DE" w:rsidRDefault="001A59DE" w:rsidP="00124B80">
            <w:pPr>
              <w:spacing w:after="0"/>
              <w:rPr>
                <w:lang w:eastAsia="en-IN"/>
              </w:rPr>
            </w:pPr>
            <w:r w:rsidRPr="001A59DE">
              <w:rPr>
                <w:lang w:eastAsia="en-IN"/>
              </w:rPr>
              <w:t>LLTP_1</w:t>
            </w:r>
          </w:p>
        </w:tc>
        <w:tc>
          <w:tcPr>
            <w:tcW w:w="0" w:type="auto"/>
            <w:shd w:val="clear" w:color="auto" w:fill="auto"/>
            <w:tcMar>
              <w:top w:w="90" w:type="dxa"/>
              <w:left w:w="195" w:type="dxa"/>
              <w:bottom w:w="90" w:type="dxa"/>
              <w:right w:w="195" w:type="dxa"/>
            </w:tcMar>
            <w:vAlign w:val="center"/>
            <w:hideMark/>
          </w:tcPr>
          <w:p w:rsidR="001A59DE" w:rsidRPr="001A59DE" w:rsidRDefault="001A59DE" w:rsidP="00124B80">
            <w:pPr>
              <w:spacing w:after="0"/>
              <w:rPr>
                <w:lang w:eastAsia="en-IN"/>
              </w:rPr>
            </w:pPr>
            <w:r w:rsidRPr="001A59DE">
              <w:rPr>
                <w:lang w:eastAsia="en-IN"/>
              </w:rPr>
              <w:t>Connect Wallet</w:t>
            </w:r>
          </w:p>
        </w:tc>
        <w:tc>
          <w:tcPr>
            <w:tcW w:w="0" w:type="auto"/>
            <w:shd w:val="clear" w:color="auto" w:fill="auto"/>
            <w:tcMar>
              <w:top w:w="90" w:type="dxa"/>
              <w:left w:w="195" w:type="dxa"/>
              <w:bottom w:w="90" w:type="dxa"/>
              <w:right w:w="195" w:type="dxa"/>
            </w:tcMar>
            <w:vAlign w:val="center"/>
            <w:hideMark/>
          </w:tcPr>
          <w:p w:rsidR="001A59DE" w:rsidRPr="001A59DE" w:rsidRDefault="001A59DE" w:rsidP="00124B80">
            <w:pPr>
              <w:spacing w:after="0"/>
              <w:rPr>
                <w:lang w:eastAsia="en-IN"/>
              </w:rPr>
            </w:pPr>
            <w:r w:rsidRPr="001A59DE">
              <w:rPr>
                <w:lang w:eastAsia="en-IN"/>
              </w:rPr>
              <w:t>Click</w:t>
            </w:r>
          </w:p>
        </w:tc>
        <w:tc>
          <w:tcPr>
            <w:tcW w:w="0" w:type="auto"/>
            <w:shd w:val="clear" w:color="auto" w:fill="auto"/>
            <w:tcMar>
              <w:top w:w="90" w:type="dxa"/>
              <w:left w:w="195" w:type="dxa"/>
              <w:bottom w:w="90" w:type="dxa"/>
              <w:right w:w="195" w:type="dxa"/>
            </w:tcMar>
            <w:vAlign w:val="center"/>
            <w:hideMark/>
          </w:tcPr>
          <w:p w:rsidR="001A59DE" w:rsidRPr="001A59DE" w:rsidRDefault="001A59DE" w:rsidP="00124B80">
            <w:pPr>
              <w:spacing w:after="0"/>
              <w:rPr>
                <w:lang w:eastAsia="en-IN"/>
              </w:rPr>
            </w:pPr>
            <w:r w:rsidRPr="001A59DE">
              <w:rPr>
                <w:lang w:eastAsia="en-IN"/>
              </w:rPr>
              <w:t>SUCCESS</w:t>
            </w:r>
          </w:p>
        </w:tc>
        <w:tc>
          <w:tcPr>
            <w:tcW w:w="0" w:type="auto"/>
            <w:shd w:val="clear" w:color="auto" w:fill="auto"/>
            <w:tcMar>
              <w:top w:w="90" w:type="dxa"/>
              <w:left w:w="195" w:type="dxa"/>
              <w:bottom w:w="90" w:type="dxa"/>
              <w:right w:w="195" w:type="dxa"/>
            </w:tcMar>
            <w:vAlign w:val="center"/>
            <w:hideMark/>
          </w:tcPr>
          <w:p w:rsidR="001A59DE" w:rsidRPr="001A59DE" w:rsidRDefault="001A59DE" w:rsidP="00124B80">
            <w:pPr>
              <w:spacing w:after="0"/>
              <w:rPr>
                <w:lang w:eastAsia="en-IN"/>
              </w:rPr>
            </w:pPr>
            <w:r w:rsidRPr="001A59DE">
              <w:rPr>
                <w:lang w:eastAsia="en-IN"/>
              </w:rPr>
              <w:t>SUCCESS</w:t>
            </w:r>
          </w:p>
        </w:tc>
        <w:tc>
          <w:tcPr>
            <w:tcW w:w="0" w:type="auto"/>
            <w:shd w:val="clear" w:color="auto" w:fill="auto"/>
            <w:tcMar>
              <w:top w:w="90" w:type="dxa"/>
              <w:left w:w="195" w:type="dxa"/>
              <w:bottom w:w="90" w:type="dxa"/>
              <w:right w:w="195" w:type="dxa"/>
            </w:tcMar>
            <w:vAlign w:val="center"/>
            <w:hideMark/>
          </w:tcPr>
          <w:p w:rsidR="001A59DE" w:rsidRPr="001A59DE" w:rsidRDefault="001A59DE" w:rsidP="00124B80">
            <w:pPr>
              <w:spacing w:after="0"/>
              <w:rPr>
                <w:lang w:eastAsia="en-IN"/>
              </w:rPr>
            </w:pPr>
            <w:r w:rsidRPr="001A59DE">
              <w:rPr>
                <w:lang w:eastAsia="en-IN"/>
              </w:rPr>
              <w:t>Requirement Based</w:t>
            </w:r>
          </w:p>
        </w:tc>
      </w:tr>
      <w:tr w:rsidR="001A59DE" w:rsidRPr="001A59DE" w:rsidTr="001A59DE">
        <w:tc>
          <w:tcPr>
            <w:tcW w:w="0" w:type="auto"/>
            <w:shd w:val="clear" w:color="auto" w:fill="auto"/>
            <w:tcMar>
              <w:top w:w="90" w:type="dxa"/>
              <w:left w:w="195" w:type="dxa"/>
              <w:bottom w:w="90" w:type="dxa"/>
              <w:right w:w="195" w:type="dxa"/>
            </w:tcMar>
            <w:vAlign w:val="center"/>
            <w:hideMark/>
          </w:tcPr>
          <w:p w:rsidR="001A59DE" w:rsidRPr="001A59DE" w:rsidRDefault="001A59DE" w:rsidP="00124B80">
            <w:pPr>
              <w:spacing w:after="0"/>
              <w:rPr>
                <w:lang w:eastAsia="en-IN"/>
              </w:rPr>
            </w:pPr>
            <w:r w:rsidRPr="001A59DE">
              <w:rPr>
                <w:lang w:eastAsia="en-IN"/>
              </w:rPr>
              <w:t>LLTP_2</w:t>
            </w:r>
          </w:p>
        </w:tc>
        <w:tc>
          <w:tcPr>
            <w:tcW w:w="0" w:type="auto"/>
            <w:shd w:val="clear" w:color="auto" w:fill="auto"/>
            <w:tcMar>
              <w:top w:w="90" w:type="dxa"/>
              <w:left w:w="195" w:type="dxa"/>
              <w:bottom w:w="90" w:type="dxa"/>
              <w:right w:w="195" w:type="dxa"/>
            </w:tcMar>
            <w:vAlign w:val="center"/>
            <w:hideMark/>
          </w:tcPr>
          <w:p w:rsidR="001A59DE" w:rsidRPr="001A59DE" w:rsidRDefault="001A59DE" w:rsidP="00124B80">
            <w:pPr>
              <w:spacing w:after="0"/>
              <w:rPr>
                <w:lang w:eastAsia="en-IN"/>
              </w:rPr>
            </w:pPr>
            <w:r w:rsidRPr="001A59DE">
              <w:rPr>
                <w:lang w:eastAsia="en-IN"/>
              </w:rPr>
              <w:t>Activity</w:t>
            </w:r>
          </w:p>
        </w:tc>
        <w:tc>
          <w:tcPr>
            <w:tcW w:w="0" w:type="auto"/>
            <w:shd w:val="clear" w:color="auto" w:fill="auto"/>
            <w:tcMar>
              <w:top w:w="90" w:type="dxa"/>
              <w:left w:w="195" w:type="dxa"/>
              <w:bottom w:w="90" w:type="dxa"/>
              <w:right w:w="195" w:type="dxa"/>
            </w:tcMar>
            <w:vAlign w:val="center"/>
            <w:hideMark/>
          </w:tcPr>
          <w:p w:rsidR="001A59DE" w:rsidRPr="001A59DE" w:rsidRDefault="001A59DE" w:rsidP="00124B80">
            <w:pPr>
              <w:spacing w:after="0"/>
              <w:rPr>
                <w:lang w:eastAsia="en-IN"/>
              </w:rPr>
            </w:pPr>
            <w:r w:rsidRPr="001A59DE">
              <w:rPr>
                <w:lang w:eastAsia="en-IN"/>
              </w:rPr>
              <w:t>Click</w:t>
            </w:r>
          </w:p>
        </w:tc>
        <w:tc>
          <w:tcPr>
            <w:tcW w:w="0" w:type="auto"/>
            <w:shd w:val="clear" w:color="auto" w:fill="auto"/>
            <w:tcMar>
              <w:top w:w="90" w:type="dxa"/>
              <w:left w:w="195" w:type="dxa"/>
              <w:bottom w:w="90" w:type="dxa"/>
              <w:right w:w="195" w:type="dxa"/>
            </w:tcMar>
            <w:vAlign w:val="center"/>
            <w:hideMark/>
          </w:tcPr>
          <w:p w:rsidR="001A59DE" w:rsidRPr="001A59DE" w:rsidRDefault="001A59DE" w:rsidP="00124B80">
            <w:pPr>
              <w:spacing w:after="0"/>
              <w:rPr>
                <w:lang w:eastAsia="en-IN"/>
              </w:rPr>
            </w:pPr>
            <w:r w:rsidRPr="001A59DE">
              <w:rPr>
                <w:lang w:eastAsia="en-IN"/>
              </w:rPr>
              <w:t>SUCCESS</w:t>
            </w:r>
          </w:p>
        </w:tc>
        <w:tc>
          <w:tcPr>
            <w:tcW w:w="0" w:type="auto"/>
            <w:shd w:val="clear" w:color="auto" w:fill="auto"/>
            <w:tcMar>
              <w:top w:w="90" w:type="dxa"/>
              <w:left w:w="195" w:type="dxa"/>
              <w:bottom w:w="90" w:type="dxa"/>
              <w:right w:w="195" w:type="dxa"/>
            </w:tcMar>
            <w:vAlign w:val="center"/>
            <w:hideMark/>
          </w:tcPr>
          <w:p w:rsidR="001A59DE" w:rsidRPr="001A59DE" w:rsidRDefault="001A59DE" w:rsidP="00124B80">
            <w:pPr>
              <w:spacing w:after="0"/>
              <w:rPr>
                <w:lang w:eastAsia="en-IN"/>
              </w:rPr>
            </w:pPr>
            <w:r w:rsidRPr="001A59DE">
              <w:rPr>
                <w:lang w:eastAsia="en-IN"/>
              </w:rPr>
              <w:t>SUCCESS</w:t>
            </w:r>
          </w:p>
        </w:tc>
        <w:tc>
          <w:tcPr>
            <w:tcW w:w="0" w:type="auto"/>
            <w:shd w:val="clear" w:color="auto" w:fill="auto"/>
            <w:tcMar>
              <w:top w:w="90" w:type="dxa"/>
              <w:left w:w="195" w:type="dxa"/>
              <w:bottom w:w="90" w:type="dxa"/>
              <w:right w:w="195" w:type="dxa"/>
            </w:tcMar>
            <w:vAlign w:val="center"/>
            <w:hideMark/>
          </w:tcPr>
          <w:p w:rsidR="001A59DE" w:rsidRPr="001A59DE" w:rsidRDefault="001A59DE" w:rsidP="00124B80">
            <w:pPr>
              <w:spacing w:after="0"/>
              <w:rPr>
                <w:lang w:eastAsia="en-IN"/>
              </w:rPr>
            </w:pPr>
            <w:r w:rsidRPr="001A59DE">
              <w:rPr>
                <w:lang w:eastAsia="en-IN"/>
              </w:rPr>
              <w:t>Requirement Based</w:t>
            </w:r>
          </w:p>
        </w:tc>
      </w:tr>
      <w:tr w:rsidR="001A59DE" w:rsidRPr="001A59DE" w:rsidTr="001A59DE">
        <w:tc>
          <w:tcPr>
            <w:tcW w:w="0" w:type="auto"/>
            <w:shd w:val="clear" w:color="auto" w:fill="auto"/>
            <w:tcMar>
              <w:top w:w="90" w:type="dxa"/>
              <w:left w:w="195" w:type="dxa"/>
              <w:bottom w:w="90" w:type="dxa"/>
              <w:right w:w="195" w:type="dxa"/>
            </w:tcMar>
            <w:vAlign w:val="center"/>
            <w:hideMark/>
          </w:tcPr>
          <w:p w:rsidR="001A59DE" w:rsidRPr="001A59DE" w:rsidRDefault="001A59DE" w:rsidP="00124B80">
            <w:pPr>
              <w:spacing w:after="0"/>
              <w:rPr>
                <w:lang w:eastAsia="en-IN"/>
              </w:rPr>
            </w:pPr>
            <w:r w:rsidRPr="001A59DE">
              <w:rPr>
                <w:lang w:eastAsia="en-IN"/>
              </w:rPr>
              <w:t>LLTP_3</w:t>
            </w:r>
          </w:p>
        </w:tc>
        <w:tc>
          <w:tcPr>
            <w:tcW w:w="0" w:type="auto"/>
            <w:shd w:val="clear" w:color="auto" w:fill="auto"/>
            <w:tcMar>
              <w:top w:w="90" w:type="dxa"/>
              <w:left w:w="195" w:type="dxa"/>
              <w:bottom w:w="90" w:type="dxa"/>
              <w:right w:w="195" w:type="dxa"/>
            </w:tcMar>
            <w:vAlign w:val="center"/>
            <w:hideMark/>
          </w:tcPr>
          <w:p w:rsidR="001A59DE" w:rsidRPr="001A59DE" w:rsidRDefault="001A59DE" w:rsidP="00124B80">
            <w:pPr>
              <w:spacing w:after="0"/>
              <w:rPr>
                <w:lang w:eastAsia="en-IN"/>
              </w:rPr>
            </w:pPr>
            <w:r w:rsidRPr="001A59DE">
              <w:rPr>
                <w:lang w:eastAsia="en-IN"/>
              </w:rPr>
              <w:t>Forgot password</w:t>
            </w:r>
          </w:p>
        </w:tc>
        <w:tc>
          <w:tcPr>
            <w:tcW w:w="0" w:type="auto"/>
            <w:shd w:val="clear" w:color="auto" w:fill="auto"/>
            <w:tcMar>
              <w:top w:w="90" w:type="dxa"/>
              <w:left w:w="195" w:type="dxa"/>
              <w:bottom w:w="90" w:type="dxa"/>
              <w:right w:w="195" w:type="dxa"/>
            </w:tcMar>
            <w:vAlign w:val="center"/>
            <w:hideMark/>
          </w:tcPr>
          <w:p w:rsidR="001A59DE" w:rsidRPr="001A59DE" w:rsidRDefault="001A59DE" w:rsidP="00124B80">
            <w:pPr>
              <w:spacing w:after="0"/>
              <w:rPr>
                <w:lang w:eastAsia="en-IN"/>
              </w:rPr>
            </w:pPr>
            <w:r w:rsidRPr="001A59DE">
              <w:rPr>
                <w:lang w:eastAsia="en-IN"/>
              </w:rPr>
              <w:t>Click</w:t>
            </w:r>
          </w:p>
        </w:tc>
        <w:tc>
          <w:tcPr>
            <w:tcW w:w="0" w:type="auto"/>
            <w:shd w:val="clear" w:color="auto" w:fill="auto"/>
            <w:tcMar>
              <w:top w:w="90" w:type="dxa"/>
              <w:left w:w="195" w:type="dxa"/>
              <w:bottom w:w="90" w:type="dxa"/>
              <w:right w:w="195" w:type="dxa"/>
            </w:tcMar>
            <w:vAlign w:val="center"/>
            <w:hideMark/>
          </w:tcPr>
          <w:p w:rsidR="001A59DE" w:rsidRPr="001A59DE" w:rsidRDefault="001A59DE" w:rsidP="00124B80">
            <w:pPr>
              <w:spacing w:after="0"/>
              <w:rPr>
                <w:lang w:eastAsia="en-IN"/>
              </w:rPr>
            </w:pPr>
            <w:r w:rsidRPr="001A59DE">
              <w:rPr>
                <w:lang w:eastAsia="en-IN"/>
              </w:rPr>
              <w:t>SUCCESS</w:t>
            </w:r>
          </w:p>
        </w:tc>
        <w:tc>
          <w:tcPr>
            <w:tcW w:w="0" w:type="auto"/>
            <w:shd w:val="clear" w:color="auto" w:fill="auto"/>
            <w:tcMar>
              <w:top w:w="90" w:type="dxa"/>
              <w:left w:w="195" w:type="dxa"/>
              <w:bottom w:w="90" w:type="dxa"/>
              <w:right w:w="195" w:type="dxa"/>
            </w:tcMar>
            <w:vAlign w:val="center"/>
            <w:hideMark/>
          </w:tcPr>
          <w:p w:rsidR="001A59DE" w:rsidRPr="001A59DE" w:rsidRDefault="001A59DE" w:rsidP="00124B80">
            <w:pPr>
              <w:spacing w:after="0"/>
              <w:rPr>
                <w:lang w:eastAsia="en-IN"/>
              </w:rPr>
            </w:pPr>
            <w:r w:rsidRPr="001A59DE">
              <w:rPr>
                <w:lang w:eastAsia="en-IN"/>
              </w:rPr>
              <w:t>SUCCESS</w:t>
            </w:r>
          </w:p>
        </w:tc>
        <w:tc>
          <w:tcPr>
            <w:tcW w:w="0" w:type="auto"/>
            <w:shd w:val="clear" w:color="auto" w:fill="auto"/>
            <w:tcMar>
              <w:top w:w="90" w:type="dxa"/>
              <w:left w:w="195" w:type="dxa"/>
              <w:bottom w:w="90" w:type="dxa"/>
              <w:right w:w="195" w:type="dxa"/>
            </w:tcMar>
            <w:vAlign w:val="center"/>
            <w:hideMark/>
          </w:tcPr>
          <w:p w:rsidR="001A59DE" w:rsidRPr="001A59DE" w:rsidRDefault="001A59DE" w:rsidP="00124B80">
            <w:pPr>
              <w:spacing w:after="0"/>
              <w:rPr>
                <w:lang w:eastAsia="en-IN"/>
              </w:rPr>
            </w:pPr>
            <w:r w:rsidRPr="001A59DE">
              <w:rPr>
                <w:lang w:eastAsia="en-IN"/>
              </w:rPr>
              <w:t>Requirement Based</w:t>
            </w:r>
          </w:p>
        </w:tc>
      </w:tr>
      <w:tr w:rsidR="001A59DE" w:rsidRPr="001A59DE" w:rsidTr="001A59DE">
        <w:tc>
          <w:tcPr>
            <w:tcW w:w="0" w:type="auto"/>
            <w:shd w:val="clear" w:color="auto" w:fill="auto"/>
            <w:tcMar>
              <w:top w:w="90" w:type="dxa"/>
              <w:left w:w="195" w:type="dxa"/>
              <w:bottom w:w="90" w:type="dxa"/>
              <w:right w:w="195" w:type="dxa"/>
            </w:tcMar>
            <w:vAlign w:val="center"/>
            <w:hideMark/>
          </w:tcPr>
          <w:p w:rsidR="001A59DE" w:rsidRPr="001A59DE" w:rsidRDefault="001A59DE" w:rsidP="00124B80">
            <w:pPr>
              <w:spacing w:after="0"/>
              <w:rPr>
                <w:lang w:eastAsia="en-IN"/>
              </w:rPr>
            </w:pPr>
            <w:r w:rsidRPr="001A59DE">
              <w:rPr>
                <w:lang w:eastAsia="en-IN"/>
              </w:rPr>
              <w:t>LLTP_4</w:t>
            </w:r>
          </w:p>
        </w:tc>
        <w:tc>
          <w:tcPr>
            <w:tcW w:w="0" w:type="auto"/>
            <w:shd w:val="clear" w:color="auto" w:fill="auto"/>
            <w:tcMar>
              <w:top w:w="90" w:type="dxa"/>
              <w:left w:w="195" w:type="dxa"/>
              <w:bottom w:w="90" w:type="dxa"/>
              <w:right w:w="195" w:type="dxa"/>
            </w:tcMar>
            <w:vAlign w:val="center"/>
            <w:hideMark/>
          </w:tcPr>
          <w:p w:rsidR="001A59DE" w:rsidRPr="001A59DE" w:rsidRDefault="001A59DE" w:rsidP="00124B80">
            <w:pPr>
              <w:spacing w:after="0"/>
              <w:rPr>
                <w:lang w:eastAsia="en-IN"/>
              </w:rPr>
            </w:pPr>
            <w:r w:rsidRPr="001A59DE">
              <w:rPr>
                <w:lang w:eastAsia="en-IN"/>
              </w:rPr>
              <w:t>To check whether none of the fields should be empty</w:t>
            </w:r>
          </w:p>
        </w:tc>
        <w:tc>
          <w:tcPr>
            <w:tcW w:w="0" w:type="auto"/>
            <w:shd w:val="clear" w:color="auto" w:fill="auto"/>
            <w:tcMar>
              <w:top w:w="90" w:type="dxa"/>
              <w:left w:w="195" w:type="dxa"/>
              <w:bottom w:w="90" w:type="dxa"/>
              <w:right w:w="195" w:type="dxa"/>
            </w:tcMar>
            <w:vAlign w:val="center"/>
            <w:hideMark/>
          </w:tcPr>
          <w:p w:rsidR="001A59DE" w:rsidRPr="001A59DE" w:rsidRDefault="001A59DE" w:rsidP="00124B80">
            <w:pPr>
              <w:spacing w:after="0"/>
              <w:rPr>
                <w:lang w:eastAsia="en-IN"/>
              </w:rPr>
            </w:pPr>
            <w:r w:rsidRPr="001A59DE">
              <w:rPr>
                <w:lang w:eastAsia="en-IN"/>
              </w:rPr>
              <w:t>Empty value in the input module</w:t>
            </w:r>
          </w:p>
        </w:tc>
        <w:tc>
          <w:tcPr>
            <w:tcW w:w="0" w:type="auto"/>
            <w:shd w:val="clear" w:color="auto" w:fill="auto"/>
            <w:tcMar>
              <w:top w:w="90" w:type="dxa"/>
              <w:left w:w="195" w:type="dxa"/>
              <w:bottom w:w="90" w:type="dxa"/>
              <w:right w:w="195" w:type="dxa"/>
            </w:tcMar>
            <w:vAlign w:val="center"/>
            <w:hideMark/>
          </w:tcPr>
          <w:p w:rsidR="001A59DE" w:rsidRPr="001A59DE" w:rsidRDefault="001A59DE" w:rsidP="00124B80">
            <w:pPr>
              <w:spacing w:after="0"/>
              <w:rPr>
                <w:lang w:eastAsia="en-IN"/>
              </w:rPr>
            </w:pPr>
            <w:r w:rsidRPr="001A59DE">
              <w:rPr>
                <w:lang w:eastAsia="en-IN"/>
              </w:rPr>
              <w:t>Prompt message mandatory field missing</w:t>
            </w:r>
          </w:p>
        </w:tc>
        <w:tc>
          <w:tcPr>
            <w:tcW w:w="0" w:type="auto"/>
            <w:shd w:val="clear" w:color="auto" w:fill="auto"/>
            <w:tcMar>
              <w:top w:w="90" w:type="dxa"/>
              <w:left w:w="195" w:type="dxa"/>
              <w:bottom w:w="90" w:type="dxa"/>
              <w:right w:w="195" w:type="dxa"/>
            </w:tcMar>
            <w:vAlign w:val="center"/>
            <w:hideMark/>
          </w:tcPr>
          <w:p w:rsidR="001A59DE" w:rsidRPr="001A59DE" w:rsidRDefault="001A59DE" w:rsidP="00124B80">
            <w:pPr>
              <w:spacing w:after="0"/>
              <w:rPr>
                <w:lang w:eastAsia="en-IN"/>
              </w:rPr>
            </w:pPr>
            <w:r w:rsidRPr="001A59DE">
              <w:rPr>
                <w:lang w:eastAsia="en-IN"/>
              </w:rPr>
              <w:t>SUCCESS</w:t>
            </w:r>
          </w:p>
        </w:tc>
        <w:tc>
          <w:tcPr>
            <w:tcW w:w="0" w:type="auto"/>
            <w:shd w:val="clear" w:color="auto" w:fill="auto"/>
            <w:tcMar>
              <w:top w:w="90" w:type="dxa"/>
              <w:left w:w="195" w:type="dxa"/>
              <w:bottom w:w="90" w:type="dxa"/>
              <w:right w:w="195" w:type="dxa"/>
            </w:tcMar>
            <w:vAlign w:val="center"/>
            <w:hideMark/>
          </w:tcPr>
          <w:p w:rsidR="001A59DE" w:rsidRPr="001A59DE" w:rsidRDefault="001A59DE" w:rsidP="00124B80">
            <w:pPr>
              <w:spacing w:after="0"/>
              <w:rPr>
                <w:lang w:eastAsia="en-IN"/>
              </w:rPr>
            </w:pPr>
            <w:r w:rsidRPr="001A59DE">
              <w:rPr>
                <w:lang w:eastAsia="en-IN"/>
              </w:rPr>
              <w:t>Requirement Based</w:t>
            </w:r>
          </w:p>
        </w:tc>
      </w:tr>
      <w:tr w:rsidR="001A59DE" w:rsidRPr="001A59DE" w:rsidTr="001A59DE">
        <w:tc>
          <w:tcPr>
            <w:tcW w:w="0" w:type="auto"/>
            <w:shd w:val="clear" w:color="auto" w:fill="auto"/>
            <w:tcMar>
              <w:top w:w="90" w:type="dxa"/>
              <w:left w:w="195" w:type="dxa"/>
              <w:bottom w:w="90" w:type="dxa"/>
              <w:right w:w="195" w:type="dxa"/>
            </w:tcMar>
            <w:vAlign w:val="center"/>
            <w:hideMark/>
          </w:tcPr>
          <w:p w:rsidR="001A59DE" w:rsidRPr="001A59DE" w:rsidRDefault="001A59DE" w:rsidP="00124B80">
            <w:pPr>
              <w:spacing w:after="0"/>
              <w:rPr>
                <w:lang w:eastAsia="en-IN"/>
              </w:rPr>
            </w:pPr>
            <w:r w:rsidRPr="001A59DE">
              <w:rPr>
                <w:lang w:eastAsia="en-IN"/>
              </w:rPr>
              <w:t>LLTP_5</w:t>
            </w:r>
          </w:p>
        </w:tc>
        <w:tc>
          <w:tcPr>
            <w:tcW w:w="0" w:type="auto"/>
            <w:shd w:val="clear" w:color="auto" w:fill="auto"/>
            <w:tcMar>
              <w:top w:w="90" w:type="dxa"/>
              <w:left w:w="195" w:type="dxa"/>
              <w:bottom w:w="90" w:type="dxa"/>
              <w:right w:w="195" w:type="dxa"/>
            </w:tcMar>
            <w:vAlign w:val="center"/>
            <w:hideMark/>
          </w:tcPr>
          <w:p w:rsidR="001A59DE" w:rsidRPr="001A59DE" w:rsidRDefault="001A59DE" w:rsidP="00124B80">
            <w:pPr>
              <w:spacing w:after="0"/>
              <w:rPr>
                <w:lang w:eastAsia="en-IN"/>
              </w:rPr>
            </w:pPr>
            <w:r w:rsidRPr="001A59DE">
              <w:rPr>
                <w:lang w:eastAsia="en-IN"/>
              </w:rPr>
              <w:t xml:space="preserve">E-mail ID should be in the perfect format </w:t>
            </w:r>
            <w:r w:rsidRPr="001A59DE">
              <w:rPr>
                <w:lang w:eastAsia="en-IN"/>
              </w:rPr>
              <w:lastRenderedPageBreak/>
              <w:t>i.e. </w:t>
            </w:r>
            <w:hyperlink r:id="rId21" w:history="1">
              <w:r w:rsidRPr="001A59DE">
                <w:rPr>
                  <w:color w:val="0000FF"/>
                  <w:u w:val="single"/>
                  <w:lang w:eastAsia="en-IN"/>
                </w:rPr>
                <w:t>group2@gmail.com</w:t>
              </w:r>
            </w:hyperlink>
          </w:p>
        </w:tc>
        <w:tc>
          <w:tcPr>
            <w:tcW w:w="0" w:type="auto"/>
            <w:shd w:val="clear" w:color="auto" w:fill="auto"/>
            <w:tcMar>
              <w:top w:w="90" w:type="dxa"/>
              <w:left w:w="195" w:type="dxa"/>
              <w:bottom w:w="90" w:type="dxa"/>
              <w:right w:w="195" w:type="dxa"/>
            </w:tcMar>
            <w:vAlign w:val="center"/>
            <w:hideMark/>
          </w:tcPr>
          <w:p w:rsidR="001A59DE" w:rsidRPr="001A59DE" w:rsidRDefault="005B5A6C" w:rsidP="00124B80">
            <w:pPr>
              <w:spacing w:after="0"/>
              <w:rPr>
                <w:lang w:eastAsia="en-IN"/>
              </w:rPr>
            </w:pPr>
            <w:hyperlink r:id="rId22" w:history="1">
              <w:r w:rsidR="001A59DE" w:rsidRPr="001A59DE">
                <w:rPr>
                  <w:color w:val="0000FF"/>
                  <w:u w:val="single"/>
                  <w:lang w:eastAsia="en-IN"/>
                </w:rPr>
                <w:t>group2@gmail.com</w:t>
              </w:r>
            </w:hyperlink>
          </w:p>
        </w:tc>
        <w:tc>
          <w:tcPr>
            <w:tcW w:w="0" w:type="auto"/>
            <w:shd w:val="clear" w:color="auto" w:fill="auto"/>
            <w:tcMar>
              <w:top w:w="90" w:type="dxa"/>
              <w:left w:w="195" w:type="dxa"/>
              <w:bottom w:w="90" w:type="dxa"/>
              <w:right w:w="195" w:type="dxa"/>
            </w:tcMar>
            <w:vAlign w:val="center"/>
            <w:hideMark/>
          </w:tcPr>
          <w:p w:rsidR="001A59DE" w:rsidRPr="001A59DE" w:rsidRDefault="001A59DE" w:rsidP="00124B80">
            <w:pPr>
              <w:spacing w:after="0"/>
              <w:rPr>
                <w:lang w:eastAsia="en-IN"/>
              </w:rPr>
            </w:pPr>
            <w:r w:rsidRPr="001A59DE">
              <w:rPr>
                <w:lang w:eastAsia="en-IN"/>
              </w:rPr>
              <w:t xml:space="preserve">Prompt message invalid </w:t>
            </w:r>
            <w:r w:rsidRPr="001A59DE">
              <w:rPr>
                <w:lang w:eastAsia="en-IN"/>
              </w:rPr>
              <w:lastRenderedPageBreak/>
              <w:t>E-mail ID</w:t>
            </w:r>
          </w:p>
        </w:tc>
        <w:tc>
          <w:tcPr>
            <w:tcW w:w="0" w:type="auto"/>
            <w:shd w:val="clear" w:color="auto" w:fill="auto"/>
            <w:tcMar>
              <w:top w:w="90" w:type="dxa"/>
              <w:left w:w="195" w:type="dxa"/>
              <w:bottom w:w="90" w:type="dxa"/>
              <w:right w:w="195" w:type="dxa"/>
            </w:tcMar>
            <w:vAlign w:val="center"/>
            <w:hideMark/>
          </w:tcPr>
          <w:p w:rsidR="001A59DE" w:rsidRPr="001A59DE" w:rsidRDefault="001A59DE" w:rsidP="00124B80">
            <w:pPr>
              <w:spacing w:after="0"/>
              <w:rPr>
                <w:lang w:eastAsia="en-IN"/>
              </w:rPr>
            </w:pPr>
            <w:r w:rsidRPr="001A59DE">
              <w:rPr>
                <w:lang w:eastAsia="en-IN"/>
              </w:rPr>
              <w:lastRenderedPageBreak/>
              <w:t>SUCCESS</w:t>
            </w:r>
          </w:p>
        </w:tc>
        <w:tc>
          <w:tcPr>
            <w:tcW w:w="0" w:type="auto"/>
            <w:shd w:val="clear" w:color="auto" w:fill="auto"/>
            <w:tcMar>
              <w:top w:w="90" w:type="dxa"/>
              <w:left w:w="195" w:type="dxa"/>
              <w:bottom w:w="90" w:type="dxa"/>
              <w:right w:w="195" w:type="dxa"/>
            </w:tcMar>
            <w:vAlign w:val="center"/>
            <w:hideMark/>
          </w:tcPr>
          <w:p w:rsidR="001A59DE" w:rsidRPr="001A59DE" w:rsidRDefault="001A59DE" w:rsidP="00124B80">
            <w:pPr>
              <w:spacing w:after="0"/>
              <w:rPr>
                <w:lang w:eastAsia="en-IN"/>
              </w:rPr>
            </w:pPr>
            <w:r w:rsidRPr="001A59DE">
              <w:rPr>
                <w:lang w:eastAsia="en-IN"/>
              </w:rPr>
              <w:t>Requirement Based</w:t>
            </w:r>
          </w:p>
        </w:tc>
      </w:tr>
    </w:tbl>
    <w:p w:rsidR="001A59DE" w:rsidRPr="001A59DE" w:rsidRDefault="001A59DE" w:rsidP="00124B80">
      <w:pPr>
        <w:spacing w:after="0"/>
      </w:pPr>
    </w:p>
    <w:p w:rsidR="00883DD0" w:rsidRPr="00E84921" w:rsidRDefault="00883DD0" w:rsidP="00124B80">
      <w:pPr>
        <w:pStyle w:val="Heading2"/>
      </w:pPr>
      <w:bookmarkStart w:id="48" w:name="_Toc96429249"/>
      <w:r w:rsidRPr="00E84921">
        <w:t>Implementation and Summary</w:t>
      </w:r>
      <w:bookmarkEnd w:id="48"/>
    </w:p>
    <w:p w:rsidR="00883DD0" w:rsidRPr="007A2D01" w:rsidRDefault="00883DD0" w:rsidP="00124B80">
      <w:pPr>
        <w:pStyle w:val="Heading3"/>
      </w:pPr>
      <w:bookmarkStart w:id="49" w:name="_Toc96429250"/>
      <w:r w:rsidRPr="007A2D01">
        <w:t>Git Link:</w:t>
      </w:r>
      <w:bookmarkEnd w:id="49"/>
    </w:p>
    <w:p w:rsidR="00883DD0" w:rsidRDefault="00883DD0" w:rsidP="00124B80">
      <w:pPr>
        <w:spacing w:after="0"/>
        <w:rPr>
          <w:rFonts w:cs="Times New Roman"/>
        </w:rPr>
      </w:pPr>
      <w:r w:rsidRPr="007A2D01">
        <w:rPr>
          <w:rFonts w:cs="Times New Roman"/>
        </w:rPr>
        <w:t xml:space="preserve">Link: </w:t>
      </w:r>
      <w:hyperlink r:id="rId23" w:history="1">
        <w:r w:rsidRPr="00FA1563">
          <w:rPr>
            <w:rStyle w:val="Hyperlink"/>
            <w:rFonts w:cs="Times New Roman"/>
          </w:rPr>
          <w:t>https://github.com/GENESIS2021Q1/Applied_SDLC-Dec_Team_2</w:t>
        </w:r>
      </w:hyperlink>
    </w:p>
    <w:p w:rsidR="002357F1" w:rsidRDefault="002357F1" w:rsidP="00124B80">
      <w:pPr>
        <w:spacing w:after="0"/>
        <w:rPr>
          <w:rFonts w:cs="Times New Roman"/>
        </w:rPr>
      </w:pPr>
      <w:r>
        <w:rPr>
          <w:rFonts w:cs="Times New Roman"/>
        </w:rPr>
        <w:t xml:space="preserve">Live Project Link: </w:t>
      </w:r>
      <w:hyperlink r:id="rId24" w:history="1">
        <w:r w:rsidRPr="00FA1563">
          <w:rPr>
            <w:rStyle w:val="Hyperlink"/>
            <w:rFonts w:cs="Times New Roman"/>
          </w:rPr>
          <w:t>https://alrichroshan.com/nft</w:t>
        </w:r>
      </w:hyperlink>
    </w:p>
    <w:p w:rsidR="00883DD0" w:rsidRDefault="00883DD0" w:rsidP="00124B80">
      <w:pPr>
        <w:pStyle w:val="Heading3"/>
      </w:pPr>
      <w:bookmarkStart w:id="50" w:name="_Toc96429251"/>
      <w:r>
        <w:t>Individual Contribution and Highlights</w:t>
      </w:r>
      <w:bookmarkEnd w:id="50"/>
    </w:p>
    <w:p w:rsidR="00883DD0" w:rsidRDefault="00883DD0" w:rsidP="00124B80">
      <w:pPr>
        <w:pStyle w:val="Heading3"/>
      </w:pPr>
      <w:bookmarkStart w:id="51" w:name="_Toc96429252"/>
      <w:r>
        <w:t>Summary</w:t>
      </w:r>
      <w:bookmarkEnd w:id="51"/>
    </w:p>
    <w:p w:rsidR="00883DD0" w:rsidRDefault="00883DD0" w:rsidP="00124B80">
      <w:pPr>
        <w:pStyle w:val="ListParagraph"/>
        <w:numPr>
          <w:ilvl w:val="0"/>
          <w:numId w:val="19"/>
        </w:numPr>
        <w:spacing w:after="0"/>
      </w:pPr>
      <w:r>
        <w:t>Designed Homepage</w:t>
      </w:r>
    </w:p>
    <w:p w:rsidR="00883DD0" w:rsidRDefault="00883DD0" w:rsidP="00124B80">
      <w:pPr>
        <w:pStyle w:val="ListParagraph"/>
        <w:numPr>
          <w:ilvl w:val="0"/>
          <w:numId w:val="19"/>
        </w:numPr>
        <w:spacing w:after="0"/>
      </w:pPr>
      <w:r>
        <w:t>Search Option</w:t>
      </w:r>
    </w:p>
    <w:p w:rsidR="00883DD0" w:rsidRDefault="00883DD0" w:rsidP="00124B80">
      <w:pPr>
        <w:pStyle w:val="ListParagraph"/>
        <w:numPr>
          <w:ilvl w:val="0"/>
          <w:numId w:val="19"/>
        </w:numPr>
        <w:spacing w:after="0"/>
      </w:pPr>
      <w:r>
        <w:t>Header</w:t>
      </w:r>
    </w:p>
    <w:p w:rsidR="00883DD0" w:rsidRDefault="00883DD0" w:rsidP="00124B80">
      <w:pPr>
        <w:pStyle w:val="ListParagraph"/>
        <w:numPr>
          <w:ilvl w:val="0"/>
          <w:numId w:val="19"/>
        </w:numPr>
        <w:spacing w:after="0"/>
      </w:pPr>
      <w:r>
        <w:t>Footer</w:t>
      </w:r>
    </w:p>
    <w:p w:rsidR="00883DD0" w:rsidRDefault="00883DD0" w:rsidP="00124B80">
      <w:pPr>
        <w:pStyle w:val="ListParagraph"/>
        <w:numPr>
          <w:ilvl w:val="0"/>
          <w:numId w:val="19"/>
        </w:numPr>
        <w:spacing w:after="0"/>
      </w:pPr>
      <w:r>
        <w:t>Integrating All Pages Together</w:t>
      </w:r>
    </w:p>
    <w:p w:rsidR="00883DD0" w:rsidRPr="007545AC" w:rsidRDefault="002357F1" w:rsidP="00124B80">
      <w:pPr>
        <w:spacing w:after="0"/>
        <w:rPr>
          <w:b/>
        </w:rPr>
      </w:pPr>
      <w:r w:rsidRPr="007545AC">
        <w:rPr>
          <w:b/>
        </w:rPr>
        <w:t>Role in Project Team</w:t>
      </w:r>
    </w:p>
    <w:p w:rsidR="002357F1" w:rsidRDefault="002357F1" w:rsidP="00124B80">
      <w:pPr>
        <w:pStyle w:val="ListParagraph"/>
        <w:numPr>
          <w:ilvl w:val="0"/>
          <w:numId w:val="20"/>
        </w:numPr>
        <w:spacing w:after="0"/>
      </w:pPr>
      <w:r>
        <w:t>Designer: Designed Webpages Using HTML, CSS, JavaScript</w:t>
      </w:r>
    </w:p>
    <w:p w:rsidR="002357F1" w:rsidRDefault="002357F1" w:rsidP="00124B80">
      <w:pPr>
        <w:pStyle w:val="ListParagraph"/>
        <w:numPr>
          <w:ilvl w:val="0"/>
          <w:numId w:val="20"/>
        </w:numPr>
        <w:spacing w:after="0"/>
      </w:pPr>
      <w:r>
        <w:t>Integrator: Integrated All the Pages Together</w:t>
      </w:r>
    </w:p>
    <w:p w:rsidR="002357F1" w:rsidRDefault="002357F1" w:rsidP="00124B80">
      <w:pPr>
        <w:pStyle w:val="ListParagraph"/>
        <w:numPr>
          <w:ilvl w:val="0"/>
          <w:numId w:val="20"/>
        </w:numPr>
        <w:spacing w:after="0"/>
      </w:pPr>
      <w:r>
        <w:t xml:space="preserve">Tester: Testing the Webpage Performance and Bugs </w:t>
      </w:r>
    </w:p>
    <w:p w:rsidR="00DE6337" w:rsidRDefault="00DE6337" w:rsidP="00DE6337">
      <w:pPr>
        <w:spacing w:after="0"/>
      </w:pPr>
    </w:p>
    <w:p w:rsidR="00DE6337" w:rsidRDefault="00DE6337" w:rsidP="00DE6337">
      <w:pPr>
        <w:spacing w:after="0"/>
      </w:pPr>
    </w:p>
    <w:p w:rsidR="00DE6337" w:rsidRDefault="00DE6337" w:rsidP="00DE6337">
      <w:pPr>
        <w:spacing w:after="0"/>
      </w:pPr>
    </w:p>
    <w:p w:rsidR="00DE6337" w:rsidRDefault="00DE6337" w:rsidP="00DE6337">
      <w:pPr>
        <w:spacing w:after="0"/>
      </w:pPr>
    </w:p>
    <w:p w:rsidR="00DE6337" w:rsidRDefault="00DE6337" w:rsidP="00DE6337">
      <w:pPr>
        <w:spacing w:after="0"/>
      </w:pPr>
    </w:p>
    <w:p w:rsidR="00DE6337" w:rsidRDefault="00DE6337" w:rsidP="00DE6337">
      <w:pPr>
        <w:spacing w:after="0"/>
      </w:pPr>
    </w:p>
    <w:p w:rsidR="00DE6337" w:rsidRDefault="00DE6337" w:rsidP="00DE6337">
      <w:pPr>
        <w:spacing w:after="0"/>
      </w:pPr>
    </w:p>
    <w:p w:rsidR="00DE6337" w:rsidRDefault="00DE6337" w:rsidP="00DE6337">
      <w:pPr>
        <w:spacing w:after="0"/>
      </w:pPr>
    </w:p>
    <w:p w:rsidR="00DE6337" w:rsidRDefault="00DE6337" w:rsidP="00DE6337">
      <w:pPr>
        <w:spacing w:after="0"/>
      </w:pPr>
    </w:p>
    <w:p w:rsidR="00DE6337" w:rsidRDefault="00DE6337" w:rsidP="00DE6337">
      <w:pPr>
        <w:spacing w:after="0"/>
      </w:pPr>
    </w:p>
    <w:p w:rsidR="00DE6337" w:rsidRDefault="00DE6337" w:rsidP="00DE6337">
      <w:pPr>
        <w:spacing w:after="0"/>
      </w:pPr>
    </w:p>
    <w:p w:rsidR="00DE6337" w:rsidRDefault="00DE6337" w:rsidP="00DE6337">
      <w:pPr>
        <w:spacing w:after="0"/>
      </w:pPr>
    </w:p>
    <w:p w:rsidR="00DE6337" w:rsidRDefault="00DE6337" w:rsidP="00DE6337">
      <w:pPr>
        <w:spacing w:after="0"/>
      </w:pPr>
    </w:p>
    <w:p w:rsidR="00DE6337" w:rsidRDefault="00DE6337" w:rsidP="00DE6337">
      <w:pPr>
        <w:spacing w:after="0"/>
      </w:pPr>
    </w:p>
    <w:p w:rsidR="00DE6337" w:rsidRDefault="00DE6337" w:rsidP="00DE6337">
      <w:pPr>
        <w:spacing w:after="0"/>
      </w:pPr>
    </w:p>
    <w:p w:rsidR="00DE6337" w:rsidRDefault="00DE6337" w:rsidP="00DE6337">
      <w:pPr>
        <w:spacing w:after="0"/>
      </w:pPr>
    </w:p>
    <w:p w:rsidR="00DE6337" w:rsidRDefault="00DE6337" w:rsidP="00DE6337">
      <w:pPr>
        <w:spacing w:after="0"/>
      </w:pPr>
    </w:p>
    <w:p w:rsidR="00DE6337" w:rsidRDefault="00DE6337" w:rsidP="00DE6337">
      <w:pPr>
        <w:spacing w:after="0"/>
      </w:pPr>
    </w:p>
    <w:p w:rsidR="00DE6337" w:rsidRDefault="00DE6337" w:rsidP="00DE6337">
      <w:pPr>
        <w:spacing w:after="0"/>
      </w:pPr>
    </w:p>
    <w:p w:rsidR="00DE6337" w:rsidRDefault="00DE6337" w:rsidP="00DE6337">
      <w:pPr>
        <w:spacing w:after="0"/>
      </w:pPr>
    </w:p>
    <w:p w:rsidR="00DE6337" w:rsidRDefault="00DE6337" w:rsidP="00DE6337">
      <w:pPr>
        <w:spacing w:after="0"/>
      </w:pPr>
    </w:p>
    <w:p w:rsidR="00DE6337" w:rsidRDefault="00DE6337" w:rsidP="00DE6337">
      <w:pPr>
        <w:spacing w:after="0"/>
      </w:pPr>
    </w:p>
    <w:p w:rsidR="00DE6337" w:rsidRDefault="00DE6337" w:rsidP="00DE6337">
      <w:pPr>
        <w:spacing w:after="0"/>
      </w:pPr>
    </w:p>
    <w:p w:rsidR="00DE6337" w:rsidRDefault="00DE6337" w:rsidP="00DE6337">
      <w:pPr>
        <w:spacing w:after="0"/>
      </w:pPr>
    </w:p>
    <w:p w:rsidR="002357F1" w:rsidRDefault="004407DE" w:rsidP="00124B80">
      <w:pPr>
        <w:pStyle w:val="Heading1"/>
        <w:spacing w:after="0"/>
      </w:pPr>
      <w:bookmarkStart w:id="52" w:name="_Toc96429253"/>
      <w:proofErr w:type="spellStart"/>
      <w:r>
        <w:lastRenderedPageBreak/>
        <w:t>Miniproject</w:t>
      </w:r>
      <w:proofErr w:type="spellEnd"/>
      <w:r>
        <w:t xml:space="preserve"> 4 – Attendance Automation</w:t>
      </w:r>
      <w:r w:rsidR="00DE6337">
        <w:t xml:space="preserve"> </w:t>
      </w:r>
      <w:r w:rsidR="00093C1A">
        <w:t>[Team]</w:t>
      </w:r>
      <w:bookmarkEnd w:id="52"/>
    </w:p>
    <w:p w:rsidR="004407DE" w:rsidRDefault="004407DE" w:rsidP="00124B80">
      <w:pPr>
        <w:spacing w:after="0"/>
      </w:pPr>
    </w:p>
    <w:p w:rsidR="004407DE" w:rsidRPr="004407DE" w:rsidRDefault="004407DE" w:rsidP="00124B80">
      <w:pPr>
        <w:pStyle w:val="Heading2"/>
      </w:pPr>
      <w:bookmarkStart w:id="53" w:name="_Toc96429254"/>
      <w:r>
        <w:t>Modules</w:t>
      </w:r>
      <w:bookmarkEnd w:id="53"/>
    </w:p>
    <w:p w:rsidR="004407DE" w:rsidRDefault="004407DE" w:rsidP="00124B80">
      <w:pPr>
        <w:pStyle w:val="ListParagraph"/>
        <w:numPr>
          <w:ilvl w:val="0"/>
          <w:numId w:val="21"/>
        </w:numPr>
        <w:spacing w:after="0"/>
      </w:pPr>
      <w:r>
        <w:t>Python</w:t>
      </w:r>
    </w:p>
    <w:p w:rsidR="004407DE" w:rsidRDefault="004407DE" w:rsidP="00124B80">
      <w:pPr>
        <w:pStyle w:val="ListParagraph"/>
        <w:numPr>
          <w:ilvl w:val="0"/>
          <w:numId w:val="21"/>
        </w:numPr>
        <w:spacing w:after="0"/>
      </w:pPr>
      <w:r>
        <w:t>Git</w:t>
      </w:r>
    </w:p>
    <w:p w:rsidR="00DE6337" w:rsidRDefault="00DE6337" w:rsidP="00DE6337">
      <w:pPr>
        <w:spacing w:after="0"/>
      </w:pPr>
    </w:p>
    <w:p w:rsidR="004407DE" w:rsidRDefault="004407DE" w:rsidP="009526D1">
      <w:pPr>
        <w:pStyle w:val="Heading2"/>
      </w:pPr>
      <w:bookmarkStart w:id="54" w:name="_Toc96429255"/>
      <w:r>
        <w:t>Requirements</w:t>
      </w:r>
      <w:bookmarkEnd w:id="54"/>
    </w:p>
    <w:p w:rsidR="004407DE" w:rsidRDefault="004407DE" w:rsidP="00124B80">
      <w:pPr>
        <w:pStyle w:val="Heading3"/>
      </w:pPr>
      <w:bookmarkStart w:id="55" w:name="_Toc96429256"/>
      <w:r w:rsidRPr="004407DE">
        <w:t>High Level Requirements</w:t>
      </w:r>
      <w:bookmarkEnd w:id="5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230"/>
        <w:gridCol w:w="2510"/>
        <w:gridCol w:w="2077"/>
      </w:tblGrid>
      <w:tr w:rsidR="004407DE" w:rsidRPr="004407DE" w:rsidTr="004407DE">
        <w:trPr>
          <w:tblHeader/>
        </w:trPr>
        <w:tc>
          <w:tcPr>
            <w:tcW w:w="0" w:type="auto"/>
            <w:shd w:val="clear" w:color="auto" w:fill="auto"/>
            <w:tcMar>
              <w:top w:w="90" w:type="dxa"/>
              <w:left w:w="195" w:type="dxa"/>
              <w:bottom w:w="90" w:type="dxa"/>
              <w:right w:w="195" w:type="dxa"/>
            </w:tcMar>
            <w:vAlign w:val="center"/>
            <w:hideMark/>
          </w:tcPr>
          <w:p w:rsidR="004407DE" w:rsidRPr="00DE6337" w:rsidRDefault="004407DE" w:rsidP="00124B80">
            <w:pPr>
              <w:spacing w:after="0"/>
              <w:rPr>
                <w:b/>
                <w:lang w:eastAsia="en-IN"/>
              </w:rPr>
            </w:pPr>
            <w:r w:rsidRPr="00DE6337">
              <w:rPr>
                <w:b/>
                <w:lang w:eastAsia="en-IN"/>
              </w:rPr>
              <w:t>ID</w:t>
            </w:r>
          </w:p>
        </w:tc>
        <w:tc>
          <w:tcPr>
            <w:tcW w:w="0" w:type="auto"/>
            <w:shd w:val="clear" w:color="auto" w:fill="auto"/>
            <w:tcMar>
              <w:top w:w="90" w:type="dxa"/>
              <w:left w:w="195" w:type="dxa"/>
              <w:bottom w:w="90" w:type="dxa"/>
              <w:right w:w="195" w:type="dxa"/>
            </w:tcMar>
            <w:vAlign w:val="center"/>
            <w:hideMark/>
          </w:tcPr>
          <w:p w:rsidR="004407DE" w:rsidRPr="00DE6337" w:rsidRDefault="004407DE" w:rsidP="00124B80">
            <w:pPr>
              <w:spacing w:after="0"/>
              <w:rPr>
                <w:b/>
                <w:lang w:eastAsia="en-IN"/>
              </w:rPr>
            </w:pPr>
            <w:r w:rsidRPr="00DE6337">
              <w:rPr>
                <w:b/>
                <w:lang w:eastAsia="en-IN"/>
              </w:rPr>
              <w:t>Feature</w:t>
            </w:r>
          </w:p>
        </w:tc>
        <w:tc>
          <w:tcPr>
            <w:tcW w:w="0" w:type="auto"/>
            <w:shd w:val="clear" w:color="auto" w:fill="auto"/>
            <w:tcMar>
              <w:top w:w="90" w:type="dxa"/>
              <w:left w:w="195" w:type="dxa"/>
              <w:bottom w:w="90" w:type="dxa"/>
              <w:right w:w="195" w:type="dxa"/>
            </w:tcMar>
            <w:vAlign w:val="center"/>
            <w:hideMark/>
          </w:tcPr>
          <w:p w:rsidR="004407DE" w:rsidRPr="00DE6337" w:rsidRDefault="004407DE" w:rsidP="00124B80">
            <w:pPr>
              <w:spacing w:after="0"/>
              <w:rPr>
                <w:b/>
                <w:lang w:eastAsia="en-IN"/>
              </w:rPr>
            </w:pPr>
            <w:r w:rsidRPr="00DE6337">
              <w:rPr>
                <w:b/>
                <w:lang w:eastAsia="en-IN"/>
              </w:rPr>
              <w:t>Status</w:t>
            </w:r>
          </w:p>
        </w:tc>
      </w:tr>
      <w:tr w:rsidR="004407DE" w:rsidRPr="004407DE" w:rsidTr="004407DE">
        <w:tc>
          <w:tcPr>
            <w:tcW w:w="0" w:type="auto"/>
            <w:shd w:val="clear" w:color="auto" w:fill="auto"/>
            <w:tcMar>
              <w:top w:w="90" w:type="dxa"/>
              <w:left w:w="195" w:type="dxa"/>
              <w:bottom w:w="90" w:type="dxa"/>
              <w:right w:w="195" w:type="dxa"/>
            </w:tcMar>
            <w:vAlign w:val="center"/>
            <w:hideMark/>
          </w:tcPr>
          <w:p w:rsidR="004407DE" w:rsidRPr="004407DE" w:rsidRDefault="004407DE" w:rsidP="00124B80">
            <w:pPr>
              <w:spacing w:after="0"/>
              <w:rPr>
                <w:lang w:eastAsia="en-IN"/>
              </w:rPr>
            </w:pPr>
            <w:r w:rsidRPr="004407DE">
              <w:rPr>
                <w:lang w:eastAsia="en-IN"/>
              </w:rPr>
              <w:t>HLR_01</w:t>
            </w:r>
          </w:p>
        </w:tc>
        <w:tc>
          <w:tcPr>
            <w:tcW w:w="0" w:type="auto"/>
            <w:shd w:val="clear" w:color="auto" w:fill="auto"/>
            <w:tcMar>
              <w:top w:w="90" w:type="dxa"/>
              <w:left w:w="195" w:type="dxa"/>
              <w:bottom w:w="90" w:type="dxa"/>
              <w:right w:w="195" w:type="dxa"/>
            </w:tcMar>
            <w:vAlign w:val="center"/>
            <w:hideMark/>
          </w:tcPr>
          <w:p w:rsidR="004407DE" w:rsidRPr="004407DE" w:rsidRDefault="004407DE" w:rsidP="00124B80">
            <w:pPr>
              <w:spacing w:after="0"/>
              <w:rPr>
                <w:lang w:eastAsia="en-IN"/>
              </w:rPr>
            </w:pPr>
            <w:r w:rsidRPr="004407DE">
              <w:rPr>
                <w:lang w:eastAsia="en-IN"/>
              </w:rPr>
              <w:t>GUI</w:t>
            </w:r>
          </w:p>
        </w:tc>
        <w:tc>
          <w:tcPr>
            <w:tcW w:w="0" w:type="auto"/>
            <w:shd w:val="clear" w:color="auto" w:fill="auto"/>
            <w:tcMar>
              <w:top w:w="90" w:type="dxa"/>
              <w:left w:w="195" w:type="dxa"/>
              <w:bottom w:w="90" w:type="dxa"/>
              <w:right w:w="195" w:type="dxa"/>
            </w:tcMar>
            <w:vAlign w:val="center"/>
            <w:hideMark/>
          </w:tcPr>
          <w:p w:rsidR="004407DE" w:rsidRPr="004407DE" w:rsidRDefault="004407DE" w:rsidP="00124B80">
            <w:pPr>
              <w:spacing w:after="0"/>
              <w:rPr>
                <w:lang w:eastAsia="en-IN"/>
              </w:rPr>
            </w:pPr>
            <w:r w:rsidRPr="004407DE">
              <w:rPr>
                <w:lang w:eastAsia="en-IN"/>
              </w:rPr>
              <w:t>Not Implemented</w:t>
            </w:r>
          </w:p>
        </w:tc>
      </w:tr>
      <w:tr w:rsidR="004407DE" w:rsidRPr="004407DE" w:rsidTr="004407DE">
        <w:tc>
          <w:tcPr>
            <w:tcW w:w="0" w:type="auto"/>
            <w:shd w:val="clear" w:color="auto" w:fill="auto"/>
            <w:tcMar>
              <w:top w:w="90" w:type="dxa"/>
              <w:left w:w="195" w:type="dxa"/>
              <w:bottom w:w="90" w:type="dxa"/>
              <w:right w:w="195" w:type="dxa"/>
            </w:tcMar>
            <w:vAlign w:val="center"/>
            <w:hideMark/>
          </w:tcPr>
          <w:p w:rsidR="004407DE" w:rsidRPr="004407DE" w:rsidRDefault="004407DE" w:rsidP="00124B80">
            <w:pPr>
              <w:spacing w:after="0"/>
              <w:rPr>
                <w:lang w:eastAsia="en-IN"/>
              </w:rPr>
            </w:pPr>
            <w:r w:rsidRPr="004407DE">
              <w:rPr>
                <w:lang w:eastAsia="en-IN"/>
              </w:rPr>
              <w:t>HLR_02</w:t>
            </w:r>
          </w:p>
        </w:tc>
        <w:tc>
          <w:tcPr>
            <w:tcW w:w="0" w:type="auto"/>
            <w:shd w:val="clear" w:color="auto" w:fill="auto"/>
            <w:tcMar>
              <w:top w:w="90" w:type="dxa"/>
              <w:left w:w="195" w:type="dxa"/>
              <w:bottom w:w="90" w:type="dxa"/>
              <w:right w:w="195" w:type="dxa"/>
            </w:tcMar>
            <w:vAlign w:val="center"/>
            <w:hideMark/>
          </w:tcPr>
          <w:p w:rsidR="004407DE" w:rsidRPr="004407DE" w:rsidRDefault="004407DE" w:rsidP="00124B80">
            <w:pPr>
              <w:spacing w:after="0"/>
              <w:rPr>
                <w:lang w:eastAsia="en-IN"/>
              </w:rPr>
            </w:pPr>
            <w:r w:rsidRPr="004407DE">
              <w:rPr>
                <w:lang w:eastAsia="en-IN"/>
              </w:rPr>
              <w:t>Attendance Status</w:t>
            </w:r>
          </w:p>
        </w:tc>
        <w:tc>
          <w:tcPr>
            <w:tcW w:w="0" w:type="auto"/>
            <w:shd w:val="clear" w:color="auto" w:fill="auto"/>
            <w:tcMar>
              <w:top w:w="90" w:type="dxa"/>
              <w:left w:w="195" w:type="dxa"/>
              <w:bottom w:w="90" w:type="dxa"/>
              <w:right w:w="195" w:type="dxa"/>
            </w:tcMar>
            <w:vAlign w:val="center"/>
            <w:hideMark/>
          </w:tcPr>
          <w:p w:rsidR="004407DE" w:rsidRPr="004407DE" w:rsidRDefault="004407DE" w:rsidP="00124B80">
            <w:pPr>
              <w:spacing w:after="0"/>
              <w:rPr>
                <w:lang w:eastAsia="en-IN"/>
              </w:rPr>
            </w:pPr>
            <w:r w:rsidRPr="004407DE">
              <w:rPr>
                <w:lang w:eastAsia="en-IN"/>
              </w:rPr>
              <w:t>Implemented</w:t>
            </w:r>
          </w:p>
        </w:tc>
      </w:tr>
      <w:tr w:rsidR="004407DE" w:rsidRPr="004407DE" w:rsidTr="004407DE">
        <w:tc>
          <w:tcPr>
            <w:tcW w:w="0" w:type="auto"/>
            <w:shd w:val="clear" w:color="auto" w:fill="auto"/>
            <w:tcMar>
              <w:top w:w="90" w:type="dxa"/>
              <w:left w:w="195" w:type="dxa"/>
              <w:bottom w:w="90" w:type="dxa"/>
              <w:right w:w="195" w:type="dxa"/>
            </w:tcMar>
            <w:vAlign w:val="center"/>
            <w:hideMark/>
          </w:tcPr>
          <w:p w:rsidR="004407DE" w:rsidRPr="004407DE" w:rsidRDefault="004407DE" w:rsidP="00124B80">
            <w:pPr>
              <w:spacing w:after="0"/>
              <w:rPr>
                <w:lang w:eastAsia="en-IN"/>
              </w:rPr>
            </w:pPr>
            <w:r w:rsidRPr="004407DE">
              <w:rPr>
                <w:lang w:eastAsia="en-IN"/>
              </w:rPr>
              <w:t>HLR_03</w:t>
            </w:r>
          </w:p>
        </w:tc>
        <w:tc>
          <w:tcPr>
            <w:tcW w:w="0" w:type="auto"/>
            <w:shd w:val="clear" w:color="auto" w:fill="auto"/>
            <w:tcMar>
              <w:top w:w="90" w:type="dxa"/>
              <w:left w:w="195" w:type="dxa"/>
              <w:bottom w:w="90" w:type="dxa"/>
              <w:right w:w="195" w:type="dxa"/>
            </w:tcMar>
            <w:vAlign w:val="center"/>
            <w:hideMark/>
          </w:tcPr>
          <w:p w:rsidR="004407DE" w:rsidRPr="004407DE" w:rsidRDefault="004407DE" w:rsidP="00124B80">
            <w:pPr>
              <w:spacing w:after="0"/>
              <w:rPr>
                <w:lang w:eastAsia="en-IN"/>
              </w:rPr>
            </w:pPr>
            <w:r w:rsidRPr="004407DE">
              <w:rPr>
                <w:lang w:eastAsia="en-IN"/>
              </w:rPr>
              <w:t>User Details</w:t>
            </w:r>
          </w:p>
        </w:tc>
        <w:tc>
          <w:tcPr>
            <w:tcW w:w="0" w:type="auto"/>
            <w:shd w:val="clear" w:color="auto" w:fill="auto"/>
            <w:tcMar>
              <w:top w:w="90" w:type="dxa"/>
              <w:left w:w="195" w:type="dxa"/>
              <w:bottom w:w="90" w:type="dxa"/>
              <w:right w:w="195" w:type="dxa"/>
            </w:tcMar>
            <w:vAlign w:val="center"/>
            <w:hideMark/>
          </w:tcPr>
          <w:p w:rsidR="004407DE" w:rsidRPr="004407DE" w:rsidRDefault="004407DE" w:rsidP="00124B80">
            <w:pPr>
              <w:spacing w:after="0"/>
              <w:rPr>
                <w:lang w:eastAsia="en-IN"/>
              </w:rPr>
            </w:pPr>
            <w:r w:rsidRPr="004407DE">
              <w:rPr>
                <w:lang w:eastAsia="en-IN"/>
              </w:rPr>
              <w:t>Implemented</w:t>
            </w:r>
          </w:p>
        </w:tc>
      </w:tr>
      <w:tr w:rsidR="004407DE" w:rsidRPr="004407DE" w:rsidTr="004407DE">
        <w:tc>
          <w:tcPr>
            <w:tcW w:w="0" w:type="auto"/>
            <w:shd w:val="clear" w:color="auto" w:fill="auto"/>
            <w:tcMar>
              <w:top w:w="90" w:type="dxa"/>
              <w:left w:w="195" w:type="dxa"/>
              <w:bottom w:w="90" w:type="dxa"/>
              <w:right w:w="195" w:type="dxa"/>
            </w:tcMar>
            <w:vAlign w:val="center"/>
            <w:hideMark/>
          </w:tcPr>
          <w:p w:rsidR="004407DE" w:rsidRPr="004407DE" w:rsidRDefault="004407DE" w:rsidP="00124B80">
            <w:pPr>
              <w:spacing w:after="0"/>
              <w:rPr>
                <w:lang w:eastAsia="en-IN"/>
              </w:rPr>
            </w:pPr>
            <w:r w:rsidRPr="004407DE">
              <w:rPr>
                <w:lang w:eastAsia="en-IN"/>
              </w:rPr>
              <w:t>HLR_04</w:t>
            </w:r>
          </w:p>
        </w:tc>
        <w:tc>
          <w:tcPr>
            <w:tcW w:w="0" w:type="auto"/>
            <w:shd w:val="clear" w:color="auto" w:fill="auto"/>
            <w:tcMar>
              <w:top w:w="90" w:type="dxa"/>
              <w:left w:w="195" w:type="dxa"/>
              <w:bottom w:w="90" w:type="dxa"/>
              <w:right w:w="195" w:type="dxa"/>
            </w:tcMar>
            <w:vAlign w:val="center"/>
            <w:hideMark/>
          </w:tcPr>
          <w:p w:rsidR="004407DE" w:rsidRPr="004407DE" w:rsidRDefault="004407DE" w:rsidP="00124B80">
            <w:pPr>
              <w:spacing w:after="0"/>
              <w:rPr>
                <w:lang w:eastAsia="en-IN"/>
              </w:rPr>
            </w:pPr>
            <w:r w:rsidRPr="004407DE">
              <w:rPr>
                <w:lang w:eastAsia="en-IN"/>
              </w:rPr>
              <w:t>User load sheet</w:t>
            </w:r>
          </w:p>
        </w:tc>
        <w:tc>
          <w:tcPr>
            <w:tcW w:w="0" w:type="auto"/>
            <w:shd w:val="clear" w:color="auto" w:fill="auto"/>
            <w:tcMar>
              <w:top w:w="90" w:type="dxa"/>
              <w:left w:w="195" w:type="dxa"/>
              <w:bottom w:w="90" w:type="dxa"/>
              <w:right w:w="195" w:type="dxa"/>
            </w:tcMar>
            <w:vAlign w:val="center"/>
            <w:hideMark/>
          </w:tcPr>
          <w:p w:rsidR="004407DE" w:rsidRPr="004407DE" w:rsidRDefault="004407DE" w:rsidP="00124B80">
            <w:pPr>
              <w:spacing w:after="0"/>
              <w:rPr>
                <w:lang w:eastAsia="en-IN"/>
              </w:rPr>
            </w:pPr>
            <w:r w:rsidRPr="004407DE">
              <w:rPr>
                <w:lang w:eastAsia="en-IN"/>
              </w:rPr>
              <w:t>Implemented</w:t>
            </w:r>
          </w:p>
        </w:tc>
      </w:tr>
      <w:tr w:rsidR="004407DE" w:rsidRPr="004407DE" w:rsidTr="004407DE">
        <w:tc>
          <w:tcPr>
            <w:tcW w:w="0" w:type="auto"/>
            <w:shd w:val="clear" w:color="auto" w:fill="auto"/>
            <w:tcMar>
              <w:top w:w="90" w:type="dxa"/>
              <w:left w:w="195" w:type="dxa"/>
              <w:bottom w:w="90" w:type="dxa"/>
              <w:right w:w="195" w:type="dxa"/>
            </w:tcMar>
            <w:vAlign w:val="center"/>
            <w:hideMark/>
          </w:tcPr>
          <w:p w:rsidR="004407DE" w:rsidRPr="004407DE" w:rsidRDefault="004407DE" w:rsidP="00124B80">
            <w:pPr>
              <w:spacing w:after="0"/>
              <w:rPr>
                <w:lang w:eastAsia="en-IN"/>
              </w:rPr>
            </w:pPr>
            <w:r w:rsidRPr="004407DE">
              <w:rPr>
                <w:lang w:eastAsia="en-IN"/>
              </w:rPr>
              <w:t>HLR_05</w:t>
            </w:r>
          </w:p>
        </w:tc>
        <w:tc>
          <w:tcPr>
            <w:tcW w:w="0" w:type="auto"/>
            <w:shd w:val="clear" w:color="auto" w:fill="auto"/>
            <w:tcMar>
              <w:top w:w="90" w:type="dxa"/>
              <w:left w:w="195" w:type="dxa"/>
              <w:bottom w:w="90" w:type="dxa"/>
              <w:right w:w="195" w:type="dxa"/>
            </w:tcMar>
            <w:vAlign w:val="center"/>
            <w:hideMark/>
          </w:tcPr>
          <w:p w:rsidR="004407DE" w:rsidRPr="004407DE" w:rsidRDefault="004407DE" w:rsidP="00124B80">
            <w:pPr>
              <w:spacing w:after="0"/>
              <w:rPr>
                <w:lang w:eastAsia="en-IN"/>
              </w:rPr>
            </w:pPr>
            <w:r w:rsidRPr="004407DE">
              <w:rPr>
                <w:lang w:eastAsia="en-IN"/>
              </w:rPr>
              <w:t>Output file generation</w:t>
            </w:r>
          </w:p>
        </w:tc>
        <w:tc>
          <w:tcPr>
            <w:tcW w:w="0" w:type="auto"/>
            <w:shd w:val="clear" w:color="auto" w:fill="auto"/>
            <w:tcMar>
              <w:top w:w="90" w:type="dxa"/>
              <w:left w:w="195" w:type="dxa"/>
              <w:bottom w:w="90" w:type="dxa"/>
              <w:right w:w="195" w:type="dxa"/>
            </w:tcMar>
            <w:vAlign w:val="center"/>
            <w:hideMark/>
          </w:tcPr>
          <w:p w:rsidR="004407DE" w:rsidRPr="004407DE" w:rsidRDefault="004407DE" w:rsidP="00124B80">
            <w:pPr>
              <w:spacing w:after="0"/>
              <w:rPr>
                <w:lang w:eastAsia="en-IN"/>
              </w:rPr>
            </w:pPr>
            <w:r w:rsidRPr="004407DE">
              <w:rPr>
                <w:lang w:eastAsia="en-IN"/>
              </w:rPr>
              <w:t>Implemented</w:t>
            </w:r>
          </w:p>
        </w:tc>
      </w:tr>
    </w:tbl>
    <w:p w:rsidR="004407DE" w:rsidRDefault="004407DE" w:rsidP="00124B80">
      <w:pPr>
        <w:spacing w:after="0"/>
      </w:pPr>
    </w:p>
    <w:p w:rsidR="004407DE" w:rsidRDefault="004407DE" w:rsidP="00124B80">
      <w:pPr>
        <w:pStyle w:val="Heading3"/>
      </w:pPr>
      <w:bookmarkStart w:id="56" w:name="_Toc96429257"/>
      <w:r w:rsidRPr="004407DE">
        <w:t>Low Level Requirements</w:t>
      </w:r>
      <w:bookmarkEnd w:id="5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204"/>
        <w:gridCol w:w="4314"/>
        <w:gridCol w:w="1593"/>
        <w:gridCol w:w="1905"/>
      </w:tblGrid>
      <w:tr w:rsidR="004407DE" w:rsidRPr="004407DE" w:rsidTr="004407DE">
        <w:trPr>
          <w:tblHeader/>
        </w:trPr>
        <w:tc>
          <w:tcPr>
            <w:tcW w:w="0" w:type="auto"/>
            <w:shd w:val="clear" w:color="auto" w:fill="auto"/>
            <w:tcMar>
              <w:top w:w="90" w:type="dxa"/>
              <w:left w:w="195" w:type="dxa"/>
              <w:bottom w:w="90" w:type="dxa"/>
              <w:right w:w="195" w:type="dxa"/>
            </w:tcMar>
            <w:vAlign w:val="center"/>
            <w:hideMark/>
          </w:tcPr>
          <w:p w:rsidR="004407DE" w:rsidRPr="00DE6337" w:rsidRDefault="004407DE" w:rsidP="00124B80">
            <w:pPr>
              <w:spacing w:after="0"/>
              <w:rPr>
                <w:b/>
                <w:lang w:eastAsia="en-IN"/>
              </w:rPr>
            </w:pPr>
            <w:r w:rsidRPr="00DE6337">
              <w:rPr>
                <w:b/>
                <w:lang w:eastAsia="en-IN"/>
              </w:rPr>
              <w:t>ID</w:t>
            </w:r>
          </w:p>
        </w:tc>
        <w:tc>
          <w:tcPr>
            <w:tcW w:w="0" w:type="auto"/>
            <w:shd w:val="clear" w:color="auto" w:fill="auto"/>
            <w:tcMar>
              <w:top w:w="90" w:type="dxa"/>
              <w:left w:w="195" w:type="dxa"/>
              <w:bottom w:w="90" w:type="dxa"/>
              <w:right w:w="195" w:type="dxa"/>
            </w:tcMar>
            <w:vAlign w:val="center"/>
            <w:hideMark/>
          </w:tcPr>
          <w:p w:rsidR="004407DE" w:rsidRPr="00DE6337" w:rsidRDefault="004407DE" w:rsidP="00124B80">
            <w:pPr>
              <w:spacing w:after="0"/>
              <w:rPr>
                <w:b/>
                <w:lang w:eastAsia="en-IN"/>
              </w:rPr>
            </w:pPr>
            <w:r w:rsidRPr="00DE6337">
              <w:rPr>
                <w:b/>
                <w:lang w:eastAsia="en-IN"/>
              </w:rPr>
              <w:t>Feature</w:t>
            </w:r>
          </w:p>
        </w:tc>
        <w:tc>
          <w:tcPr>
            <w:tcW w:w="0" w:type="auto"/>
            <w:shd w:val="clear" w:color="auto" w:fill="auto"/>
            <w:tcMar>
              <w:top w:w="90" w:type="dxa"/>
              <w:left w:w="195" w:type="dxa"/>
              <w:bottom w:w="90" w:type="dxa"/>
              <w:right w:w="195" w:type="dxa"/>
            </w:tcMar>
            <w:vAlign w:val="center"/>
            <w:hideMark/>
          </w:tcPr>
          <w:p w:rsidR="004407DE" w:rsidRPr="00DE6337" w:rsidRDefault="004407DE" w:rsidP="00124B80">
            <w:pPr>
              <w:spacing w:after="0"/>
              <w:rPr>
                <w:b/>
                <w:lang w:eastAsia="en-IN"/>
              </w:rPr>
            </w:pPr>
            <w:r w:rsidRPr="00DE6337">
              <w:rPr>
                <w:b/>
                <w:lang w:eastAsia="en-IN"/>
              </w:rPr>
              <w:t>High Level ID</w:t>
            </w:r>
          </w:p>
        </w:tc>
        <w:tc>
          <w:tcPr>
            <w:tcW w:w="0" w:type="auto"/>
            <w:shd w:val="clear" w:color="auto" w:fill="auto"/>
            <w:tcMar>
              <w:top w:w="90" w:type="dxa"/>
              <w:left w:w="195" w:type="dxa"/>
              <w:bottom w:w="90" w:type="dxa"/>
              <w:right w:w="195" w:type="dxa"/>
            </w:tcMar>
            <w:vAlign w:val="center"/>
            <w:hideMark/>
          </w:tcPr>
          <w:p w:rsidR="004407DE" w:rsidRPr="00DE6337" w:rsidRDefault="004407DE" w:rsidP="00124B80">
            <w:pPr>
              <w:spacing w:after="0"/>
              <w:rPr>
                <w:b/>
                <w:lang w:eastAsia="en-IN"/>
              </w:rPr>
            </w:pPr>
            <w:r w:rsidRPr="00DE6337">
              <w:rPr>
                <w:b/>
                <w:lang w:eastAsia="en-IN"/>
              </w:rPr>
              <w:t>Status</w:t>
            </w:r>
          </w:p>
        </w:tc>
      </w:tr>
      <w:tr w:rsidR="004407DE" w:rsidRPr="004407DE" w:rsidTr="004407DE">
        <w:tc>
          <w:tcPr>
            <w:tcW w:w="0" w:type="auto"/>
            <w:shd w:val="clear" w:color="auto" w:fill="auto"/>
            <w:tcMar>
              <w:top w:w="90" w:type="dxa"/>
              <w:left w:w="195" w:type="dxa"/>
              <w:bottom w:w="90" w:type="dxa"/>
              <w:right w:w="195" w:type="dxa"/>
            </w:tcMar>
            <w:vAlign w:val="center"/>
            <w:hideMark/>
          </w:tcPr>
          <w:p w:rsidR="004407DE" w:rsidRPr="004407DE" w:rsidRDefault="004407DE" w:rsidP="00124B80">
            <w:pPr>
              <w:spacing w:after="0"/>
              <w:rPr>
                <w:lang w:eastAsia="en-IN"/>
              </w:rPr>
            </w:pPr>
            <w:r w:rsidRPr="004407DE">
              <w:rPr>
                <w:lang w:eastAsia="en-IN"/>
              </w:rPr>
              <w:t>LLR_01</w:t>
            </w:r>
          </w:p>
        </w:tc>
        <w:tc>
          <w:tcPr>
            <w:tcW w:w="0" w:type="auto"/>
            <w:shd w:val="clear" w:color="auto" w:fill="auto"/>
            <w:tcMar>
              <w:top w:w="90" w:type="dxa"/>
              <w:left w:w="195" w:type="dxa"/>
              <w:bottom w:w="90" w:type="dxa"/>
              <w:right w:w="195" w:type="dxa"/>
            </w:tcMar>
            <w:vAlign w:val="center"/>
            <w:hideMark/>
          </w:tcPr>
          <w:p w:rsidR="004407DE" w:rsidRPr="004407DE" w:rsidRDefault="004407DE" w:rsidP="00124B80">
            <w:pPr>
              <w:spacing w:after="0"/>
              <w:rPr>
                <w:lang w:eastAsia="en-IN"/>
              </w:rPr>
            </w:pPr>
            <w:r w:rsidRPr="004407DE">
              <w:rPr>
                <w:lang w:eastAsia="en-IN"/>
              </w:rPr>
              <w:t>GUI should allow user to enter inputs</w:t>
            </w:r>
          </w:p>
        </w:tc>
        <w:tc>
          <w:tcPr>
            <w:tcW w:w="0" w:type="auto"/>
            <w:shd w:val="clear" w:color="auto" w:fill="auto"/>
            <w:tcMar>
              <w:top w:w="90" w:type="dxa"/>
              <w:left w:w="195" w:type="dxa"/>
              <w:bottom w:w="90" w:type="dxa"/>
              <w:right w:w="195" w:type="dxa"/>
            </w:tcMar>
            <w:vAlign w:val="center"/>
            <w:hideMark/>
          </w:tcPr>
          <w:p w:rsidR="004407DE" w:rsidRPr="004407DE" w:rsidRDefault="004407DE" w:rsidP="00124B80">
            <w:pPr>
              <w:spacing w:after="0"/>
              <w:rPr>
                <w:lang w:eastAsia="en-IN"/>
              </w:rPr>
            </w:pPr>
            <w:r w:rsidRPr="004407DE">
              <w:rPr>
                <w:lang w:eastAsia="en-IN"/>
              </w:rPr>
              <w:t>HLR_01</w:t>
            </w:r>
          </w:p>
        </w:tc>
        <w:tc>
          <w:tcPr>
            <w:tcW w:w="0" w:type="auto"/>
            <w:shd w:val="clear" w:color="auto" w:fill="auto"/>
            <w:tcMar>
              <w:top w:w="90" w:type="dxa"/>
              <w:left w:w="195" w:type="dxa"/>
              <w:bottom w:w="90" w:type="dxa"/>
              <w:right w:w="195" w:type="dxa"/>
            </w:tcMar>
            <w:vAlign w:val="center"/>
            <w:hideMark/>
          </w:tcPr>
          <w:p w:rsidR="004407DE" w:rsidRPr="004407DE" w:rsidRDefault="004407DE" w:rsidP="00124B80">
            <w:pPr>
              <w:spacing w:after="0"/>
              <w:rPr>
                <w:lang w:eastAsia="en-IN"/>
              </w:rPr>
            </w:pPr>
            <w:r w:rsidRPr="004407DE">
              <w:rPr>
                <w:lang w:eastAsia="en-IN"/>
              </w:rPr>
              <w:t>Not Implemented</w:t>
            </w:r>
          </w:p>
        </w:tc>
      </w:tr>
      <w:tr w:rsidR="004407DE" w:rsidRPr="004407DE" w:rsidTr="004407DE">
        <w:tc>
          <w:tcPr>
            <w:tcW w:w="0" w:type="auto"/>
            <w:shd w:val="clear" w:color="auto" w:fill="auto"/>
            <w:tcMar>
              <w:top w:w="90" w:type="dxa"/>
              <w:left w:w="195" w:type="dxa"/>
              <w:bottom w:w="90" w:type="dxa"/>
              <w:right w:w="195" w:type="dxa"/>
            </w:tcMar>
            <w:vAlign w:val="center"/>
            <w:hideMark/>
          </w:tcPr>
          <w:p w:rsidR="004407DE" w:rsidRPr="004407DE" w:rsidRDefault="004407DE" w:rsidP="00124B80">
            <w:pPr>
              <w:spacing w:after="0"/>
              <w:rPr>
                <w:lang w:eastAsia="en-IN"/>
              </w:rPr>
            </w:pPr>
            <w:r w:rsidRPr="004407DE">
              <w:rPr>
                <w:lang w:eastAsia="en-IN"/>
              </w:rPr>
              <w:t>LLR_02</w:t>
            </w:r>
          </w:p>
        </w:tc>
        <w:tc>
          <w:tcPr>
            <w:tcW w:w="0" w:type="auto"/>
            <w:shd w:val="clear" w:color="auto" w:fill="auto"/>
            <w:tcMar>
              <w:top w:w="90" w:type="dxa"/>
              <w:left w:w="195" w:type="dxa"/>
              <w:bottom w:w="90" w:type="dxa"/>
              <w:right w:w="195" w:type="dxa"/>
            </w:tcMar>
            <w:vAlign w:val="center"/>
            <w:hideMark/>
          </w:tcPr>
          <w:p w:rsidR="004407DE" w:rsidRPr="004407DE" w:rsidRDefault="004407DE" w:rsidP="00124B80">
            <w:pPr>
              <w:spacing w:after="0"/>
              <w:rPr>
                <w:lang w:eastAsia="en-IN"/>
              </w:rPr>
            </w:pPr>
            <w:r w:rsidRPr="004407DE">
              <w:rPr>
                <w:lang w:eastAsia="en-IN"/>
              </w:rPr>
              <w:t>Input Files For Different Sessions</w:t>
            </w:r>
          </w:p>
        </w:tc>
        <w:tc>
          <w:tcPr>
            <w:tcW w:w="0" w:type="auto"/>
            <w:shd w:val="clear" w:color="auto" w:fill="auto"/>
            <w:tcMar>
              <w:top w:w="90" w:type="dxa"/>
              <w:left w:w="195" w:type="dxa"/>
              <w:bottom w:w="90" w:type="dxa"/>
              <w:right w:w="195" w:type="dxa"/>
            </w:tcMar>
            <w:vAlign w:val="center"/>
            <w:hideMark/>
          </w:tcPr>
          <w:p w:rsidR="004407DE" w:rsidRPr="004407DE" w:rsidRDefault="004407DE" w:rsidP="00124B80">
            <w:pPr>
              <w:spacing w:after="0"/>
              <w:rPr>
                <w:lang w:eastAsia="en-IN"/>
              </w:rPr>
            </w:pPr>
            <w:r w:rsidRPr="004407DE">
              <w:rPr>
                <w:lang w:eastAsia="en-IN"/>
              </w:rPr>
              <w:t>HLR_01</w:t>
            </w:r>
          </w:p>
        </w:tc>
        <w:tc>
          <w:tcPr>
            <w:tcW w:w="0" w:type="auto"/>
            <w:shd w:val="clear" w:color="auto" w:fill="auto"/>
            <w:tcMar>
              <w:top w:w="90" w:type="dxa"/>
              <w:left w:w="195" w:type="dxa"/>
              <w:bottom w:w="90" w:type="dxa"/>
              <w:right w:w="195" w:type="dxa"/>
            </w:tcMar>
            <w:vAlign w:val="center"/>
            <w:hideMark/>
          </w:tcPr>
          <w:p w:rsidR="004407DE" w:rsidRPr="004407DE" w:rsidRDefault="004407DE" w:rsidP="00124B80">
            <w:pPr>
              <w:spacing w:after="0"/>
              <w:rPr>
                <w:lang w:eastAsia="en-IN"/>
              </w:rPr>
            </w:pPr>
            <w:r w:rsidRPr="004407DE">
              <w:rPr>
                <w:lang w:eastAsia="en-IN"/>
              </w:rPr>
              <w:t>Not Implemented</w:t>
            </w:r>
          </w:p>
        </w:tc>
      </w:tr>
      <w:tr w:rsidR="004407DE" w:rsidRPr="004407DE" w:rsidTr="004407DE">
        <w:tc>
          <w:tcPr>
            <w:tcW w:w="0" w:type="auto"/>
            <w:shd w:val="clear" w:color="auto" w:fill="auto"/>
            <w:tcMar>
              <w:top w:w="90" w:type="dxa"/>
              <w:left w:w="195" w:type="dxa"/>
              <w:bottom w:w="90" w:type="dxa"/>
              <w:right w:w="195" w:type="dxa"/>
            </w:tcMar>
            <w:vAlign w:val="center"/>
            <w:hideMark/>
          </w:tcPr>
          <w:p w:rsidR="004407DE" w:rsidRPr="004407DE" w:rsidRDefault="004407DE" w:rsidP="00124B80">
            <w:pPr>
              <w:spacing w:after="0"/>
              <w:rPr>
                <w:lang w:eastAsia="en-IN"/>
              </w:rPr>
            </w:pPr>
            <w:r w:rsidRPr="004407DE">
              <w:rPr>
                <w:lang w:eastAsia="en-IN"/>
              </w:rPr>
              <w:t>LLR_03</w:t>
            </w:r>
          </w:p>
        </w:tc>
        <w:tc>
          <w:tcPr>
            <w:tcW w:w="0" w:type="auto"/>
            <w:shd w:val="clear" w:color="auto" w:fill="auto"/>
            <w:tcMar>
              <w:top w:w="90" w:type="dxa"/>
              <w:left w:w="195" w:type="dxa"/>
              <w:bottom w:w="90" w:type="dxa"/>
              <w:right w:w="195" w:type="dxa"/>
            </w:tcMar>
            <w:vAlign w:val="center"/>
            <w:hideMark/>
          </w:tcPr>
          <w:p w:rsidR="004407DE" w:rsidRPr="004407DE" w:rsidRDefault="004407DE" w:rsidP="00124B80">
            <w:pPr>
              <w:spacing w:after="0"/>
              <w:rPr>
                <w:lang w:eastAsia="en-IN"/>
              </w:rPr>
            </w:pPr>
            <w:r w:rsidRPr="004407DE">
              <w:rPr>
                <w:lang w:eastAsia="en-IN"/>
              </w:rPr>
              <w:t>User can get the Attendance Status</w:t>
            </w:r>
          </w:p>
        </w:tc>
        <w:tc>
          <w:tcPr>
            <w:tcW w:w="0" w:type="auto"/>
            <w:shd w:val="clear" w:color="auto" w:fill="auto"/>
            <w:tcMar>
              <w:top w:w="90" w:type="dxa"/>
              <w:left w:w="195" w:type="dxa"/>
              <w:bottom w:w="90" w:type="dxa"/>
              <w:right w:w="195" w:type="dxa"/>
            </w:tcMar>
            <w:vAlign w:val="center"/>
            <w:hideMark/>
          </w:tcPr>
          <w:p w:rsidR="004407DE" w:rsidRPr="004407DE" w:rsidRDefault="004407DE" w:rsidP="00124B80">
            <w:pPr>
              <w:spacing w:after="0"/>
              <w:rPr>
                <w:lang w:eastAsia="en-IN"/>
              </w:rPr>
            </w:pPr>
            <w:r w:rsidRPr="004407DE">
              <w:rPr>
                <w:lang w:eastAsia="en-IN"/>
              </w:rPr>
              <w:t>HLR_02</w:t>
            </w:r>
          </w:p>
        </w:tc>
        <w:tc>
          <w:tcPr>
            <w:tcW w:w="0" w:type="auto"/>
            <w:shd w:val="clear" w:color="auto" w:fill="auto"/>
            <w:tcMar>
              <w:top w:w="90" w:type="dxa"/>
              <w:left w:w="195" w:type="dxa"/>
              <w:bottom w:w="90" w:type="dxa"/>
              <w:right w:w="195" w:type="dxa"/>
            </w:tcMar>
            <w:vAlign w:val="center"/>
            <w:hideMark/>
          </w:tcPr>
          <w:p w:rsidR="004407DE" w:rsidRPr="004407DE" w:rsidRDefault="004407DE" w:rsidP="00124B80">
            <w:pPr>
              <w:spacing w:after="0"/>
              <w:rPr>
                <w:lang w:eastAsia="en-IN"/>
              </w:rPr>
            </w:pPr>
            <w:r w:rsidRPr="004407DE">
              <w:rPr>
                <w:lang w:eastAsia="en-IN"/>
              </w:rPr>
              <w:t>Implemented</w:t>
            </w:r>
          </w:p>
        </w:tc>
      </w:tr>
      <w:tr w:rsidR="004407DE" w:rsidRPr="004407DE" w:rsidTr="004407DE">
        <w:tc>
          <w:tcPr>
            <w:tcW w:w="0" w:type="auto"/>
            <w:shd w:val="clear" w:color="auto" w:fill="auto"/>
            <w:tcMar>
              <w:top w:w="90" w:type="dxa"/>
              <w:left w:w="195" w:type="dxa"/>
              <w:bottom w:w="90" w:type="dxa"/>
              <w:right w:w="195" w:type="dxa"/>
            </w:tcMar>
            <w:vAlign w:val="center"/>
            <w:hideMark/>
          </w:tcPr>
          <w:p w:rsidR="004407DE" w:rsidRPr="004407DE" w:rsidRDefault="004407DE" w:rsidP="00124B80">
            <w:pPr>
              <w:spacing w:after="0"/>
              <w:rPr>
                <w:lang w:eastAsia="en-IN"/>
              </w:rPr>
            </w:pPr>
            <w:r w:rsidRPr="004407DE">
              <w:rPr>
                <w:lang w:eastAsia="en-IN"/>
              </w:rPr>
              <w:t>LLR_04</w:t>
            </w:r>
          </w:p>
        </w:tc>
        <w:tc>
          <w:tcPr>
            <w:tcW w:w="0" w:type="auto"/>
            <w:shd w:val="clear" w:color="auto" w:fill="auto"/>
            <w:tcMar>
              <w:top w:w="90" w:type="dxa"/>
              <w:left w:w="195" w:type="dxa"/>
              <w:bottom w:w="90" w:type="dxa"/>
              <w:right w:w="195" w:type="dxa"/>
            </w:tcMar>
            <w:vAlign w:val="center"/>
            <w:hideMark/>
          </w:tcPr>
          <w:p w:rsidR="004407DE" w:rsidRPr="004407DE" w:rsidRDefault="004407DE" w:rsidP="00124B80">
            <w:pPr>
              <w:spacing w:after="0"/>
              <w:rPr>
                <w:lang w:eastAsia="en-IN"/>
              </w:rPr>
            </w:pPr>
            <w:r w:rsidRPr="004407DE">
              <w:rPr>
                <w:lang w:eastAsia="en-IN"/>
              </w:rPr>
              <w:t>User can enter status input to get the Attendance Status</w:t>
            </w:r>
          </w:p>
        </w:tc>
        <w:tc>
          <w:tcPr>
            <w:tcW w:w="0" w:type="auto"/>
            <w:shd w:val="clear" w:color="auto" w:fill="auto"/>
            <w:tcMar>
              <w:top w:w="90" w:type="dxa"/>
              <w:left w:w="195" w:type="dxa"/>
              <w:bottom w:w="90" w:type="dxa"/>
              <w:right w:w="195" w:type="dxa"/>
            </w:tcMar>
            <w:vAlign w:val="center"/>
            <w:hideMark/>
          </w:tcPr>
          <w:p w:rsidR="004407DE" w:rsidRPr="004407DE" w:rsidRDefault="004407DE" w:rsidP="00124B80">
            <w:pPr>
              <w:spacing w:after="0"/>
              <w:rPr>
                <w:lang w:eastAsia="en-IN"/>
              </w:rPr>
            </w:pPr>
            <w:r w:rsidRPr="004407DE">
              <w:rPr>
                <w:lang w:eastAsia="en-IN"/>
              </w:rPr>
              <w:t>HLR_02</w:t>
            </w:r>
          </w:p>
        </w:tc>
        <w:tc>
          <w:tcPr>
            <w:tcW w:w="0" w:type="auto"/>
            <w:shd w:val="clear" w:color="auto" w:fill="auto"/>
            <w:tcMar>
              <w:top w:w="90" w:type="dxa"/>
              <w:left w:w="195" w:type="dxa"/>
              <w:bottom w:w="90" w:type="dxa"/>
              <w:right w:w="195" w:type="dxa"/>
            </w:tcMar>
            <w:vAlign w:val="center"/>
            <w:hideMark/>
          </w:tcPr>
          <w:p w:rsidR="004407DE" w:rsidRPr="004407DE" w:rsidRDefault="004407DE" w:rsidP="00124B80">
            <w:pPr>
              <w:spacing w:after="0"/>
              <w:rPr>
                <w:lang w:eastAsia="en-IN"/>
              </w:rPr>
            </w:pPr>
            <w:r w:rsidRPr="004407DE">
              <w:rPr>
                <w:lang w:eastAsia="en-IN"/>
              </w:rPr>
              <w:t>Implemented</w:t>
            </w:r>
          </w:p>
        </w:tc>
      </w:tr>
      <w:tr w:rsidR="004407DE" w:rsidRPr="004407DE" w:rsidTr="004407DE">
        <w:tc>
          <w:tcPr>
            <w:tcW w:w="0" w:type="auto"/>
            <w:shd w:val="clear" w:color="auto" w:fill="auto"/>
            <w:tcMar>
              <w:top w:w="90" w:type="dxa"/>
              <w:left w:w="195" w:type="dxa"/>
              <w:bottom w:w="90" w:type="dxa"/>
              <w:right w:w="195" w:type="dxa"/>
            </w:tcMar>
            <w:vAlign w:val="center"/>
            <w:hideMark/>
          </w:tcPr>
          <w:p w:rsidR="004407DE" w:rsidRPr="004407DE" w:rsidRDefault="004407DE" w:rsidP="00124B80">
            <w:pPr>
              <w:spacing w:after="0"/>
              <w:rPr>
                <w:lang w:eastAsia="en-IN"/>
              </w:rPr>
            </w:pPr>
            <w:r w:rsidRPr="004407DE">
              <w:rPr>
                <w:lang w:eastAsia="en-IN"/>
              </w:rPr>
              <w:t>LLR_05</w:t>
            </w:r>
          </w:p>
        </w:tc>
        <w:tc>
          <w:tcPr>
            <w:tcW w:w="0" w:type="auto"/>
            <w:shd w:val="clear" w:color="auto" w:fill="auto"/>
            <w:tcMar>
              <w:top w:w="90" w:type="dxa"/>
              <w:left w:w="195" w:type="dxa"/>
              <w:bottom w:w="90" w:type="dxa"/>
              <w:right w:w="195" w:type="dxa"/>
            </w:tcMar>
            <w:vAlign w:val="center"/>
            <w:hideMark/>
          </w:tcPr>
          <w:p w:rsidR="004407DE" w:rsidRPr="004407DE" w:rsidRDefault="004407DE" w:rsidP="00124B80">
            <w:pPr>
              <w:spacing w:after="0"/>
              <w:rPr>
                <w:lang w:eastAsia="en-IN"/>
              </w:rPr>
            </w:pPr>
            <w:r w:rsidRPr="004407DE">
              <w:rPr>
                <w:lang w:eastAsia="en-IN"/>
              </w:rPr>
              <w:t>User can get the user details</w:t>
            </w:r>
          </w:p>
        </w:tc>
        <w:tc>
          <w:tcPr>
            <w:tcW w:w="0" w:type="auto"/>
            <w:shd w:val="clear" w:color="auto" w:fill="auto"/>
            <w:tcMar>
              <w:top w:w="90" w:type="dxa"/>
              <w:left w:w="195" w:type="dxa"/>
              <w:bottom w:w="90" w:type="dxa"/>
              <w:right w:w="195" w:type="dxa"/>
            </w:tcMar>
            <w:vAlign w:val="center"/>
            <w:hideMark/>
          </w:tcPr>
          <w:p w:rsidR="004407DE" w:rsidRPr="004407DE" w:rsidRDefault="004407DE" w:rsidP="00124B80">
            <w:pPr>
              <w:spacing w:after="0"/>
              <w:rPr>
                <w:lang w:eastAsia="en-IN"/>
              </w:rPr>
            </w:pPr>
            <w:r w:rsidRPr="004407DE">
              <w:rPr>
                <w:lang w:eastAsia="en-IN"/>
              </w:rPr>
              <w:t>HLR_03</w:t>
            </w:r>
          </w:p>
        </w:tc>
        <w:tc>
          <w:tcPr>
            <w:tcW w:w="0" w:type="auto"/>
            <w:shd w:val="clear" w:color="auto" w:fill="auto"/>
            <w:tcMar>
              <w:top w:w="90" w:type="dxa"/>
              <w:left w:w="195" w:type="dxa"/>
              <w:bottom w:w="90" w:type="dxa"/>
              <w:right w:w="195" w:type="dxa"/>
            </w:tcMar>
            <w:vAlign w:val="center"/>
            <w:hideMark/>
          </w:tcPr>
          <w:p w:rsidR="004407DE" w:rsidRPr="004407DE" w:rsidRDefault="004407DE" w:rsidP="00124B80">
            <w:pPr>
              <w:spacing w:after="0"/>
              <w:rPr>
                <w:lang w:eastAsia="en-IN"/>
              </w:rPr>
            </w:pPr>
            <w:r w:rsidRPr="004407DE">
              <w:rPr>
                <w:lang w:eastAsia="en-IN"/>
              </w:rPr>
              <w:t>Implemented</w:t>
            </w:r>
          </w:p>
        </w:tc>
      </w:tr>
      <w:tr w:rsidR="004407DE" w:rsidRPr="004407DE" w:rsidTr="004407DE">
        <w:tc>
          <w:tcPr>
            <w:tcW w:w="0" w:type="auto"/>
            <w:shd w:val="clear" w:color="auto" w:fill="auto"/>
            <w:tcMar>
              <w:top w:w="90" w:type="dxa"/>
              <w:left w:w="195" w:type="dxa"/>
              <w:bottom w:w="90" w:type="dxa"/>
              <w:right w:w="195" w:type="dxa"/>
            </w:tcMar>
            <w:vAlign w:val="center"/>
            <w:hideMark/>
          </w:tcPr>
          <w:p w:rsidR="004407DE" w:rsidRPr="004407DE" w:rsidRDefault="004407DE" w:rsidP="00124B80">
            <w:pPr>
              <w:spacing w:after="0"/>
              <w:rPr>
                <w:lang w:eastAsia="en-IN"/>
              </w:rPr>
            </w:pPr>
            <w:r w:rsidRPr="004407DE">
              <w:rPr>
                <w:lang w:eastAsia="en-IN"/>
              </w:rPr>
              <w:t>LLR_06</w:t>
            </w:r>
          </w:p>
        </w:tc>
        <w:tc>
          <w:tcPr>
            <w:tcW w:w="0" w:type="auto"/>
            <w:shd w:val="clear" w:color="auto" w:fill="auto"/>
            <w:tcMar>
              <w:top w:w="90" w:type="dxa"/>
              <w:left w:w="195" w:type="dxa"/>
              <w:bottom w:w="90" w:type="dxa"/>
              <w:right w:w="195" w:type="dxa"/>
            </w:tcMar>
            <w:vAlign w:val="center"/>
            <w:hideMark/>
          </w:tcPr>
          <w:p w:rsidR="004407DE" w:rsidRPr="004407DE" w:rsidRDefault="004407DE" w:rsidP="00124B80">
            <w:pPr>
              <w:spacing w:after="0"/>
              <w:rPr>
                <w:lang w:eastAsia="en-IN"/>
              </w:rPr>
            </w:pPr>
            <w:r w:rsidRPr="004407DE">
              <w:rPr>
                <w:lang w:eastAsia="en-IN"/>
              </w:rPr>
              <w:t xml:space="preserve">User will get the details after the </w:t>
            </w:r>
            <w:proofErr w:type="spellStart"/>
            <w:r w:rsidRPr="004407DE">
              <w:rPr>
                <w:lang w:eastAsia="en-IN"/>
              </w:rPr>
              <w:t>successfull</w:t>
            </w:r>
            <w:proofErr w:type="spellEnd"/>
            <w:r w:rsidRPr="004407DE">
              <w:rPr>
                <w:lang w:eastAsia="en-IN"/>
              </w:rPr>
              <w:t xml:space="preserve"> attendance entry</w:t>
            </w:r>
          </w:p>
        </w:tc>
        <w:tc>
          <w:tcPr>
            <w:tcW w:w="0" w:type="auto"/>
            <w:shd w:val="clear" w:color="auto" w:fill="auto"/>
            <w:tcMar>
              <w:top w:w="90" w:type="dxa"/>
              <w:left w:w="195" w:type="dxa"/>
              <w:bottom w:w="90" w:type="dxa"/>
              <w:right w:w="195" w:type="dxa"/>
            </w:tcMar>
            <w:vAlign w:val="center"/>
            <w:hideMark/>
          </w:tcPr>
          <w:p w:rsidR="004407DE" w:rsidRPr="004407DE" w:rsidRDefault="004407DE" w:rsidP="00124B80">
            <w:pPr>
              <w:spacing w:after="0"/>
              <w:rPr>
                <w:lang w:eastAsia="en-IN"/>
              </w:rPr>
            </w:pPr>
            <w:r w:rsidRPr="004407DE">
              <w:rPr>
                <w:lang w:eastAsia="en-IN"/>
              </w:rPr>
              <w:t>HLR_03</w:t>
            </w:r>
          </w:p>
        </w:tc>
        <w:tc>
          <w:tcPr>
            <w:tcW w:w="0" w:type="auto"/>
            <w:shd w:val="clear" w:color="auto" w:fill="auto"/>
            <w:tcMar>
              <w:top w:w="90" w:type="dxa"/>
              <w:left w:w="195" w:type="dxa"/>
              <w:bottom w:w="90" w:type="dxa"/>
              <w:right w:w="195" w:type="dxa"/>
            </w:tcMar>
            <w:vAlign w:val="center"/>
            <w:hideMark/>
          </w:tcPr>
          <w:p w:rsidR="004407DE" w:rsidRPr="004407DE" w:rsidRDefault="004407DE" w:rsidP="00124B80">
            <w:pPr>
              <w:spacing w:after="0"/>
              <w:rPr>
                <w:lang w:eastAsia="en-IN"/>
              </w:rPr>
            </w:pPr>
            <w:r w:rsidRPr="004407DE">
              <w:rPr>
                <w:lang w:eastAsia="en-IN"/>
              </w:rPr>
              <w:t>Implemented</w:t>
            </w:r>
          </w:p>
        </w:tc>
      </w:tr>
      <w:tr w:rsidR="004407DE" w:rsidRPr="004407DE" w:rsidTr="004407DE">
        <w:tc>
          <w:tcPr>
            <w:tcW w:w="0" w:type="auto"/>
            <w:shd w:val="clear" w:color="auto" w:fill="auto"/>
            <w:tcMar>
              <w:top w:w="90" w:type="dxa"/>
              <w:left w:w="195" w:type="dxa"/>
              <w:bottom w:w="90" w:type="dxa"/>
              <w:right w:w="195" w:type="dxa"/>
            </w:tcMar>
            <w:vAlign w:val="center"/>
            <w:hideMark/>
          </w:tcPr>
          <w:p w:rsidR="004407DE" w:rsidRPr="004407DE" w:rsidRDefault="004407DE" w:rsidP="00124B80">
            <w:pPr>
              <w:spacing w:after="0"/>
              <w:rPr>
                <w:lang w:eastAsia="en-IN"/>
              </w:rPr>
            </w:pPr>
            <w:r w:rsidRPr="004407DE">
              <w:rPr>
                <w:lang w:eastAsia="en-IN"/>
              </w:rPr>
              <w:t>LLR_07</w:t>
            </w:r>
          </w:p>
        </w:tc>
        <w:tc>
          <w:tcPr>
            <w:tcW w:w="0" w:type="auto"/>
            <w:shd w:val="clear" w:color="auto" w:fill="auto"/>
            <w:tcMar>
              <w:top w:w="90" w:type="dxa"/>
              <w:left w:w="195" w:type="dxa"/>
              <w:bottom w:w="90" w:type="dxa"/>
              <w:right w:w="195" w:type="dxa"/>
            </w:tcMar>
            <w:vAlign w:val="center"/>
            <w:hideMark/>
          </w:tcPr>
          <w:p w:rsidR="004407DE" w:rsidRPr="004407DE" w:rsidRDefault="004407DE" w:rsidP="00124B80">
            <w:pPr>
              <w:spacing w:after="0"/>
              <w:rPr>
                <w:lang w:eastAsia="en-IN"/>
              </w:rPr>
            </w:pPr>
            <w:r w:rsidRPr="004407DE">
              <w:rPr>
                <w:lang w:eastAsia="en-IN"/>
              </w:rPr>
              <w:t>User can load different sheets</w:t>
            </w:r>
          </w:p>
        </w:tc>
        <w:tc>
          <w:tcPr>
            <w:tcW w:w="0" w:type="auto"/>
            <w:shd w:val="clear" w:color="auto" w:fill="auto"/>
            <w:tcMar>
              <w:top w:w="90" w:type="dxa"/>
              <w:left w:w="195" w:type="dxa"/>
              <w:bottom w:w="90" w:type="dxa"/>
              <w:right w:w="195" w:type="dxa"/>
            </w:tcMar>
            <w:vAlign w:val="center"/>
            <w:hideMark/>
          </w:tcPr>
          <w:p w:rsidR="004407DE" w:rsidRPr="004407DE" w:rsidRDefault="004407DE" w:rsidP="00124B80">
            <w:pPr>
              <w:spacing w:after="0"/>
              <w:rPr>
                <w:lang w:eastAsia="en-IN"/>
              </w:rPr>
            </w:pPr>
            <w:r w:rsidRPr="004407DE">
              <w:rPr>
                <w:lang w:eastAsia="en-IN"/>
              </w:rPr>
              <w:t>HLR_04</w:t>
            </w:r>
          </w:p>
        </w:tc>
        <w:tc>
          <w:tcPr>
            <w:tcW w:w="0" w:type="auto"/>
            <w:shd w:val="clear" w:color="auto" w:fill="auto"/>
            <w:tcMar>
              <w:top w:w="90" w:type="dxa"/>
              <w:left w:w="195" w:type="dxa"/>
              <w:bottom w:w="90" w:type="dxa"/>
              <w:right w:w="195" w:type="dxa"/>
            </w:tcMar>
            <w:vAlign w:val="center"/>
            <w:hideMark/>
          </w:tcPr>
          <w:p w:rsidR="004407DE" w:rsidRPr="004407DE" w:rsidRDefault="004407DE" w:rsidP="00124B80">
            <w:pPr>
              <w:spacing w:after="0"/>
              <w:rPr>
                <w:lang w:eastAsia="en-IN"/>
              </w:rPr>
            </w:pPr>
            <w:r w:rsidRPr="004407DE">
              <w:rPr>
                <w:lang w:eastAsia="en-IN"/>
              </w:rPr>
              <w:t>Implemented</w:t>
            </w:r>
          </w:p>
        </w:tc>
      </w:tr>
      <w:tr w:rsidR="004407DE" w:rsidRPr="004407DE" w:rsidTr="004407DE">
        <w:tc>
          <w:tcPr>
            <w:tcW w:w="0" w:type="auto"/>
            <w:shd w:val="clear" w:color="auto" w:fill="auto"/>
            <w:tcMar>
              <w:top w:w="90" w:type="dxa"/>
              <w:left w:w="195" w:type="dxa"/>
              <w:bottom w:w="90" w:type="dxa"/>
              <w:right w:w="195" w:type="dxa"/>
            </w:tcMar>
            <w:vAlign w:val="center"/>
            <w:hideMark/>
          </w:tcPr>
          <w:p w:rsidR="004407DE" w:rsidRPr="004407DE" w:rsidRDefault="004407DE" w:rsidP="00124B80">
            <w:pPr>
              <w:spacing w:after="0"/>
              <w:rPr>
                <w:lang w:eastAsia="en-IN"/>
              </w:rPr>
            </w:pPr>
            <w:r w:rsidRPr="004407DE">
              <w:rPr>
                <w:lang w:eastAsia="en-IN"/>
              </w:rPr>
              <w:t>LLR_08</w:t>
            </w:r>
          </w:p>
        </w:tc>
        <w:tc>
          <w:tcPr>
            <w:tcW w:w="0" w:type="auto"/>
            <w:shd w:val="clear" w:color="auto" w:fill="auto"/>
            <w:tcMar>
              <w:top w:w="90" w:type="dxa"/>
              <w:left w:w="195" w:type="dxa"/>
              <w:bottom w:w="90" w:type="dxa"/>
              <w:right w:w="195" w:type="dxa"/>
            </w:tcMar>
            <w:vAlign w:val="center"/>
            <w:hideMark/>
          </w:tcPr>
          <w:p w:rsidR="004407DE" w:rsidRPr="004407DE" w:rsidRDefault="004407DE" w:rsidP="00124B80">
            <w:pPr>
              <w:spacing w:after="0"/>
              <w:rPr>
                <w:lang w:eastAsia="en-IN"/>
              </w:rPr>
            </w:pPr>
            <w:r w:rsidRPr="004407DE">
              <w:rPr>
                <w:lang w:eastAsia="en-IN"/>
              </w:rPr>
              <w:t>User can also modify the existing sheets as it is dynamic</w:t>
            </w:r>
          </w:p>
        </w:tc>
        <w:tc>
          <w:tcPr>
            <w:tcW w:w="0" w:type="auto"/>
            <w:shd w:val="clear" w:color="auto" w:fill="auto"/>
            <w:tcMar>
              <w:top w:w="90" w:type="dxa"/>
              <w:left w:w="195" w:type="dxa"/>
              <w:bottom w:w="90" w:type="dxa"/>
              <w:right w:w="195" w:type="dxa"/>
            </w:tcMar>
            <w:vAlign w:val="center"/>
            <w:hideMark/>
          </w:tcPr>
          <w:p w:rsidR="004407DE" w:rsidRPr="004407DE" w:rsidRDefault="004407DE" w:rsidP="00124B80">
            <w:pPr>
              <w:spacing w:after="0"/>
              <w:rPr>
                <w:lang w:eastAsia="en-IN"/>
              </w:rPr>
            </w:pPr>
            <w:r w:rsidRPr="004407DE">
              <w:rPr>
                <w:lang w:eastAsia="en-IN"/>
              </w:rPr>
              <w:t>HLR_04</w:t>
            </w:r>
          </w:p>
        </w:tc>
        <w:tc>
          <w:tcPr>
            <w:tcW w:w="0" w:type="auto"/>
            <w:shd w:val="clear" w:color="auto" w:fill="auto"/>
            <w:tcMar>
              <w:top w:w="90" w:type="dxa"/>
              <w:left w:w="195" w:type="dxa"/>
              <w:bottom w:w="90" w:type="dxa"/>
              <w:right w:w="195" w:type="dxa"/>
            </w:tcMar>
            <w:vAlign w:val="center"/>
            <w:hideMark/>
          </w:tcPr>
          <w:p w:rsidR="004407DE" w:rsidRPr="004407DE" w:rsidRDefault="004407DE" w:rsidP="00124B80">
            <w:pPr>
              <w:spacing w:after="0"/>
              <w:rPr>
                <w:lang w:eastAsia="en-IN"/>
              </w:rPr>
            </w:pPr>
            <w:r w:rsidRPr="004407DE">
              <w:rPr>
                <w:lang w:eastAsia="en-IN"/>
              </w:rPr>
              <w:t>Implemented</w:t>
            </w:r>
          </w:p>
        </w:tc>
      </w:tr>
      <w:tr w:rsidR="004407DE" w:rsidRPr="004407DE" w:rsidTr="004407DE">
        <w:tc>
          <w:tcPr>
            <w:tcW w:w="0" w:type="auto"/>
            <w:shd w:val="clear" w:color="auto" w:fill="auto"/>
            <w:tcMar>
              <w:top w:w="90" w:type="dxa"/>
              <w:left w:w="195" w:type="dxa"/>
              <w:bottom w:w="90" w:type="dxa"/>
              <w:right w:w="195" w:type="dxa"/>
            </w:tcMar>
            <w:vAlign w:val="center"/>
            <w:hideMark/>
          </w:tcPr>
          <w:p w:rsidR="004407DE" w:rsidRPr="004407DE" w:rsidRDefault="004407DE" w:rsidP="00124B80">
            <w:pPr>
              <w:spacing w:after="0"/>
              <w:rPr>
                <w:lang w:eastAsia="en-IN"/>
              </w:rPr>
            </w:pPr>
            <w:r w:rsidRPr="004407DE">
              <w:rPr>
                <w:lang w:eastAsia="en-IN"/>
              </w:rPr>
              <w:t>LLR_09</w:t>
            </w:r>
          </w:p>
        </w:tc>
        <w:tc>
          <w:tcPr>
            <w:tcW w:w="0" w:type="auto"/>
            <w:shd w:val="clear" w:color="auto" w:fill="auto"/>
            <w:tcMar>
              <w:top w:w="90" w:type="dxa"/>
              <w:left w:w="195" w:type="dxa"/>
              <w:bottom w:w="90" w:type="dxa"/>
              <w:right w:w="195" w:type="dxa"/>
            </w:tcMar>
            <w:vAlign w:val="center"/>
            <w:hideMark/>
          </w:tcPr>
          <w:p w:rsidR="004407DE" w:rsidRPr="004407DE" w:rsidRDefault="004407DE" w:rsidP="00124B80">
            <w:pPr>
              <w:spacing w:after="0"/>
              <w:rPr>
                <w:lang w:eastAsia="en-IN"/>
              </w:rPr>
            </w:pPr>
            <w:r w:rsidRPr="004407DE">
              <w:rPr>
                <w:lang w:eastAsia="en-IN"/>
              </w:rPr>
              <w:t>Output file gets generated</w:t>
            </w:r>
          </w:p>
        </w:tc>
        <w:tc>
          <w:tcPr>
            <w:tcW w:w="0" w:type="auto"/>
            <w:shd w:val="clear" w:color="auto" w:fill="auto"/>
            <w:tcMar>
              <w:top w:w="90" w:type="dxa"/>
              <w:left w:w="195" w:type="dxa"/>
              <w:bottom w:w="90" w:type="dxa"/>
              <w:right w:w="195" w:type="dxa"/>
            </w:tcMar>
            <w:vAlign w:val="center"/>
            <w:hideMark/>
          </w:tcPr>
          <w:p w:rsidR="004407DE" w:rsidRPr="004407DE" w:rsidRDefault="004407DE" w:rsidP="00124B80">
            <w:pPr>
              <w:spacing w:after="0"/>
              <w:rPr>
                <w:lang w:eastAsia="en-IN"/>
              </w:rPr>
            </w:pPr>
            <w:r w:rsidRPr="004407DE">
              <w:rPr>
                <w:lang w:eastAsia="en-IN"/>
              </w:rPr>
              <w:t>HLR_05</w:t>
            </w:r>
          </w:p>
        </w:tc>
        <w:tc>
          <w:tcPr>
            <w:tcW w:w="0" w:type="auto"/>
            <w:shd w:val="clear" w:color="auto" w:fill="auto"/>
            <w:tcMar>
              <w:top w:w="90" w:type="dxa"/>
              <w:left w:w="195" w:type="dxa"/>
              <w:bottom w:w="90" w:type="dxa"/>
              <w:right w:w="195" w:type="dxa"/>
            </w:tcMar>
            <w:vAlign w:val="center"/>
            <w:hideMark/>
          </w:tcPr>
          <w:p w:rsidR="004407DE" w:rsidRPr="004407DE" w:rsidRDefault="004407DE" w:rsidP="00124B80">
            <w:pPr>
              <w:spacing w:after="0"/>
              <w:rPr>
                <w:lang w:eastAsia="en-IN"/>
              </w:rPr>
            </w:pPr>
            <w:r w:rsidRPr="004407DE">
              <w:rPr>
                <w:lang w:eastAsia="en-IN"/>
              </w:rPr>
              <w:t>Implemented</w:t>
            </w:r>
          </w:p>
        </w:tc>
      </w:tr>
      <w:tr w:rsidR="004407DE" w:rsidRPr="004407DE" w:rsidTr="004407DE">
        <w:tc>
          <w:tcPr>
            <w:tcW w:w="0" w:type="auto"/>
            <w:shd w:val="clear" w:color="auto" w:fill="auto"/>
            <w:tcMar>
              <w:top w:w="90" w:type="dxa"/>
              <w:left w:w="195" w:type="dxa"/>
              <w:bottom w:w="90" w:type="dxa"/>
              <w:right w:w="195" w:type="dxa"/>
            </w:tcMar>
            <w:vAlign w:val="center"/>
            <w:hideMark/>
          </w:tcPr>
          <w:p w:rsidR="004407DE" w:rsidRPr="004407DE" w:rsidRDefault="004407DE" w:rsidP="00124B80">
            <w:pPr>
              <w:spacing w:after="0"/>
              <w:rPr>
                <w:lang w:eastAsia="en-IN"/>
              </w:rPr>
            </w:pPr>
            <w:r w:rsidRPr="004407DE">
              <w:rPr>
                <w:lang w:eastAsia="en-IN"/>
              </w:rPr>
              <w:t>LLR_10</w:t>
            </w:r>
          </w:p>
        </w:tc>
        <w:tc>
          <w:tcPr>
            <w:tcW w:w="0" w:type="auto"/>
            <w:shd w:val="clear" w:color="auto" w:fill="auto"/>
            <w:tcMar>
              <w:top w:w="90" w:type="dxa"/>
              <w:left w:w="195" w:type="dxa"/>
              <w:bottom w:w="90" w:type="dxa"/>
              <w:right w:w="195" w:type="dxa"/>
            </w:tcMar>
            <w:vAlign w:val="center"/>
            <w:hideMark/>
          </w:tcPr>
          <w:p w:rsidR="004407DE" w:rsidRPr="004407DE" w:rsidRDefault="004407DE" w:rsidP="00124B80">
            <w:pPr>
              <w:spacing w:after="0"/>
              <w:rPr>
                <w:lang w:eastAsia="en-IN"/>
              </w:rPr>
            </w:pPr>
            <w:r w:rsidRPr="004407DE">
              <w:rPr>
                <w:lang w:eastAsia="en-IN"/>
              </w:rPr>
              <w:t>Multiple files can be generated with different inputs</w:t>
            </w:r>
          </w:p>
        </w:tc>
        <w:tc>
          <w:tcPr>
            <w:tcW w:w="0" w:type="auto"/>
            <w:shd w:val="clear" w:color="auto" w:fill="auto"/>
            <w:tcMar>
              <w:top w:w="90" w:type="dxa"/>
              <w:left w:w="195" w:type="dxa"/>
              <w:bottom w:w="90" w:type="dxa"/>
              <w:right w:w="195" w:type="dxa"/>
            </w:tcMar>
            <w:vAlign w:val="center"/>
            <w:hideMark/>
          </w:tcPr>
          <w:p w:rsidR="004407DE" w:rsidRPr="004407DE" w:rsidRDefault="004407DE" w:rsidP="00124B80">
            <w:pPr>
              <w:spacing w:after="0"/>
              <w:rPr>
                <w:lang w:eastAsia="en-IN"/>
              </w:rPr>
            </w:pPr>
            <w:r w:rsidRPr="004407DE">
              <w:rPr>
                <w:lang w:eastAsia="en-IN"/>
              </w:rPr>
              <w:t>HLR_05</w:t>
            </w:r>
          </w:p>
        </w:tc>
        <w:tc>
          <w:tcPr>
            <w:tcW w:w="0" w:type="auto"/>
            <w:shd w:val="clear" w:color="auto" w:fill="auto"/>
            <w:tcMar>
              <w:top w:w="90" w:type="dxa"/>
              <w:left w:w="195" w:type="dxa"/>
              <w:bottom w:w="90" w:type="dxa"/>
              <w:right w:w="195" w:type="dxa"/>
            </w:tcMar>
            <w:vAlign w:val="center"/>
            <w:hideMark/>
          </w:tcPr>
          <w:p w:rsidR="004407DE" w:rsidRPr="004407DE" w:rsidRDefault="004407DE" w:rsidP="00124B80">
            <w:pPr>
              <w:spacing w:after="0"/>
              <w:rPr>
                <w:lang w:eastAsia="en-IN"/>
              </w:rPr>
            </w:pPr>
            <w:r w:rsidRPr="004407DE">
              <w:rPr>
                <w:lang w:eastAsia="en-IN"/>
              </w:rPr>
              <w:t>Implemented</w:t>
            </w:r>
          </w:p>
        </w:tc>
      </w:tr>
    </w:tbl>
    <w:p w:rsidR="004407DE" w:rsidRDefault="004407DE" w:rsidP="00124B80">
      <w:pPr>
        <w:spacing w:after="0"/>
      </w:pPr>
    </w:p>
    <w:p w:rsidR="004407DE" w:rsidRDefault="004407DE" w:rsidP="00124B80">
      <w:pPr>
        <w:pStyle w:val="Heading2"/>
      </w:pPr>
      <w:bookmarkStart w:id="57" w:name="_Toc96429258"/>
      <w:r w:rsidRPr="004407DE">
        <w:t>Test Plan</w:t>
      </w:r>
      <w:bookmarkEnd w:id="57"/>
    </w:p>
    <w:p w:rsidR="004407DE" w:rsidRDefault="004407DE" w:rsidP="00124B80">
      <w:pPr>
        <w:pStyle w:val="Heading3"/>
      </w:pPr>
      <w:bookmarkStart w:id="58" w:name="_Toc96429259"/>
      <w:r w:rsidRPr="004407DE">
        <w:t>High Level Test Plan</w:t>
      </w:r>
      <w:bookmarkEnd w:id="5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350"/>
        <w:gridCol w:w="1677"/>
        <w:gridCol w:w="1377"/>
        <w:gridCol w:w="1470"/>
        <w:gridCol w:w="1442"/>
        <w:gridCol w:w="1700"/>
      </w:tblGrid>
      <w:tr w:rsidR="004407DE" w:rsidRPr="004407DE" w:rsidTr="004407DE">
        <w:trPr>
          <w:tblHeader/>
        </w:trPr>
        <w:tc>
          <w:tcPr>
            <w:tcW w:w="0" w:type="auto"/>
            <w:shd w:val="clear" w:color="auto" w:fill="auto"/>
            <w:tcMar>
              <w:top w:w="90" w:type="dxa"/>
              <w:left w:w="195" w:type="dxa"/>
              <w:bottom w:w="90" w:type="dxa"/>
              <w:right w:w="195" w:type="dxa"/>
            </w:tcMar>
            <w:vAlign w:val="center"/>
            <w:hideMark/>
          </w:tcPr>
          <w:p w:rsidR="004407DE" w:rsidRPr="00DE6337" w:rsidRDefault="004407DE" w:rsidP="00124B80">
            <w:pPr>
              <w:spacing w:after="0"/>
              <w:rPr>
                <w:b/>
                <w:lang w:eastAsia="en-IN"/>
              </w:rPr>
            </w:pPr>
            <w:r w:rsidRPr="00DE6337">
              <w:rPr>
                <w:b/>
                <w:lang w:eastAsia="en-IN"/>
              </w:rPr>
              <w:t>ID</w:t>
            </w:r>
          </w:p>
        </w:tc>
        <w:tc>
          <w:tcPr>
            <w:tcW w:w="0" w:type="auto"/>
            <w:shd w:val="clear" w:color="auto" w:fill="auto"/>
            <w:tcMar>
              <w:top w:w="90" w:type="dxa"/>
              <w:left w:w="195" w:type="dxa"/>
              <w:bottom w:w="90" w:type="dxa"/>
              <w:right w:w="195" w:type="dxa"/>
            </w:tcMar>
            <w:vAlign w:val="center"/>
            <w:hideMark/>
          </w:tcPr>
          <w:p w:rsidR="004407DE" w:rsidRPr="00DE6337" w:rsidRDefault="004407DE" w:rsidP="00124B80">
            <w:pPr>
              <w:spacing w:after="0"/>
              <w:rPr>
                <w:b/>
                <w:lang w:eastAsia="en-IN"/>
              </w:rPr>
            </w:pPr>
            <w:r w:rsidRPr="00DE6337">
              <w:rPr>
                <w:b/>
                <w:lang w:eastAsia="en-IN"/>
              </w:rPr>
              <w:t>Description</w:t>
            </w:r>
          </w:p>
        </w:tc>
        <w:tc>
          <w:tcPr>
            <w:tcW w:w="0" w:type="auto"/>
            <w:shd w:val="clear" w:color="auto" w:fill="auto"/>
            <w:tcMar>
              <w:top w:w="90" w:type="dxa"/>
              <w:left w:w="195" w:type="dxa"/>
              <w:bottom w:w="90" w:type="dxa"/>
              <w:right w:w="195" w:type="dxa"/>
            </w:tcMar>
            <w:vAlign w:val="center"/>
            <w:hideMark/>
          </w:tcPr>
          <w:p w:rsidR="004407DE" w:rsidRPr="00DE6337" w:rsidRDefault="004407DE" w:rsidP="00124B80">
            <w:pPr>
              <w:spacing w:after="0"/>
              <w:rPr>
                <w:b/>
                <w:lang w:eastAsia="en-IN"/>
              </w:rPr>
            </w:pPr>
            <w:r w:rsidRPr="00DE6337">
              <w:rPr>
                <w:b/>
                <w:lang w:eastAsia="en-IN"/>
              </w:rPr>
              <w:t>Expected I/P</w:t>
            </w:r>
          </w:p>
        </w:tc>
        <w:tc>
          <w:tcPr>
            <w:tcW w:w="0" w:type="auto"/>
            <w:shd w:val="clear" w:color="auto" w:fill="auto"/>
            <w:tcMar>
              <w:top w:w="90" w:type="dxa"/>
              <w:left w:w="195" w:type="dxa"/>
              <w:bottom w:w="90" w:type="dxa"/>
              <w:right w:w="195" w:type="dxa"/>
            </w:tcMar>
            <w:vAlign w:val="center"/>
            <w:hideMark/>
          </w:tcPr>
          <w:p w:rsidR="004407DE" w:rsidRPr="00DE6337" w:rsidRDefault="004407DE" w:rsidP="00124B80">
            <w:pPr>
              <w:spacing w:after="0"/>
              <w:rPr>
                <w:b/>
                <w:lang w:eastAsia="en-IN"/>
              </w:rPr>
            </w:pPr>
            <w:r w:rsidRPr="00DE6337">
              <w:rPr>
                <w:b/>
                <w:lang w:eastAsia="en-IN"/>
              </w:rPr>
              <w:t>Expected O/P</w:t>
            </w:r>
          </w:p>
        </w:tc>
        <w:tc>
          <w:tcPr>
            <w:tcW w:w="0" w:type="auto"/>
            <w:shd w:val="clear" w:color="auto" w:fill="auto"/>
            <w:tcMar>
              <w:top w:w="90" w:type="dxa"/>
              <w:left w:w="195" w:type="dxa"/>
              <w:bottom w:w="90" w:type="dxa"/>
              <w:right w:w="195" w:type="dxa"/>
            </w:tcMar>
            <w:vAlign w:val="center"/>
            <w:hideMark/>
          </w:tcPr>
          <w:p w:rsidR="004407DE" w:rsidRPr="00DE6337" w:rsidRDefault="004407DE" w:rsidP="00124B80">
            <w:pPr>
              <w:spacing w:after="0"/>
              <w:rPr>
                <w:b/>
                <w:lang w:eastAsia="en-IN"/>
              </w:rPr>
            </w:pPr>
            <w:r w:rsidRPr="00DE6337">
              <w:rPr>
                <w:b/>
                <w:lang w:eastAsia="en-IN"/>
              </w:rPr>
              <w:t>Actual O/P</w:t>
            </w:r>
          </w:p>
        </w:tc>
        <w:tc>
          <w:tcPr>
            <w:tcW w:w="0" w:type="auto"/>
            <w:shd w:val="clear" w:color="auto" w:fill="auto"/>
            <w:tcMar>
              <w:top w:w="90" w:type="dxa"/>
              <w:left w:w="195" w:type="dxa"/>
              <w:bottom w:w="90" w:type="dxa"/>
              <w:right w:w="195" w:type="dxa"/>
            </w:tcMar>
            <w:vAlign w:val="center"/>
            <w:hideMark/>
          </w:tcPr>
          <w:p w:rsidR="004407DE" w:rsidRPr="00DE6337" w:rsidRDefault="004407DE" w:rsidP="00124B80">
            <w:pPr>
              <w:spacing w:after="0"/>
              <w:rPr>
                <w:b/>
                <w:lang w:eastAsia="en-IN"/>
              </w:rPr>
            </w:pPr>
            <w:r w:rsidRPr="00DE6337">
              <w:rPr>
                <w:b/>
                <w:lang w:eastAsia="en-IN"/>
              </w:rPr>
              <w:t>Type Of Test</w:t>
            </w:r>
          </w:p>
        </w:tc>
      </w:tr>
      <w:tr w:rsidR="004407DE" w:rsidRPr="004407DE" w:rsidTr="004407DE">
        <w:tc>
          <w:tcPr>
            <w:tcW w:w="0" w:type="auto"/>
            <w:shd w:val="clear" w:color="auto" w:fill="auto"/>
            <w:tcMar>
              <w:top w:w="90" w:type="dxa"/>
              <w:left w:w="195" w:type="dxa"/>
              <w:bottom w:w="90" w:type="dxa"/>
              <w:right w:w="195" w:type="dxa"/>
            </w:tcMar>
            <w:vAlign w:val="center"/>
            <w:hideMark/>
          </w:tcPr>
          <w:p w:rsidR="004407DE" w:rsidRPr="004407DE" w:rsidRDefault="004407DE" w:rsidP="00124B80">
            <w:pPr>
              <w:spacing w:after="0"/>
              <w:rPr>
                <w:lang w:eastAsia="en-IN"/>
              </w:rPr>
            </w:pPr>
            <w:r w:rsidRPr="004407DE">
              <w:rPr>
                <w:lang w:eastAsia="en-IN"/>
              </w:rPr>
              <w:t>HLTP_01</w:t>
            </w:r>
          </w:p>
        </w:tc>
        <w:tc>
          <w:tcPr>
            <w:tcW w:w="0" w:type="auto"/>
            <w:shd w:val="clear" w:color="auto" w:fill="auto"/>
            <w:tcMar>
              <w:top w:w="90" w:type="dxa"/>
              <w:left w:w="195" w:type="dxa"/>
              <w:bottom w:w="90" w:type="dxa"/>
              <w:right w:w="195" w:type="dxa"/>
            </w:tcMar>
            <w:vAlign w:val="center"/>
            <w:hideMark/>
          </w:tcPr>
          <w:p w:rsidR="004407DE" w:rsidRPr="004407DE" w:rsidRDefault="004407DE" w:rsidP="00124B80">
            <w:pPr>
              <w:spacing w:after="0"/>
              <w:rPr>
                <w:lang w:eastAsia="en-IN"/>
              </w:rPr>
            </w:pPr>
            <w:r w:rsidRPr="004407DE">
              <w:rPr>
                <w:lang w:eastAsia="en-IN"/>
              </w:rPr>
              <w:t>Attendance Status</w:t>
            </w:r>
          </w:p>
        </w:tc>
        <w:tc>
          <w:tcPr>
            <w:tcW w:w="0" w:type="auto"/>
            <w:shd w:val="clear" w:color="auto" w:fill="auto"/>
            <w:tcMar>
              <w:top w:w="90" w:type="dxa"/>
              <w:left w:w="195" w:type="dxa"/>
              <w:bottom w:w="90" w:type="dxa"/>
              <w:right w:w="195" w:type="dxa"/>
            </w:tcMar>
            <w:vAlign w:val="center"/>
            <w:hideMark/>
          </w:tcPr>
          <w:p w:rsidR="004407DE" w:rsidRPr="004407DE" w:rsidRDefault="004407DE" w:rsidP="00124B80">
            <w:pPr>
              <w:spacing w:after="0"/>
              <w:rPr>
                <w:lang w:eastAsia="en-IN"/>
              </w:rPr>
            </w:pPr>
            <w:r w:rsidRPr="004407DE">
              <w:rPr>
                <w:lang w:eastAsia="en-IN"/>
              </w:rPr>
              <w:t>User Input</w:t>
            </w:r>
          </w:p>
        </w:tc>
        <w:tc>
          <w:tcPr>
            <w:tcW w:w="0" w:type="auto"/>
            <w:shd w:val="clear" w:color="auto" w:fill="auto"/>
            <w:tcMar>
              <w:top w:w="90" w:type="dxa"/>
              <w:left w:w="195" w:type="dxa"/>
              <w:bottom w:w="90" w:type="dxa"/>
              <w:right w:w="195" w:type="dxa"/>
            </w:tcMar>
            <w:vAlign w:val="center"/>
            <w:hideMark/>
          </w:tcPr>
          <w:p w:rsidR="004407DE" w:rsidRPr="004407DE" w:rsidRDefault="004407DE" w:rsidP="00124B80">
            <w:pPr>
              <w:spacing w:after="0"/>
              <w:rPr>
                <w:lang w:eastAsia="en-IN"/>
              </w:rPr>
            </w:pPr>
            <w:r w:rsidRPr="004407DE">
              <w:rPr>
                <w:lang w:eastAsia="en-IN"/>
              </w:rPr>
              <w:t>SUCCESS</w:t>
            </w:r>
          </w:p>
        </w:tc>
        <w:tc>
          <w:tcPr>
            <w:tcW w:w="0" w:type="auto"/>
            <w:shd w:val="clear" w:color="auto" w:fill="auto"/>
            <w:tcMar>
              <w:top w:w="90" w:type="dxa"/>
              <w:left w:w="195" w:type="dxa"/>
              <w:bottom w:w="90" w:type="dxa"/>
              <w:right w:w="195" w:type="dxa"/>
            </w:tcMar>
            <w:vAlign w:val="center"/>
            <w:hideMark/>
          </w:tcPr>
          <w:p w:rsidR="004407DE" w:rsidRPr="004407DE" w:rsidRDefault="004407DE" w:rsidP="00124B80">
            <w:pPr>
              <w:spacing w:after="0"/>
              <w:rPr>
                <w:lang w:eastAsia="en-IN"/>
              </w:rPr>
            </w:pPr>
            <w:r w:rsidRPr="004407DE">
              <w:rPr>
                <w:lang w:eastAsia="en-IN"/>
              </w:rPr>
              <w:t>SUCCESS</w:t>
            </w:r>
          </w:p>
        </w:tc>
        <w:tc>
          <w:tcPr>
            <w:tcW w:w="0" w:type="auto"/>
            <w:shd w:val="clear" w:color="auto" w:fill="auto"/>
            <w:tcMar>
              <w:top w:w="90" w:type="dxa"/>
              <w:left w:w="195" w:type="dxa"/>
              <w:bottom w:w="90" w:type="dxa"/>
              <w:right w:w="195" w:type="dxa"/>
            </w:tcMar>
            <w:vAlign w:val="center"/>
            <w:hideMark/>
          </w:tcPr>
          <w:p w:rsidR="004407DE" w:rsidRPr="004407DE" w:rsidRDefault="004407DE" w:rsidP="00124B80">
            <w:pPr>
              <w:spacing w:after="0"/>
              <w:rPr>
                <w:lang w:eastAsia="en-IN"/>
              </w:rPr>
            </w:pPr>
            <w:r w:rsidRPr="004407DE">
              <w:rPr>
                <w:lang w:eastAsia="en-IN"/>
              </w:rPr>
              <w:t>Requirement Based</w:t>
            </w:r>
          </w:p>
        </w:tc>
      </w:tr>
      <w:tr w:rsidR="004407DE" w:rsidRPr="004407DE" w:rsidTr="004407DE">
        <w:tc>
          <w:tcPr>
            <w:tcW w:w="0" w:type="auto"/>
            <w:shd w:val="clear" w:color="auto" w:fill="auto"/>
            <w:tcMar>
              <w:top w:w="90" w:type="dxa"/>
              <w:left w:w="195" w:type="dxa"/>
              <w:bottom w:w="90" w:type="dxa"/>
              <w:right w:w="195" w:type="dxa"/>
            </w:tcMar>
            <w:vAlign w:val="center"/>
            <w:hideMark/>
          </w:tcPr>
          <w:p w:rsidR="004407DE" w:rsidRPr="004407DE" w:rsidRDefault="004407DE" w:rsidP="00124B80">
            <w:pPr>
              <w:spacing w:after="0"/>
              <w:rPr>
                <w:lang w:eastAsia="en-IN"/>
              </w:rPr>
            </w:pPr>
            <w:r w:rsidRPr="004407DE">
              <w:rPr>
                <w:lang w:eastAsia="en-IN"/>
              </w:rPr>
              <w:t>HLTP_02</w:t>
            </w:r>
          </w:p>
        </w:tc>
        <w:tc>
          <w:tcPr>
            <w:tcW w:w="0" w:type="auto"/>
            <w:shd w:val="clear" w:color="auto" w:fill="auto"/>
            <w:tcMar>
              <w:top w:w="90" w:type="dxa"/>
              <w:left w:w="195" w:type="dxa"/>
              <w:bottom w:w="90" w:type="dxa"/>
              <w:right w:w="195" w:type="dxa"/>
            </w:tcMar>
            <w:vAlign w:val="center"/>
            <w:hideMark/>
          </w:tcPr>
          <w:p w:rsidR="004407DE" w:rsidRPr="004407DE" w:rsidRDefault="004407DE" w:rsidP="00124B80">
            <w:pPr>
              <w:spacing w:after="0"/>
              <w:rPr>
                <w:lang w:eastAsia="en-IN"/>
              </w:rPr>
            </w:pPr>
            <w:r w:rsidRPr="004407DE">
              <w:rPr>
                <w:lang w:eastAsia="en-IN"/>
              </w:rPr>
              <w:t>User details</w:t>
            </w:r>
          </w:p>
        </w:tc>
        <w:tc>
          <w:tcPr>
            <w:tcW w:w="0" w:type="auto"/>
            <w:shd w:val="clear" w:color="auto" w:fill="auto"/>
            <w:tcMar>
              <w:top w:w="90" w:type="dxa"/>
              <w:left w:w="195" w:type="dxa"/>
              <w:bottom w:w="90" w:type="dxa"/>
              <w:right w:w="195" w:type="dxa"/>
            </w:tcMar>
            <w:vAlign w:val="center"/>
            <w:hideMark/>
          </w:tcPr>
          <w:p w:rsidR="004407DE" w:rsidRPr="004407DE" w:rsidRDefault="004407DE" w:rsidP="00124B80">
            <w:pPr>
              <w:spacing w:after="0"/>
              <w:rPr>
                <w:lang w:eastAsia="en-IN"/>
              </w:rPr>
            </w:pPr>
            <w:r w:rsidRPr="004407DE">
              <w:rPr>
                <w:lang w:eastAsia="en-IN"/>
              </w:rPr>
              <w:t>User Input</w:t>
            </w:r>
          </w:p>
        </w:tc>
        <w:tc>
          <w:tcPr>
            <w:tcW w:w="0" w:type="auto"/>
            <w:shd w:val="clear" w:color="auto" w:fill="auto"/>
            <w:tcMar>
              <w:top w:w="90" w:type="dxa"/>
              <w:left w:w="195" w:type="dxa"/>
              <w:bottom w:w="90" w:type="dxa"/>
              <w:right w:w="195" w:type="dxa"/>
            </w:tcMar>
            <w:vAlign w:val="center"/>
            <w:hideMark/>
          </w:tcPr>
          <w:p w:rsidR="004407DE" w:rsidRPr="004407DE" w:rsidRDefault="004407DE" w:rsidP="00124B80">
            <w:pPr>
              <w:spacing w:after="0"/>
              <w:rPr>
                <w:lang w:eastAsia="en-IN"/>
              </w:rPr>
            </w:pPr>
            <w:r w:rsidRPr="004407DE">
              <w:rPr>
                <w:lang w:eastAsia="en-IN"/>
              </w:rPr>
              <w:t>SUCCESS</w:t>
            </w:r>
          </w:p>
        </w:tc>
        <w:tc>
          <w:tcPr>
            <w:tcW w:w="0" w:type="auto"/>
            <w:shd w:val="clear" w:color="auto" w:fill="auto"/>
            <w:tcMar>
              <w:top w:w="90" w:type="dxa"/>
              <w:left w:w="195" w:type="dxa"/>
              <w:bottom w:w="90" w:type="dxa"/>
              <w:right w:w="195" w:type="dxa"/>
            </w:tcMar>
            <w:vAlign w:val="center"/>
            <w:hideMark/>
          </w:tcPr>
          <w:p w:rsidR="004407DE" w:rsidRPr="004407DE" w:rsidRDefault="004407DE" w:rsidP="00124B80">
            <w:pPr>
              <w:spacing w:after="0"/>
              <w:rPr>
                <w:lang w:eastAsia="en-IN"/>
              </w:rPr>
            </w:pPr>
            <w:r w:rsidRPr="004407DE">
              <w:rPr>
                <w:lang w:eastAsia="en-IN"/>
              </w:rPr>
              <w:t>SUCCESS</w:t>
            </w:r>
          </w:p>
        </w:tc>
        <w:tc>
          <w:tcPr>
            <w:tcW w:w="0" w:type="auto"/>
            <w:shd w:val="clear" w:color="auto" w:fill="auto"/>
            <w:tcMar>
              <w:top w:w="90" w:type="dxa"/>
              <w:left w:w="195" w:type="dxa"/>
              <w:bottom w:w="90" w:type="dxa"/>
              <w:right w:w="195" w:type="dxa"/>
            </w:tcMar>
            <w:vAlign w:val="center"/>
            <w:hideMark/>
          </w:tcPr>
          <w:p w:rsidR="004407DE" w:rsidRPr="004407DE" w:rsidRDefault="004407DE" w:rsidP="00124B80">
            <w:pPr>
              <w:spacing w:after="0"/>
              <w:rPr>
                <w:lang w:eastAsia="en-IN"/>
              </w:rPr>
            </w:pPr>
            <w:r w:rsidRPr="004407DE">
              <w:rPr>
                <w:lang w:eastAsia="en-IN"/>
              </w:rPr>
              <w:t>Requirement Based</w:t>
            </w:r>
          </w:p>
        </w:tc>
      </w:tr>
      <w:tr w:rsidR="004407DE" w:rsidRPr="004407DE" w:rsidTr="004407DE">
        <w:tc>
          <w:tcPr>
            <w:tcW w:w="0" w:type="auto"/>
            <w:shd w:val="clear" w:color="auto" w:fill="auto"/>
            <w:tcMar>
              <w:top w:w="90" w:type="dxa"/>
              <w:left w:w="195" w:type="dxa"/>
              <w:bottom w:w="90" w:type="dxa"/>
              <w:right w:w="195" w:type="dxa"/>
            </w:tcMar>
            <w:vAlign w:val="center"/>
            <w:hideMark/>
          </w:tcPr>
          <w:p w:rsidR="004407DE" w:rsidRPr="004407DE" w:rsidRDefault="004407DE" w:rsidP="00124B80">
            <w:pPr>
              <w:spacing w:after="0"/>
              <w:rPr>
                <w:lang w:eastAsia="en-IN"/>
              </w:rPr>
            </w:pPr>
            <w:r w:rsidRPr="004407DE">
              <w:rPr>
                <w:lang w:eastAsia="en-IN"/>
              </w:rPr>
              <w:t>HLTP_03</w:t>
            </w:r>
          </w:p>
        </w:tc>
        <w:tc>
          <w:tcPr>
            <w:tcW w:w="0" w:type="auto"/>
            <w:shd w:val="clear" w:color="auto" w:fill="auto"/>
            <w:tcMar>
              <w:top w:w="90" w:type="dxa"/>
              <w:left w:w="195" w:type="dxa"/>
              <w:bottom w:w="90" w:type="dxa"/>
              <w:right w:w="195" w:type="dxa"/>
            </w:tcMar>
            <w:vAlign w:val="center"/>
            <w:hideMark/>
          </w:tcPr>
          <w:p w:rsidR="004407DE" w:rsidRPr="004407DE" w:rsidRDefault="004407DE" w:rsidP="00124B80">
            <w:pPr>
              <w:spacing w:after="0"/>
              <w:rPr>
                <w:lang w:eastAsia="en-IN"/>
              </w:rPr>
            </w:pPr>
            <w:r w:rsidRPr="004407DE">
              <w:rPr>
                <w:lang w:eastAsia="en-IN"/>
              </w:rPr>
              <w:t>User load sheet</w:t>
            </w:r>
          </w:p>
        </w:tc>
        <w:tc>
          <w:tcPr>
            <w:tcW w:w="0" w:type="auto"/>
            <w:shd w:val="clear" w:color="auto" w:fill="auto"/>
            <w:tcMar>
              <w:top w:w="90" w:type="dxa"/>
              <w:left w:w="195" w:type="dxa"/>
              <w:bottom w:w="90" w:type="dxa"/>
              <w:right w:w="195" w:type="dxa"/>
            </w:tcMar>
            <w:vAlign w:val="center"/>
            <w:hideMark/>
          </w:tcPr>
          <w:p w:rsidR="004407DE" w:rsidRPr="004407DE" w:rsidRDefault="004407DE" w:rsidP="00124B80">
            <w:pPr>
              <w:spacing w:after="0"/>
              <w:rPr>
                <w:lang w:eastAsia="en-IN"/>
              </w:rPr>
            </w:pPr>
            <w:r w:rsidRPr="004407DE">
              <w:rPr>
                <w:lang w:eastAsia="en-IN"/>
              </w:rPr>
              <w:t>User Input</w:t>
            </w:r>
          </w:p>
        </w:tc>
        <w:tc>
          <w:tcPr>
            <w:tcW w:w="0" w:type="auto"/>
            <w:shd w:val="clear" w:color="auto" w:fill="auto"/>
            <w:tcMar>
              <w:top w:w="90" w:type="dxa"/>
              <w:left w:w="195" w:type="dxa"/>
              <w:bottom w:w="90" w:type="dxa"/>
              <w:right w:w="195" w:type="dxa"/>
            </w:tcMar>
            <w:vAlign w:val="center"/>
            <w:hideMark/>
          </w:tcPr>
          <w:p w:rsidR="004407DE" w:rsidRPr="004407DE" w:rsidRDefault="004407DE" w:rsidP="00124B80">
            <w:pPr>
              <w:spacing w:after="0"/>
              <w:rPr>
                <w:lang w:eastAsia="en-IN"/>
              </w:rPr>
            </w:pPr>
            <w:r w:rsidRPr="004407DE">
              <w:rPr>
                <w:lang w:eastAsia="en-IN"/>
              </w:rPr>
              <w:t>SUCCESS</w:t>
            </w:r>
          </w:p>
        </w:tc>
        <w:tc>
          <w:tcPr>
            <w:tcW w:w="0" w:type="auto"/>
            <w:shd w:val="clear" w:color="auto" w:fill="auto"/>
            <w:tcMar>
              <w:top w:w="90" w:type="dxa"/>
              <w:left w:w="195" w:type="dxa"/>
              <w:bottom w:w="90" w:type="dxa"/>
              <w:right w:w="195" w:type="dxa"/>
            </w:tcMar>
            <w:vAlign w:val="center"/>
            <w:hideMark/>
          </w:tcPr>
          <w:p w:rsidR="004407DE" w:rsidRPr="004407DE" w:rsidRDefault="004407DE" w:rsidP="00124B80">
            <w:pPr>
              <w:spacing w:after="0"/>
              <w:rPr>
                <w:lang w:eastAsia="en-IN"/>
              </w:rPr>
            </w:pPr>
            <w:r w:rsidRPr="004407DE">
              <w:rPr>
                <w:lang w:eastAsia="en-IN"/>
              </w:rPr>
              <w:t>SUCCESS</w:t>
            </w:r>
          </w:p>
        </w:tc>
        <w:tc>
          <w:tcPr>
            <w:tcW w:w="0" w:type="auto"/>
            <w:shd w:val="clear" w:color="auto" w:fill="auto"/>
            <w:tcMar>
              <w:top w:w="90" w:type="dxa"/>
              <w:left w:w="195" w:type="dxa"/>
              <w:bottom w:w="90" w:type="dxa"/>
              <w:right w:w="195" w:type="dxa"/>
            </w:tcMar>
            <w:vAlign w:val="center"/>
            <w:hideMark/>
          </w:tcPr>
          <w:p w:rsidR="004407DE" w:rsidRPr="004407DE" w:rsidRDefault="004407DE" w:rsidP="00124B80">
            <w:pPr>
              <w:spacing w:after="0"/>
              <w:rPr>
                <w:lang w:eastAsia="en-IN"/>
              </w:rPr>
            </w:pPr>
            <w:r w:rsidRPr="004407DE">
              <w:rPr>
                <w:lang w:eastAsia="en-IN"/>
              </w:rPr>
              <w:t>Requirement Based</w:t>
            </w:r>
          </w:p>
        </w:tc>
      </w:tr>
      <w:tr w:rsidR="004407DE" w:rsidRPr="004407DE" w:rsidTr="004407DE">
        <w:tc>
          <w:tcPr>
            <w:tcW w:w="0" w:type="auto"/>
            <w:shd w:val="clear" w:color="auto" w:fill="auto"/>
            <w:tcMar>
              <w:top w:w="90" w:type="dxa"/>
              <w:left w:w="195" w:type="dxa"/>
              <w:bottom w:w="90" w:type="dxa"/>
              <w:right w:w="195" w:type="dxa"/>
            </w:tcMar>
            <w:vAlign w:val="center"/>
            <w:hideMark/>
          </w:tcPr>
          <w:p w:rsidR="004407DE" w:rsidRPr="004407DE" w:rsidRDefault="004407DE" w:rsidP="00124B80">
            <w:pPr>
              <w:spacing w:after="0"/>
              <w:rPr>
                <w:lang w:eastAsia="en-IN"/>
              </w:rPr>
            </w:pPr>
            <w:r w:rsidRPr="004407DE">
              <w:rPr>
                <w:lang w:eastAsia="en-IN"/>
              </w:rPr>
              <w:t>HLTP_04</w:t>
            </w:r>
          </w:p>
        </w:tc>
        <w:tc>
          <w:tcPr>
            <w:tcW w:w="0" w:type="auto"/>
            <w:shd w:val="clear" w:color="auto" w:fill="auto"/>
            <w:tcMar>
              <w:top w:w="90" w:type="dxa"/>
              <w:left w:w="195" w:type="dxa"/>
              <w:bottom w:w="90" w:type="dxa"/>
              <w:right w:w="195" w:type="dxa"/>
            </w:tcMar>
            <w:vAlign w:val="center"/>
            <w:hideMark/>
          </w:tcPr>
          <w:p w:rsidR="004407DE" w:rsidRPr="004407DE" w:rsidRDefault="004407DE" w:rsidP="00124B80">
            <w:pPr>
              <w:spacing w:after="0"/>
              <w:rPr>
                <w:lang w:eastAsia="en-IN"/>
              </w:rPr>
            </w:pPr>
            <w:r w:rsidRPr="004407DE">
              <w:rPr>
                <w:lang w:eastAsia="en-IN"/>
              </w:rPr>
              <w:t>Output file generation</w:t>
            </w:r>
          </w:p>
        </w:tc>
        <w:tc>
          <w:tcPr>
            <w:tcW w:w="0" w:type="auto"/>
            <w:shd w:val="clear" w:color="auto" w:fill="auto"/>
            <w:tcMar>
              <w:top w:w="90" w:type="dxa"/>
              <w:left w:w="195" w:type="dxa"/>
              <w:bottom w:w="90" w:type="dxa"/>
              <w:right w:w="195" w:type="dxa"/>
            </w:tcMar>
            <w:vAlign w:val="center"/>
            <w:hideMark/>
          </w:tcPr>
          <w:p w:rsidR="004407DE" w:rsidRPr="004407DE" w:rsidRDefault="004407DE" w:rsidP="00124B80">
            <w:pPr>
              <w:spacing w:after="0"/>
              <w:rPr>
                <w:lang w:eastAsia="en-IN"/>
              </w:rPr>
            </w:pPr>
            <w:r w:rsidRPr="004407DE">
              <w:rPr>
                <w:lang w:eastAsia="en-IN"/>
              </w:rPr>
              <w:t>User Input</w:t>
            </w:r>
          </w:p>
        </w:tc>
        <w:tc>
          <w:tcPr>
            <w:tcW w:w="0" w:type="auto"/>
            <w:shd w:val="clear" w:color="auto" w:fill="auto"/>
            <w:tcMar>
              <w:top w:w="90" w:type="dxa"/>
              <w:left w:w="195" w:type="dxa"/>
              <w:bottom w:w="90" w:type="dxa"/>
              <w:right w:w="195" w:type="dxa"/>
            </w:tcMar>
            <w:vAlign w:val="center"/>
            <w:hideMark/>
          </w:tcPr>
          <w:p w:rsidR="004407DE" w:rsidRPr="004407DE" w:rsidRDefault="004407DE" w:rsidP="00124B80">
            <w:pPr>
              <w:spacing w:after="0"/>
              <w:rPr>
                <w:lang w:eastAsia="en-IN"/>
              </w:rPr>
            </w:pPr>
            <w:r w:rsidRPr="004407DE">
              <w:rPr>
                <w:lang w:eastAsia="en-IN"/>
              </w:rPr>
              <w:t>SUCCESS</w:t>
            </w:r>
          </w:p>
        </w:tc>
        <w:tc>
          <w:tcPr>
            <w:tcW w:w="0" w:type="auto"/>
            <w:shd w:val="clear" w:color="auto" w:fill="auto"/>
            <w:tcMar>
              <w:top w:w="90" w:type="dxa"/>
              <w:left w:w="195" w:type="dxa"/>
              <w:bottom w:w="90" w:type="dxa"/>
              <w:right w:w="195" w:type="dxa"/>
            </w:tcMar>
            <w:vAlign w:val="center"/>
            <w:hideMark/>
          </w:tcPr>
          <w:p w:rsidR="004407DE" w:rsidRPr="004407DE" w:rsidRDefault="004407DE" w:rsidP="00124B80">
            <w:pPr>
              <w:spacing w:after="0"/>
              <w:rPr>
                <w:lang w:eastAsia="en-IN"/>
              </w:rPr>
            </w:pPr>
            <w:r w:rsidRPr="004407DE">
              <w:rPr>
                <w:lang w:eastAsia="en-IN"/>
              </w:rPr>
              <w:t>SUCCESS</w:t>
            </w:r>
          </w:p>
        </w:tc>
        <w:tc>
          <w:tcPr>
            <w:tcW w:w="0" w:type="auto"/>
            <w:shd w:val="clear" w:color="auto" w:fill="auto"/>
            <w:tcMar>
              <w:top w:w="90" w:type="dxa"/>
              <w:left w:w="195" w:type="dxa"/>
              <w:bottom w:w="90" w:type="dxa"/>
              <w:right w:w="195" w:type="dxa"/>
            </w:tcMar>
            <w:vAlign w:val="center"/>
            <w:hideMark/>
          </w:tcPr>
          <w:p w:rsidR="004407DE" w:rsidRPr="004407DE" w:rsidRDefault="004407DE" w:rsidP="00124B80">
            <w:pPr>
              <w:spacing w:after="0"/>
              <w:rPr>
                <w:lang w:eastAsia="en-IN"/>
              </w:rPr>
            </w:pPr>
            <w:r w:rsidRPr="004407DE">
              <w:rPr>
                <w:lang w:eastAsia="en-IN"/>
              </w:rPr>
              <w:t>Requirement Based</w:t>
            </w:r>
          </w:p>
        </w:tc>
      </w:tr>
    </w:tbl>
    <w:p w:rsidR="004407DE" w:rsidRPr="004407DE" w:rsidRDefault="004407DE" w:rsidP="00124B80">
      <w:pPr>
        <w:spacing w:after="0"/>
      </w:pPr>
    </w:p>
    <w:p w:rsidR="004407DE" w:rsidRPr="004407DE" w:rsidRDefault="004407DE" w:rsidP="00124B80">
      <w:pPr>
        <w:pStyle w:val="Heading3"/>
      </w:pPr>
      <w:bookmarkStart w:id="59" w:name="_Toc96429260"/>
      <w:r w:rsidRPr="004407DE">
        <w:t>Low Level Test Plan</w:t>
      </w:r>
      <w:bookmarkEnd w:id="5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325"/>
        <w:gridCol w:w="1351"/>
        <w:gridCol w:w="1796"/>
        <w:gridCol w:w="1445"/>
        <w:gridCol w:w="1436"/>
        <w:gridCol w:w="1663"/>
      </w:tblGrid>
      <w:tr w:rsidR="004407DE" w:rsidRPr="004407DE" w:rsidTr="004407DE">
        <w:trPr>
          <w:tblHeader/>
        </w:trPr>
        <w:tc>
          <w:tcPr>
            <w:tcW w:w="0" w:type="auto"/>
            <w:shd w:val="clear" w:color="auto" w:fill="auto"/>
            <w:tcMar>
              <w:top w:w="90" w:type="dxa"/>
              <w:left w:w="195" w:type="dxa"/>
              <w:bottom w:w="90" w:type="dxa"/>
              <w:right w:w="195" w:type="dxa"/>
            </w:tcMar>
            <w:vAlign w:val="center"/>
            <w:hideMark/>
          </w:tcPr>
          <w:p w:rsidR="004407DE" w:rsidRPr="00DE6337" w:rsidRDefault="004407DE" w:rsidP="00124B80">
            <w:pPr>
              <w:spacing w:after="0"/>
              <w:rPr>
                <w:b/>
                <w:lang w:eastAsia="en-IN"/>
              </w:rPr>
            </w:pPr>
            <w:r w:rsidRPr="00DE6337">
              <w:rPr>
                <w:b/>
                <w:lang w:eastAsia="en-IN"/>
              </w:rPr>
              <w:t>ID</w:t>
            </w:r>
          </w:p>
        </w:tc>
        <w:tc>
          <w:tcPr>
            <w:tcW w:w="0" w:type="auto"/>
            <w:shd w:val="clear" w:color="auto" w:fill="auto"/>
            <w:tcMar>
              <w:top w:w="90" w:type="dxa"/>
              <w:left w:w="195" w:type="dxa"/>
              <w:bottom w:w="90" w:type="dxa"/>
              <w:right w:w="195" w:type="dxa"/>
            </w:tcMar>
            <w:vAlign w:val="center"/>
            <w:hideMark/>
          </w:tcPr>
          <w:p w:rsidR="004407DE" w:rsidRPr="00DE6337" w:rsidRDefault="004407DE" w:rsidP="00124B80">
            <w:pPr>
              <w:spacing w:after="0"/>
              <w:rPr>
                <w:b/>
                <w:lang w:eastAsia="en-IN"/>
              </w:rPr>
            </w:pPr>
            <w:r w:rsidRPr="00DE6337">
              <w:rPr>
                <w:b/>
                <w:lang w:eastAsia="en-IN"/>
              </w:rPr>
              <w:t>HLTP ID</w:t>
            </w:r>
          </w:p>
        </w:tc>
        <w:tc>
          <w:tcPr>
            <w:tcW w:w="0" w:type="auto"/>
            <w:shd w:val="clear" w:color="auto" w:fill="auto"/>
            <w:tcMar>
              <w:top w:w="90" w:type="dxa"/>
              <w:left w:w="195" w:type="dxa"/>
              <w:bottom w:w="90" w:type="dxa"/>
              <w:right w:w="195" w:type="dxa"/>
            </w:tcMar>
            <w:vAlign w:val="center"/>
            <w:hideMark/>
          </w:tcPr>
          <w:p w:rsidR="004407DE" w:rsidRPr="00DE6337" w:rsidRDefault="004407DE" w:rsidP="00124B80">
            <w:pPr>
              <w:spacing w:after="0"/>
              <w:rPr>
                <w:b/>
                <w:lang w:eastAsia="en-IN"/>
              </w:rPr>
            </w:pPr>
            <w:r w:rsidRPr="00DE6337">
              <w:rPr>
                <w:b/>
                <w:lang w:eastAsia="en-IN"/>
              </w:rPr>
              <w:t>Description</w:t>
            </w:r>
          </w:p>
        </w:tc>
        <w:tc>
          <w:tcPr>
            <w:tcW w:w="0" w:type="auto"/>
            <w:shd w:val="clear" w:color="auto" w:fill="auto"/>
            <w:tcMar>
              <w:top w:w="90" w:type="dxa"/>
              <w:left w:w="195" w:type="dxa"/>
              <w:bottom w:w="90" w:type="dxa"/>
              <w:right w:w="195" w:type="dxa"/>
            </w:tcMar>
            <w:vAlign w:val="center"/>
            <w:hideMark/>
          </w:tcPr>
          <w:p w:rsidR="004407DE" w:rsidRPr="00DE6337" w:rsidRDefault="004407DE" w:rsidP="00124B80">
            <w:pPr>
              <w:spacing w:after="0"/>
              <w:rPr>
                <w:b/>
                <w:lang w:eastAsia="en-IN"/>
              </w:rPr>
            </w:pPr>
            <w:r w:rsidRPr="00DE6337">
              <w:rPr>
                <w:b/>
                <w:lang w:eastAsia="en-IN"/>
              </w:rPr>
              <w:t>Expected I/P</w:t>
            </w:r>
          </w:p>
        </w:tc>
        <w:tc>
          <w:tcPr>
            <w:tcW w:w="0" w:type="auto"/>
            <w:shd w:val="clear" w:color="auto" w:fill="auto"/>
            <w:tcMar>
              <w:top w:w="90" w:type="dxa"/>
              <w:left w:w="195" w:type="dxa"/>
              <w:bottom w:w="90" w:type="dxa"/>
              <w:right w:w="195" w:type="dxa"/>
            </w:tcMar>
            <w:vAlign w:val="center"/>
            <w:hideMark/>
          </w:tcPr>
          <w:p w:rsidR="004407DE" w:rsidRPr="00DE6337" w:rsidRDefault="004407DE" w:rsidP="00124B80">
            <w:pPr>
              <w:spacing w:after="0"/>
              <w:rPr>
                <w:b/>
                <w:lang w:eastAsia="en-IN"/>
              </w:rPr>
            </w:pPr>
            <w:r w:rsidRPr="00DE6337">
              <w:rPr>
                <w:b/>
                <w:lang w:eastAsia="en-IN"/>
              </w:rPr>
              <w:t>Actual O/P</w:t>
            </w:r>
          </w:p>
        </w:tc>
        <w:tc>
          <w:tcPr>
            <w:tcW w:w="0" w:type="auto"/>
            <w:shd w:val="clear" w:color="auto" w:fill="auto"/>
            <w:tcMar>
              <w:top w:w="90" w:type="dxa"/>
              <w:left w:w="195" w:type="dxa"/>
              <w:bottom w:w="90" w:type="dxa"/>
              <w:right w:w="195" w:type="dxa"/>
            </w:tcMar>
            <w:vAlign w:val="center"/>
            <w:hideMark/>
          </w:tcPr>
          <w:p w:rsidR="004407DE" w:rsidRPr="00DE6337" w:rsidRDefault="004407DE" w:rsidP="00124B80">
            <w:pPr>
              <w:spacing w:after="0"/>
              <w:rPr>
                <w:b/>
                <w:lang w:eastAsia="en-IN"/>
              </w:rPr>
            </w:pPr>
            <w:r w:rsidRPr="00DE6337">
              <w:rPr>
                <w:b/>
                <w:lang w:eastAsia="en-IN"/>
              </w:rPr>
              <w:t>Type Of Test</w:t>
            </w:r>
          </w:p>
        </w:tc>
      </w:tr>
      <w:tr w:rsidR="004407DE" w:rsidRPr="004407DE" w:rsidTr="004407DE">
        <w:tc>
          <w:tcPr>
            <w:tcW w:w="0" w:type="auto"/>
            <w:shd w:val="clear" w:color="auto" w:fill="auto"/>
            <w:tcMar>
              <w:top w:w="90" w:type="dxa"/>
              <w:left w:w="195" w:type="dxa"/>
              <w:bottom w:w="90" w:type="dxa"/>
              <w:right w:w="195" w:type="dxa"/>
            </w:tcMar>
            <w:vAlign w:val="center"/>
            <w:hideMark/>
          </w:tcPr>
          <w:p w:rsidR="004407DE" w:rsidRPr="004407DE" w:rsidRDefault="004407DE" w:rsidP="00124B80">
            <w:pPr>
              <w:spacing w:after="0"/>
              <w:rPr>
                <w:lang w:eastAsia="en-IN"/>
              </w:rPr>
            </w:pPr>
            <w:r w:rsidRPr="004407DE">
              <w:rPr>
                <w:lang w:eastAsia="en-IN"/>
              </w:rPr>
              <w:t>LLTP_01</w:t>
            </w:r>
          </w:p>
        </w:tc>
        <w:tc>
          <w:tcPr>
            <w:tcW w:w="0" w:type="auto"/>
            <w:shd w:val="clear" w:color="auto" w:fill="auto"/>
            <w:tcMar>
              <w:top w:w="90" w:type="dxa"/>
              <w:left w:w="195" w:type="dxa"/>
              <w:bottom w:w="90" w:type="dxa"/>
              <w:right w:w="195" w:type="dxa"/>
            </w:tcMar>
            <w:vAlign w:val="center"/>
            <w:hideMark/>
          </w:tcPr>
          <w:p w:rsidR="004407DE" w:rsidRPr="004407DE" w:rsidRDefault="004407DE" w:rsidP="00124B80">
            <w:pPr>
              <w:spacing w:after="0"/>
              <w:rPr>
                <w:lang w:eastAsia="en-IN"/>
              </w:rPr>
            </w:pPr>
            <w:r w:rsidRPr="004407DE">
              <w:rPr>
                <w:lang w:eastAsia="en-IN"/>
              </w:rPr>
              <w:t>HLTP_01</w:t>
            </w:r>
          </w:p>
        </w:tc>
        <w:tc>
          <w:tcPr>
            <w:tcW w:w="0" w:type="auto"/>
            <w:shd w:val="clear" w:color="auto" w:fill="auto"/>
            <w:tcMar>
              <w:top w:w="90" w:type="dxa"/>
              <w:left w:w="195" w:type="dxa"/>
              <w:bottom w:w="90" w:type="dxa"/>
              <w:right w:w="195" w:type="dxa"/>
            </w:tcMar>
            <w:vAlign w:val="center"/>
            <w:hideMark/>
          </w:tcPr>
          <w:p w:rsidR="004407DE" w:rsidRPr="004407DE" w:rsidRDefault="004407DE" w:rsidP="00124B80">
            <w:pPr>
              <w:spacing w:after="0"/>
              <w:rPr>
                <w:lang w:eastAsia="en-IN"/>
              </w:rPr>
            </w:pPr>
            <w:r w:rsidRPr="004407DE">
              <w:rPr>
                <w:lang w:eastAsia="en-IN"/>
              </w:rPr>
              <w:t>User can get Attendance Status</w:t>
            </w:r>
          </w:p>
        </w:tc>
        <w:tc>
          <w:tcPr>
            <w:tcW w:w="0" w:type="auto"/>
            <w:shd w:val="clear" w:color="auto" w:fill="auto"/>
            <w:tcMar>
              <w:top w:w="90" w:type="dxa"/>
              <w:left w:w="195" w:type="dxa"/>
              <w:bottom w:w="90" w:type="dxa"/>
              <w:right w:w="195" w:type="dxa"/>
            </w:tcMar>
            <w:vAlign w:val="center"/>
            <w:hideMark/>
          </w:tcPr>
          <w:p w:rsidR="004407DE" w:rsidRPr="004407DE" w:rsidRDefault="004407DE" w:rsidP="00124B80">
            <w:pPr>
              <w:spacing w:after="0"/>
              <w:rPr>
                <w:lang w:eastAsia="en-IN"/>
              </w:rPr>
            </w:pPr>
            <w:r w:rsidRPr="004407DE">
              <w:rPr>
                <w:lang w:eastAsia="en-IN"/>
              </w:rPr>
              <w:t>SUCCESS</w:t>
            </w:r>
          </w:p>
        </w:tc>
        <w:tc>
          <w:tcPr>
            <w:tcW w:w="0" w:type="auto"/>
            <w:shd w:val="clear" w:color="auto" w:fill="auto"/>
            <w:tcMar>
              <w:top w:w="90" w:type="dxa"/>
              <w:left w:w="195" w:type="dxa"/>
              <w:bottom w:w="90" w:type="dxa"/>
              <w:right w:w="195" w:type="dxa"/>
            </w:tcMar>
            <w:vAlign w:val="center"/>
            <w:hideMark/>
          </w:tcPr>
          <w:p w:rsidR="004407DE" w:rsidRPr="004407DE" w:rsidRDefault="004407DE" w:rsidP="00124B80">
            <w:pPr>
              <w:spacing w:after="0"/>
              <w:rPr>
                <w:lang w:eastAsia="en-IN"/>
              </w:rPr>
            </w:pPr>
            <w:r w:rsidRPr="004407DE">
              <w:rPr>
                <w:lang w:eastAsia="en-IN"/>
              </w:rPr>
              <w:t>SUCCESS</w:t>
            </w:r>
          </w:p>
        </w:tc>
        <w:tc>
          <w:tcPr>
            <w:tcW w:w="0" w:type="auto"/>
            <w:shd w:val="clear" w:color="auto" w:fill="auto"/>
            <w:tcMar>
              <w:top w:w="90" w:type="dxa"/>
              <w:left w:w="195" w:type="dxa"/>
              <w:bottom w:w="90" w:type="dxa"/>
              <w:right w:w="195" w:type="dxa"/>
            </w:tcMar>
            <w:vAlign w:val="center"/>
            <w:hideMark/>
          </w:tcPr>
          <w:p w:rsidR="004407DE" w:rsidRPr="004407DE" w:rsidRDefault="004407DE" w:rsidP="00124B80">
            <w:pPr>
              <w:spacing w:after="0"/>
              <w:rPr>
                <w:lang w:eastAsia="en-IN"/>
              </w:rPr>
            </w:pPr>
            <w:r w:rsidRPr="004407DE">
              <w:rPr>
                <w:lang w:eastAsia="en-IN"/>
              </w:rPr>
              <w:t>Requirement Based</w:t>
            </w:r>
          </w:p>
        </w:tc>
      </w:tr>
      <w:tr w:rsidR="004407DE" w:rsidRPr="004407DE" w:rsidTr="004407DE">
        <w:tc>
          <w:tcPr>
            <w:tcW w:w="0" w:type="auto"/>
            <w:shd w:val="clear" w:color="auto" w:fill="auto"/>
            <w:tcMar>
              <w:top w:w="90" w:type="dxa"/>
              <w:left w:w="195" w:type="dxa"/>
              <w:bottom w:w="90" w:type="dxa"/>
              <w:right w:w="195" w:type="dxa"/>
            </w:tcMar>
            <w:vAlign w:val="center"/>
            <w:hideMark/>
          </w:tcPr>
          <w:p w:rsidR="004407DE" w:rsidRPr="004407DE" w:rsidRDefault="004407DE" w:rsidP="00124B80">
            <w:pPr>
              <w:spacing w:after="0"/>
              <w:rPr>
                <w:lang w:eastAsia="en-IN"/>
              </w:rPr>
            </w:pPr>
            <w:r w:rsidRPr="004407DE">
              <w:rPr>
                <w:lang w:eastAsia="en-IN"/>
              </w:rPr>
              <w:t>LLTP_02</w:t>
            </w:r>
          </w:p>
        </w:tc>
        <w:tc>
          <w:tcPr>
            <w:tcW w:w="0" w:type="auto"/>
            <w:shd w:val="clear" w:color="auto" w:fill="auto"/>
            <w:tcMar>
              <w:top w:w="90" w:type="dxa"/>
              <w:left w:w="195" w:type="dxa"/>
              <w:bottom w:w="90" w:type="dxa"/>
              <w:right w:w="195" w:type="dxa"/>
            </w:tcMar>
            <w:vAlign w:val="center"/>
            <w:hideMark/>
          </w:tcPr>
          <w:p w:rsidR="004407DE" w:rsidRPr="004407DE" w:rsidRDefault="004407DE" w:rsidP="00124B80">
            <w:pPr>
              <w:spacing w:after="0"/>
              <w:rPr>
                <w:lang w:eastAsia="en-IN"/>
              </w:rPr>
            </w:pPr>
            <w:r w:rsidRPr="004407DE">
              <w:rPr>
                <w:lang w:eastAsia="en-IN"/>
              </w:rPr>
              <w:t>HLTP_01</w:t>
            </w:r>
          </w:p>
        </w:tc>
        <w:tc>
          <w:tcPr>
            <w:tcW w:w="0" w:type="auto"/>
            <w:shd w:val="clear" w:color="auto" w:fill="auto"/>
            <w:tcMar>
              <w:top w:w="90" w:type="dxa"/>
              <w:left w:w="195" w:type="dxa"/>
              <w:bottom w:w="90" w:type="dxa"/>
              <w:right w:w="195" w:type="dxa"/>
            </w:tcMar>
            <w:vAlign w:val="center"/>
            <w:hideMark/>
          </w:tcPr>
          <w:p w:rsidR="004407DE" w:rsidRPr="004407DE" w:rsidRDefault="004407DE" w:rsidP="00124B80">
            <w:pPr>
              <w:spacing w:after="0"/>
              <w:rPr>
                <w:lang w:eastAsia="en-IN"/>
              </w:rPr>
            </w:pPr>
            <w:r w:rsidRPr="004407DE">
              <w:rPr>
                <w:lang w:eastAsia="en-IN"/>
              </w:rPr>
              <w:t>User can enter Status input to get the Attendance Status</w:t>
            </w:r>
          </w:p>
        </w:tc>
        <w:tc>
          <w:tcPr>
            <w:tcW w:w="0" w:type="auto"/>
            <w:shd w:val="clear" w:color="auto" w:fill="auto"/>
            <w:tcMar>
              <w:top w:w="90" w:type="dxa"/>
              <w:left w:w="195" w:type="dxa"/>
              <w:bottom w:w="90" w:type="dxa"/>
              <w:right w:w="195" w:type="dxa"/>
            </w:tcMar>
            <w:vAlign w:val="center"/>
            <w:hideMark/>
          </w:tcPr>
          <w:p w:rsidR="004407DE" w:rsidRPr="004407DE" w:rsidRDefault="004407DE" w:rsidP="00124B80">
            <w:pPr>
              <w:spacing w:after="0"/>
              <w:rPr>
                <w:lang w:eastAsia="en-IN"/>
              </w:rPr>
            </w:pPr>
            <w:r w:rsidRPr="004407DE">
              <w:rPr>
                <w:lang w:eastAsia="en-IN"/>
              </w:rPr>
              <w:t>SUCCESS</w:t>
            </w:r>
          </w:p>
        </w:tc>
        <w:tc>
          <w:tcPr>
            <w:tcW w:w="0" w:type="auto"/>
            <w:shd w:val="clear" w:color="auto" w:fill="auto"/>
            <w:tcMar>
              <w:top w:w="90" w:type="dxa"/>
              <w:left w:w="195" w:type="dxa"/>
              <w:bottom w:w="90" w:type="dxa"/>
              <w:right w:w="195" w:type="dxa"/>
            </w:tcMar>
            <w:vAlign w:val="center"/>
            <w:hideMark/>
          </w:tcPr>
          <w:p w:rsidR="004407DE" w:rsidRPr="004407DE" w:rsidRDefault="004407DE" w:rsidP="00124B80">
            <w:pPr>
              <w:spacing w:after="0"/>
              <w:rPr>
                <w:lang w:eastAsia="en-IN"/>
              </w:rPr>
            </w:pPr>
            <w:r w:rsidRPr="004407DE">
              <w:rPr>
                <w:lang w:eastAsia="en-IN"/>
              </w:rPr>
              <w:t>SUCCESS</w:t>
            </w:r>
          </w:p>
        </w:tc>
        <w:tc>
          <w:tcPr>
            <w:tcW w:w="0" w:type="auto"/>
            <w:shd w:val="clear" w:color="auto" w:fill="auto"/>
            <w:tcMar>
              <w:top w:w="90" w:type="dxa"/>
              <w:left w:w="195" w:type="dxa"/>
              <w:bottom w:w="90" w:type="dxa"/>
              <w:right w:w="195" w:type="dxa"/>
            </w:tcMar>
            <w:vAlign w:val="center"/>
            <w:hideMark/>
          </w:tcPr>
          <w:p w:rsidR="004407DE" w:rsidRPr="004407DE" w:rsidRDefault="004407DE" w:rsidP="00124B80">
            <w:pPr>
              <w:spacing w:after="0"/>
              <w:rPr>
                <w:lang w:eastAsia="en-IN"/>
              </w:rPr>
            </w:pPr>
          </w:p>
        </w:tc>
      </w:tr>
      <w:tr w:rsidR="004407DE" w:rsidRPr="004407DE" w:rsidTr="004407DE">
        <w:tc>
          <w:tcPr>
            <w:tcW w:w="0" w:type="auto"/>
            <w:shd w:val="clear" w:color="auto" w:fill="auto"/>
            <w:tcMar>
              <w:top w:w="90" w:type="dxa"/>
              <w:left w:w="195" w:type="dxa"/>
              <w:bottom w:w="90" w:type="dxa"/>
              <w:right w:w="195" w:type="dxa"/>
            </w:tcMar>
            <w:vAlign w:val="center"/>
            <w:hideMark/>
          </w:tcPr>
          <w:p w:rsidR="004407DE" w:rsidRPr="004407DE" w:rsidRDefault="004407DE" w:rsidP="00124B80">
            <w:pPr>
              <w:spacing w:after="0"/>
              <w:rPr>
                <w:lang w:eastAsia="en-IN"/>
              </w:rPr>
            </w:pPr>
            <w:r w:rsidRPr="004407DE">
              <w:rPr>
                <w:lang w:eastAsia="en-IN"/>
              </w:rPr>
              <w:t>LLTP_03</w:t>
            </w:r>
          </w:p>
        </w:tc>
        <w:tc>
          <w:tcPr>
            <w:tcW w:w="0" w:type="auto"/>
            <w:shd w:val="clear" w:color="auto" w:fill="auto"/>
            <w:tcMar>
              <w:top w:w="90" w:type="dxa"/>
              <w:left w:w="195" w:type="dxa"/>
              <w:bottom w:w="90" w:type="dxa"/>
              <w:right w:w="195" w:type="dxa"/>
            </w:tcMar>
            <w:vAlign w:val="center"/>
            <w:hideMark/>
          </w:tcPr>
          <w:p w:rsidR="004407DE" w:rsidRPr="004407DE" w:rsidRDefault="004407DE" w:rsidP="00124B80">
            <w:pPr>
              <w:spacing w:after="0"/>
              <w:rPr>
                <w:lang w:eastAsia="en-IN"/>
              </w:rPr>
            </w:pPr>
            <w:r w:rsidRPr="004407DE">
              <w:rPr>
                <w:lang w:eastAsia="en-IN"/>
              </w:rPr>
              <w:t>HLTP_02</w:t>
            </w:r>
          </w:p>
        </w:tc>
        <w:tc>
          <w:tcPr>
            <w:tcW w:w="0" w:type="auto"/>
            <w:shd w:val="clear" w:color="auto" w:fill="auto"/>
            <w:tcMar>
              <w:top w:w="90" w:type="dxa"/>
              <w:left w:w="195" w:type="dxa"/>
              <w:bottom w:w="90" w:type="dxa"/>
              <w:right w:w="195" w:type="dxa"/>
            </w:tcMar>
            <w:vAlign w:val="center"/>
            <w:hideMark/>
          </w:tcPr>
          <w:p w:rsidR="004407DE" w:rsidRPr="004407DE" w:rsidRDefault="004407DE" w:rsidP="00124B80">
            <w:pPr>
              <w:spacing w:after="0"/>
              <w:rPr>
                <w:lang w:eastAsia="en-IN"/>
              </w:rPr>
            </w:pPr>
            <w:r w:rsidRPr="004407DE">
              <w:rPr>
                <w:lang w:eastAsia="en-IN"/>
              </w:rPr>
              <w:t>User can get the User details</w:t>
            </w:r>
          </w:p>
        </w:tc>
        <w:tc>
          <w:tcPr>
            <w:tcW w:w="0" w:type="auto"/>
            <w:shd w:val="clear" w:color="auto" w:fill="auto"/>
            <w:tcMar>
              <w:top w:w="90" w:type="dxa"/>
              <w:left w:w="195" w:type="dxa"/>
              <w:bottom w:w="90" w:type="dxa"/>
              <w:right w:w="195" w:type="dxa"/>
            </w:tcMar>
            <w:vAlign w:val="center"/>
            <w:hideMark/>
          </w:tcPr>
          <w:p w:rsidR="004407DE" w:rsidRPr="004407DE" w:rsidRDefault="004407DE" w:rsidP="00124B80">
            <w:pPr>
              <w:spacing w:after="0"/>
              <w:rPr>
                <w:lang w:eastAsia="en-IN"/>
              </w:rPr>
            </w:pPr>
            <w:r w:rsidRPr="004407DE">
              <w:rPr>
                <w:lang w:eastAsia="en-IN"/>
              </w:rPr>
              <w:t>SUCCESS</w:t>
            </w:r>
          </w:p>
        </w:tc>
        <w:tc>
          <w:tcPr>
            <w:tcW w:w="0" w:type="auto"/>
            <w:shd w:val="clear" w:color="auto" w:fill="auto"/>
            <w:tcMar>
              <w:top w:w="90" w:type="dxa"/>
              <w:left w:w="195" w:type="dxa"/>
              <w:bottom w:w="90" w:type="dxa"/>
              <w:right w:w="195" w:type="dxa"/>
            </w:tcMar>
            <w:vAlign w:val="center"/>
            <w:hideMark/>
          </w:tcPr>
          <w:p w:rsidR="004407DE" w:rsidRPr="004407DE" w:rsidRDefault="004407DE" w:rsidP="00124B80">
            <w:pPr>
              <w:spacing w:after="0"/>
              <w:rPr>
                <w:lang w:eastAsia="en-IN"/>
              </w:rPr>
            </w:pPr>
            <w:r w:rsidRPr="004407DE">
              <w:rPr>
                <w:lang w:eastAsia="en-IN"/>
              </w:rPr>
              <w:t>SUCCESS</w:t>
            </w:r>
          </w:p>
        </w:tc>
        <w:tc>
          <w:tcPr>
            <w:tcW w:w="0" w:type="auto"/>
            <w:shd w:val="clear" w:color="auto" w:fill="auto"/>
            <w:tcMar>
              <w:top w:w="90" w:type="dxa"/>
              <w:left w:w="195" w:type="dxa"/>
              <w:bottom w:w="90" w:type="dxa"/>
              <w:right w:w="195" w:type="dxa"/>
            </w:tcMar>
            <w:vAlign w:val="center"/>
            <w:hideMark/>
          </w:tcPr>
          <w:p w:rsidR="004407DE" w:rsidRPr="004407DE" w:rsidRDefault="004407DE" w:rsidP="00124B80">
            <w:pPr>
              <w:spacing w:after="0"/>
              <w:rPr>
                <w:lang w:eastAsia="en-IN"/>
              </w:rPr>
            </w:pPr>
            <w:r w:rsidRPr="004407DE">
              <w:rPr>
                <w:lang w:eastAsia="en-IN"/>
              </w:rPr>
              <w:t>Requirement Based</w:t>
            </w:r>
          </w:p>
        </w:tc>
      </w:tr>
      <w:tr w:rsidR="004407DE" w:rsidRPr="004407DE" w:rsidTr="004407DE">
        <w:tc>
          <w:tcPr>
            <w:tcW w:w="0" w:type="auto"/>
            <w:shd w:val="clear" w:color="auto" w:fill="auto"/>
            <w:tcMar>
              <w:top w:w="90" w:type="dxa"/>
              <w:left w:w="195" w:type="dxa"/>
              <w:bottom w:w="90" w:type="dxa"/>
              <w:right w:w="195" w:type="dxa"/>
            </w:tcMar>
            <w:vAlign w:val="center"/>
            <w:hideMark/>
          </w:tcPr>
          <w:p w:rsidR="004407DE" w:rsidRPr="004407DE" w:rsidRDefault="004407DE" w:rsidP="00124B80">
            <w:pPr>
              <w:spacing w:after="0"/>
              <w:rPr>
                <w:lang w:eastAsia="en-IN"/>
              </w:rPr>
            </w:pPr>
            <w:r w:rsidRPr="004407DE">
              <w:rPr>
                <w:lang w:eastAsia="en-IN"/>
              </w:rPr>
              <w:t>LLTP_04</w:t>
            </w:r>
          </w:p>
        </w:tc>
        <w:tc>
          <w:tcPr>
            <w:tcW w:w="0" w:type="auto"/>
            <w:shd w:val="clear" w:color="auto" w:fill="auto"/>
            <w:tcMar>
              <w:top w:w="90" w:type="dxa"/>
              <w:left w:w="195" w:type="dxa"/>
              <w:bottom w:w="90" w:type="dxa"/>
              <w:right w:w="195" w:type="dxa"/>
            </w:tcMar>
            <w:vAlign w:val="center"/>
            <w:hideMark/>
          </w:tcPr>
          <w:p w:rsidR="004407DE" w:rsidRPr="004407DE" w:rsidRDefault="004407DE" w:rsidP="00124B80">
            <w:pPr>
              <w:spacing w:after="0"/>
              <w:rPr>
                <w:lang w:eastAsia="en-IN"/>
              </w:rPr>
            </w:pPr>
            <w:r w:rsidRPr="004407DE">
              <w:rPr>
                <w:lang w:eastAsia="en-IN"/>
              </w:rPr>
              <w:t>HLTP_02</w:t>
            </w:r>
          </w:p>
        </w:tc>
        <w:tc>
          <w:tcPr>
            <w:tcW w:w="0" w:type="auto"/>
            <w:shd w:val="clear" w:color="auto" w:fill="auto"/>
            <w:tcMar>
              <w:top w:w="90" w:type="dxa"/>
              <w:left w:w="195" w:type="dxa"/>
              <w:bottom w:w="90" w:type="dxa"/>
              <w:right w:w="195" w:type="dxa"/>
            </w:tcMar>
            <w:vAlign w:val="center"/>
            <w:hideMark/>
          </w:tcPr>
          <w:p w:rsidR="004407DE" w:rsidRPr="004407DE" w:rsidRDefault="004407DE" w:rsidP="00124B80">
            <w:pPr>
              <w:spacing w:after="0"/>
              <w:rPr>
                <w:lang w:eastAsia="en-IN"/>
              </w:rPr>
            </w:pPr>
            <w:r w:rsidRPr="004407DE">
              <w:rPr>
                <w:lang w:eastAsia="en-IN"/>
              </w:rPr>
              <w:t>User will get the details after the successful attendance</w:t>
            </w:r>
          </w:p>
        </w:tc>
        <w:tc>
          <w:tcPr>
            <w:tcW w:w="0" w:type="auto"/>
            <w:shd w:val="clear" w:color="auto" w:fill="auto"/>
            <w:tcMar>
              <w:top w:w="90" w:type="dxa"/>
              <w:left w:w="195" w:type="dxa"/>
              <w:bottom w:w="90" w:type="dxa"/>
              <w:right w:w="195" w:type="dxa"/>
            </w:tcMar>
            <w:vAlign w:val="center"/>
            <w:hideMark/>
          </w:tcPr>
          <w:p w:rsidR="004407DE" w:rsidRPr="004407DE" w:rsidRDefault="004407DE" w:rsidP="00124B80">
            <w:pPr>
              <w:spacing w:after="0"/>
              <w:rPr>
                <w:lang w:eastAsia="en-IN"/>
              </w:rPr>
            </w:pPr>
            <w:r w:rsidRPr="004407DE">
              <w:rPr>
                <w:lang w:eastAsia="en-IN"/>
              </w:rPr>
              <w:t>SUCCESS</w:t>
            </w:r>
          </w:p>
        </w:tc>
        <w:tc>
          <w:tcPr>
            <w:tcW w:w="0" w:type="auto"/>
            <w:shd w:val="clear" w:color="auto" w:fill="auto"/>
            <w:tcMar>
              <w:top w:w="90" w:type="dxa"/>
              <w:left w:w="195" w:type="dxa"/>
              <w:bottom w:w="90" w:type="dxa"/>
              <w:right w:w="195" w:type="dxa"/>
            </w:tcMar>
            <w:vAlign w:val="center"/>
            <w:hideMark/>
          </w:tcPr>
          <w:p w:rsidR="004407DE" w:rsidRPr="004407DE" w:rsidRDefault="004407DE" w:rsidP="00124B80">
            <w:pPr>
              <w:spacing w:after="0"/>
              <w:rPr>
                <w:lang w:eastAsia="en-IN"/>
              </w:rPr>
            </w:pPr>
            <w:r w:rsidRPr="004407DE">
              <w:rPr>
                <w:lang w:eastAsia="en-IN"/>
              </w:rPr>
              <w:t>SUCCESS</w:t>
            </w:r>
          </w:p>
        </w:tc>
        <w:tc>
          <w:tcPr>
            <w:tcW w:w="0" w:type="auto"/>
            <w:shd w:val="clear" w:color="auto" w:fill="auto"/>
            <w:tcMar>
              <w:top w:w="90" w:type="dxa"/>
              <w:left w:w="195" w:type="dxa"/>
              <w:bottom w:w="90" w:type="dxa"/>
              <w:right w:w="195" w:type="dxa"/>
            </w:tcMar>
            <w:vAlign w:val="center"/>
            <w:hideMark/>
          </w:tcPr>
          <w:p w:rsidR="004407DE" w:rsidRPr="004407DE" w:rsidRDefault="004407DE" w:rsidP="00124B80">
            <w:pPr>
              <w:spacing w:after="0"/>
              <w:rPr>
                <w:lang w:eastAsia="en-IN"/>
              </w:rPr>
            </w:pPr>
            <w:r w:rsidRPr="004407DE">
              <w:rPr>
                <w:lang w:eastAsia="en-IN"/>
              </w:rPr>
              <w:t>Requirement Based</w:t>
            </w:r>
          </w:p>
        </w:tc>
      </w:tr>
      <w:tr w:rsidR="004407DE" w:rsidRPr="004407DE" w:rsidTr="004407DE">
        <w:tc>
          <w:tcPr>
            <w:tcW w:w="0" w:type="auto"/>
            <w:shd w:val="clear" w:color="auto" w:fill="auto"/>
            <w:tcMar>
              <w:top w:w="90" w:type="dxa"/>
              <w:left w:w="195" w:type="dxa"/>
              <w:bottom w:w="90" w:type="dxa"/>
              <w:right w:w="195" w:type="dxa"/>
            </w:tcMar>
            <w:vAlign w:val="center"/>
            <w:hideMark/>
          </w:tcPr>
          <w:p w:rsidR="004407DE" w:rsidRPr="004407DE" w:rsidRDefault="004407DE" w:rsidP="00124B80">
            <w:pPr>
              <w:spacing w:after="0"/>
              <w:rPr>
                <w:lang w:eastAsia="en-IN"/>
              </w:rPr>
            </w:pPr>
            <w:r w:rsidRPr="004407DE">
              <w:rPr>
                <w:lang w:eastAsia="en-IN"/>
              </w:rPr>
              <w:t>LLTP_05</w:t>
            </w:r>
          </w:p>
        </w:tc>
        <w:tc>
          <w:tcPr>
            <w:tcW w:w="0" w:type="auto"/>
            <w:shd w:val="clear" w:color="auto" w:fill="auto"/>
            <w:tcMar>
              <w:top w:w="90" w:type="dxa"/>
              <w:left w:w="195" w:type="dxa"/>
              <w:bottom w:w="90" w:type="dxa"/>
              <w:right w:w="195" w:type="dxa"/>
            </w:tcMar>
            <w:vAlign w:val="center"/>
            <w:hideMark/>
          </w:tcPr>
          <w:p w:rsidR="004407DE" w:rsidRPr="004407DE" w:rsidRDefault="004407DE" w:rsidP="00124B80">
            <w:pPr>
              <w:spacing w:after="0"/>
              <w:rPr>
                <w:lang w:eastAsia="en-IN"/>
              </w:rPr>
            </w:pPr>
            <w:r w:rsidRPr="004407DE">
              <w:rPr>
                <w:lang w:eastAsia="en-IN"/>
              </w:rPr>
              <w:t>HLTP_03</w:t>
            </w:r>
          </w:p>
        </w:tc>
        <w:tc>
          <w:tcPr>
            <w:tcW w:w="0" w:type="auto"/>
            <w:shd w:val="clear" w:color="auto" w:fill="auto"/>
            <w:tcMar>
              <w:top w:w="90" w:type="dxa"/>
              <w:left w:w="195" w:type="dxa"/>
              <w:bottom w:w="90" w:type="dxa"/>
              <w:right w:w="195" w:type="dxa"/>
            </w:tcMar>
            <w:vAlign w:val="center"/>
            <w:hideMark/>
          </w:tcPr>
          <w:p w:rsidR="004407DE" w:rsidRPr="004407DE" w:rsidRDefault="004407DE" w:rsidP="00124B80">
            <w:pPr>
              <w:spacing w:after="0"/>
              <w:rPr>
                <w:lang w:eastAsia="en-IN"/>
              </w:rPr>
            </w:pPr>
            <w:r w:rsidRPr="004407DE">
              <w:rPr>
                <w:lang w:eastAsia="en-IN"/>
              </w:rPr>
              <w:t>User can load different sheets</w:t>
            </w:r>
          </w:p>
        </w:tc>
        <w:tc>
          <w:tcPr>
            <w:tcW w:w="0" w:type="auto"/>
            <w:shd w:val="clear" w:color="auto" w:fill="auto"/>
            <w:tcMar>
              <w:top w:w="90" w:type="dxa"/>
              <w:left w:w="195" w:type="dxa"/>
              <w:bottom w:w="90" w:type="dxa"/>
              <w:right w:w="195" w:type="dxa"/>
            </w:tcMar>
            <w:vAlign w:val="center"/>
            <w:hideMark/>
          </w:tcPr>
          <w:p w:rsidR="004407DE" w:rsidRPr="004407DE" w:rsidRDefault="004407DE" w:rsidP="00124B80">
            <w:pPr>
              <w:spacing w:after="0"/>
              <w:rPr>
                <w:lang w:eastAsia="en-IN"/>
              </w:rPr>
            </w:pPr>
            <w:r w:rsidRPr="004407DE">
              <w:rPr>
                <w:lang w:eastAsia="en-IN"/>
              </w:rPr>
              <w:t>SUCCESS</w:t>
            </w:r>
          </w:p>
        </w:tc>
        <w:tc>
          <w:tcPr>
            <w:tcW w:w="0" w:type="auto"/>
            <w:shd w:val="clear" w:color="auto" w:fill="auto"/>
            <w:tcMar>
              <w:top w:w="90" w:type="dxa"/>
              <w:left w:w="195" w:type="dxa"/>
              <w:bottom w:w="90" w:type="dxa"/>
              <w:right w:w="195" w:type="dxa"/>
            </w:tcMar>
            <w:vAlign w:val="center"/>
            <w:hideMark/>
          </w:tcPr>
          <w:p w:rsidR="004407DE" w:rsidRPr="004407DE" w:rsidRDefault="004407DE" w:rsidP="00124B80">
            <w:pPr>
              <w:spacing w:after="0"/>
              <w:rPr>
                <w:lang w:eastAsia="en-IN"/>
              </w:rPr>
            </w:pPr>
            <w:r w:rsidRPr="004407DE">
              <w:rPr>
                <w:lang w:eastAsia="en-IN"/>
              </w:rPr>
              <w:t>SUCCESS</w:t>
            </w:r>
          </w:p>
        </w:tc>
        <w:tc>
          <w:tcPr>
            <w:tcW w:w="0" w:type="auto"/>
            <w:shd w:val="clear" w:color="auto" w:fill="auto"/>
            <w:tcMar>
              <w:top w:w="90" w:type="dxa"/>
              <w:left w:w="195" w:type="dxa"/>
              <w:bottom w:w="90" w:type="dxa"/>
              <w:right w:w="195" w:type="dxa"/>
            </w:tcMar>
            <w:vAlign w:val="center"/>
            <w:hideMark/>
          </w:tcPr>
          <w:p w:rsidR="004407DE" w:rsidRPr="004407DE" w:rsidRDefault="004407DE" w:rsidP="00124B80">
            <w:pPr>
              <w:spacing w:after="0"/>
              <w:rPr>
                <w:lang w:eastAsia="en-IN"/>
              </w:rPr>
            </w:pPr>
            <w:r w:rsidRPr="004407DE">
              <w:rPr>
                <w:lang w:eastAsia="en-IN"/>
              </w:rPr>
              <w:t>Requirement Based</w:t>
            </w:r>
          </w:p>
        </w:tc>
      </w:tr>
      <w:tr w:rsidR="004407DE" w:rsidRPr="004407DE" w:rsidTr="004407DE">
        <w:tc>
          <w:tcPr>
            <w:tcW w:w="0" w:type="auto"/>
            <w:shd w:val="clear" w:color="auto" w:fill="auto"/>
            <w:tcMar>
              <w:top w:w="90" w:type="dxa"/>
              <w:left w:w="195" w:type="dxa"/>
              <w:bottom w:w="90" w:type="dxa"/>
              <w:right w:w="195" w:type="dxa"/>
            </w:tcMar>
            <w:vAlign w:val="center"/>
            <w:hideMark/>
          </w:tcPr>
          <w:p w:rsidR="004407DE" w:rsidRPr="004407DE" w:rsidRDefault="004407DE" w:rsidP="00124B80">
            <w:pPr>
              <w:spacing w:after="0"/>
              <w:rPr>
                <w:lang w:eastAsia="en-IN"/>
              </w:rPr>
            </w:pPr>
            <w:r w:rsidRPr="004407DE">
              <w:rPr>
                <w:lang w:eastAsia="en-IN"/>
              </w:rPr>
              <w:t>LLTP_06</w:t>
            </w:r>
          </w:p>
        </w:tc>
        <w:tc>
          <w:tcPr>
            <w:tcW w:w="0" w:type="auto"/>
            <w:shd w:val="clear" w:color="auto" w:fill="auto"/>
            <w:tcMar>
              <w:top w:w="90" w:type="dxa"/>
              <w:left w:w="195" w:type="dxa"/>
              <w:bottom w:w="90" w:type="dxa"/>
              <w:right w:w="195" w:type="dxa"/>
            </w:tcMar>
            <w:vAlign w:val="center"/>
            <w:hideMark/>
          </w:tcPr>
          <w:p w:rsidR="004407DE" w:rsidRPr="004407DE" w:rsidRDefault="004407DE" w:rsidP="00124B80">
            <w:pPr>
              <w:spacing w:after="0"/>
              <w:rPr>
                <w:lang w:eastAsia="en-IN"/>
              </w:rPr>
            </w:pPr>
            <w:r w:rsidRPr="004407DE">
              <w:rPr>
                <w:lang w:eastAsia="en-IN"/>
              </w:rPr>
              <w:t>HLTP_03</w:t>
            </w:r>
          </w:p>
        </w:tc>
        <w:tc>
          <w:tcPr>
            <w:tcW w:w="0" w:type="auto"/>
            <w:shd w:val="clear" w:color="auto" w:fill="auto"/>
            <w:tcMar>
              <w:top w:w="90" w:type="dxa"/>
              <w:left w:w="195" w:type="dxa"/>
              <w:bottom w:w="90" w:type="dxa"/>
              <w:right w:w="195" w:type="dxa"/>
            </w:tcMar>
            <w:vAlign w:val="center"/>
            <w:hideMark/>
          </w:tcPr>
          <w:p w:rsidR="004407DE" w:rsidRPr="004407DE" w:rsidRDefault="004407DE" w:rsidP="00124B80">
            <w:pPr>
              <w:spacing w:after="0"/>
              <w:rPr>
                <w:lang w:eastAsia="en-IN"/>
              </w:rPr>
            </w:pPr>
            <w:r w:rsidRPr="004407DE">
              <w:rPr>
                <w:lang w:eastAsia="en-IN"/>
              </w:rPr>
              <w:t xml:space="preserve">User can also modify the </w:t>
            </w:r>
            <w:r w:rsidRPr="004407DE">
              <w:rPr>
                <w:lang w:eastAsia="en-IN"/>
              </w:rPr>
              <w:lastRenderedPageBreak/>
              <w:t>existing sheets as it is dynamic</w:t>
            </w:r>
          </w:p>
        </w:tc>
        <w:tc>
          <w:tcPr>
            <w:tcW w:w="0" w:type="auto"/>
            <w:shd w:val="clear" w:color="auto" w:fill="auto"/>
            <w:tcMar>
              <w:top w:w="90" w:type="dxa"/>
              <w:left w:w="195" w:type="dxa"/>
              <w:bottom w:w="90" w:type="dxa"/>
              <w:right w:w="195" w:type="dxa"/>
            </w:tcMar>
            <w:vAlign w:val="center"/>
            <w:hideMark/>
          </w:tcPr>
          <w:p w:rsidR="004407DE" w:rsidRPr="004407DE" w:rsidRDefault="004407DE" w:rsidP="00124B80">
            <w:pPr>
              <w:spacing w:after="0"/>
              <w:rPr>
                <w:lang w:eastAsia="en-IN"/>
              </w:rPr>
            </w:pPr>
            <w:r w:rsidRPr="004407DE">
              <w:rPr>
                <w:lang w:eastAsia="en-IN"/>
              </w:rPr>
              <w:lastRenderedPageBreak/>
              <w:t>SUCCESS</w:t>
            </w:r>
          </w:p>
        </w:tc>
        <w:tc>
          <w:tcPr>
            <w:tcW w:w="0" w:type="auto"/>
            <w:shd w:val="clear" w:color="auto" w:fill="auto"/>
            <w:tcMar>
              <w:top w:w="90" w:type="dxa"/>
              <w:left w:w="195" w:type="dxa"/>
              <w:bottom w:w="90" w:type="dxa"/>
              <w:right w:w="195" w:type="dxa"/>
            </w:tcMar>
            <w:vAlign w:val="center"/>
            <w:hideMark/>
          </w:tcPr>
          <w:p w:rsidR="004407DE" w:rsidRPr="004407DE" w:rsidRDefault="004407DE" w:rsidP="00124B80">
            <w:pPr>
              <w:spacing w:after="0"/>
              <w:rPr>
                <w:lang w:eastAsia="en-IN"/>
              </w:rPr>
            </w:pPr>
            <w:r w:rsidRPr="004407DE">
              <w:rPr>
                <w:lang w:eastAsia="en-IN"/>
              </w:rPr>
              <w:t>SUCCESS</w:t>
            </w:r>
          </w:p>
        </w:tc>
        <w:tc>
          <w:tcPr>
            <w:tcW w:w="0" w:type="auto"/>
            <w:shd w:val="clear" w:color="auto" w:fill="auto"/>
            <w:tcMar>
              <w:top w:w="90" w:type="dxa"/>
              <w:left w:w="195" w:type="dxa"/>
              <w:bottom w:w="90" w:type="dxa"/>
              <w:right w:w="195" w:type="dxa"/>
            </w:tcMar>
            <w:vAlign w:val="center"/>
            <w:hideMark/>
          </w:tcPr>
          <w:p w:rsidR="004407DE" w:rsidRPr="004407DE" w:rsidRDefault="004407DE" w:rsidP="00124B80">
            <w:pPr>
              <w:spacing w:after="0"/>
              <w:rPr>
                <w:lang w:eastAsia="en-IN"/>
              </w:rPr>
            </w:pPr>
            <w:r w:rsidRPr="004407DE">
              <w:rPr>
                <w:lang w:eastAsia="en-IN"/>
              </w:rPr>
              <w:t>Requirement Based</w:t>
            </w:r>
          </w:p>
        </w:tc>
      </w:tr>
      <w:tr w:rsidR="004407DE" w:rsidRPr="004407DE" w:rsidTr="004407DE">
        <w:tc>
          <w:tcPr>
            <w:tcW w:w="0" w:type="auto"/>
            <w:shd w:val="clear" w:color="auto" w:fill="auto"/>
            <w:tcMar>
              <w:top w:w="90" w:type="dxa"/>
              <w:left w:w="195" w:type="dxa"/>
              <w:bottom w:w="90" w:type="dxa"/>
              <w:right w:w="195" w:type="dxa"/>
            </w:tcMar>
            <w:vAlign w:val="center"/>
            <w:hideMark/>
          </w:tcPr>
          <w:p w:rsidR="004407DE" w:rsidRPr="004407DE" w:rsidRDefault="004407DE" w:rsidP="00124B80">
            <w:pPr>
              <w:spacing w:after="0"/>
              <w:rPr>
                <w:lang w:eastAsia="en-IN"/>
              </w:rPr>
            </w:pPr>
            <w:r w:rsidRPr="004407DE">
              <w:rPr>
                <w:lang w:eastAsia="en-IN"/>
              </w:rPr>
              <w:t>LLTP_07</w:t>
            </w:r>
          </w:p>
        </w:tc>
        <w:tc>
          <w:tcPr>
            <w:tcW w:w="0" w:type="auto"/>
            <w:shd w:val="clear" w:color="auto" w:fill="auto"/>
            <w:tcMar>
              <w:top w:w="90" w:type="dxa"/>
              <w:left w:w="195" w:type="dxa"/>
              <w:bottom w:w="90" w:type="dxa"/>
              <w:right w:w="195" w:type="dxa"/>
            </w:tcMar>
            <w:vAlign w:val="center"/>
            <w:hideMark/>
          </w:tcPr>
          <w:p w:rsidR="004407DE" w:rsidRPr="004407DE" w:rsidRDefault="004407DE" w:rsidP="00124B80">
            <w:pPr>
              <w:spacing w:after="0"/>
              <w:rPr>
                <w:lang w:eastAsia="en-IN"/>
              </w:rPr>
            </w:pPr>
            <w:r w:rsidRPr="004407DE">
              <w:rPr>
                <w:lang w:eastAsia="en-IN"/>
              </w:rPr>
              <w:t>HLTP_04</w:t>
            </w:r>
          </w:p>
        </w:tc>
        <w:tc>
          <w:tcPr>
            <w:tcW w:w="0" w:type="auto"/>
            <w:shd w:val="clear" w:color="auto" w:fill="auto"/>
            <w:tcMar>
              <w:top w:w="90" w:type="dxa"/>
              <w:left w:w="195" w:type="dxa"/>
              <w:bottom w:w="90" w:type="dxa"/>
              <w:right w:w="195" w:type="dxa"/>
            </w:tcMar>
            <w:vAlign w:val="center"/>
            <w:hideMark/>
          </w:tcPr>
          <w:p w:rsidR="004407DE" w:rsidRPr="004407DE" w:rsidRDefault="004407DE" w:rsidP="00124B80">
            <w:pPr>
              <w:spacing w:after="0"/>
              <w:rPr>
                <w:lang w:eastAsia="en-IN"/>
              </w:rPr>
            </w:pPr>
            <w:r w:rsidRPr="004407DE">
              <w:rPr>
                <w:lang w:eastAsia="en-IN"/>
              </w:rPr>
              <w:t>Output file gets generated</w:t>
            </w:r>
          </w:p>
        </w:tc>
        <w:tc>
          <w:tcPr>
            <w:tcW w:w="0" w:type="auto"/>
            <w:shd w:val="clear" w:color="auto" w:fill="auto"/>
            <w:tcMar>
              <w:top w:w="90" w:type="dxa"/>
              <w:left w:w="195" w:type="dxa"/>
              <w:bottom w:w="90" w:type="dxa"/>
              <w:right w:w="195" w:type="dxa"/>
            </w:tcMar>
            <w:vAlign w:val="center"/>
            <w:hideMark/>
          </w:tcPr>
          <w:p w:rsidR="004407DE" w:rsidRPr="004407DE" w:rsidRDefault="004407DE" w:rsidP="00124B80">
            <w:pPr>
              <w:spacing w:after="0"/>
              <w:rPr>
                <w:lang w:eastAsia="en-IN"/>
              </w:rPr>
            </w:pPr>
            <w:r w:rsidRPr="004407DE">
              <w:rPr>
                <w:lang w:eastAsia="en-IN"/>
              </w:rPr>
              <w:t>SUCCESS</w:t>
            </w:r>
          </w:p>
        </w:tc>
        <w:tc>
          <w:tcPr>
            <w:tcW w:w="0" w:type="auto"/>
            <w:shd w:val="clear" w:color="auto" w:fill="auto"/>
            <w:tcMar>
              <w:top w:w="90" w:type="dxa"/>
              <w:left w:w="195" w:type="dxa"/>
              <w:bottom w:w="90" w:type="dxa"/>
              <w:right w:w="195" w:type="dxa"/>
            </w:tcMar>
            <w:vAlign w:val="center"/>
            <w:hideMark/>
          </w:tcPr>
          <w:p w:rsidR="004407DE" w:rsidRPr="004407DE" w:rsidRDefault="004407DE" w:rsidP="00124B80">
            <w:pPr>
              <w:spacing w:after="0"/>
              <w:rPr>
                <w:lang w:eastAsia="en-IN"/>
              </w:rPr>
            </w:pPr>
            <w:r w:rsidRPr="004407DE">
              <w:rPr>
                <w:lang w:eastAsia="en-IN"/>
              </w:rPr>
              <w:t>SUCCESS</w:t>
            </w:r>
          </w:p>
        </w:tc>
        <w:tc>
          <w:tcPr>
            <w:tcW w:w="0" w:type="auto"/>
            <w:shd w:val="clear" w:color="auto" w:fill="auto"/>
            <w:tcMar>
              <w:top w:w="90" w:type="dxa"/>
              <w:left w:w="195" w:type="dxa"/>
              <w:bottom w:w="90" w:type="dxa"/>
              <w:right w:w="195" w:type="dxa"/>
            </w:tcMar>
            <w:vAlign w:val="center"/>
            <w:hideMark/>
          </w:tcPr>
          <w:p w:rsidR="004407DE" w:rsidRPr="004407DE" w:rsidRDefault="004407DE" w:rsidP="00124B80">
            <w:pPr>
              <w:spacing w:after="0"/>
              <w:rPr>
                <w:lang w:eastAsia="en-IN"/>
              </w:rPr>
            </w:pPr>
            <w:r w:rsidRPr="004407DE">
              <w:rPr>
                <w:lang w:eastAsia="en-IN"/>
              </w:rPr>
              <w:t>Requirement Based</w:t>
            </w:r>
          </w:p>
        </w:tc>
      </w:tr>
      <w:tr w:rsidR="004407DE" w:rsidRPr="004407DE" w:rsidTr="004407DE">
        <w:tc>
          <w:tcPr>
            <w:tcW w:w="0" w:type="auto"/>
            <w:shd w:val="clear" w:color="auto" w:fill="auto"/>
            <w:tcMar>
              <w:top w:w="90" w:type="dxa"/>
              <w:left w:w="195" w:type="dxa"/>
              <w:bottom w:w="90" w:type="dxa"/>
              <w:right w:w="195" w:type="dxa"/>
            </w:tcMar>
            <w:vAlign w:val="center"/>
            <w:hideMark/>
          </w:tcPr>
          <w:p w:rsidR="004407DE" w:rsidRPr="004407DE" w:rsidRDefault="004407DE" w:rsidP="00124B80">
            <w:pPr>
              <w:spacing w:after="0"/>
              <w:rPr>
                <w:lang w:eastAsia="en-IN"/>
              </w:rPr>
            </w:pPr>
            <w:r w:rsidRPr="004407DE">
              <w:rPr>
                <w:lang w:eastAsia="en-IN"/>
              </w:rPr>
              <w:t>LLTP_08</w:t>
            </w:r>
          </w:p>
        </w:tc>
        <w:tc>
          <w:tcPr>
            <w:tcW w:w="0" w:type="auto"/>
            <w:shd w:val="clear" w:color="auto" w:fill="auto"/>
            <w:tcMar>
              <w:top w:w="90" w:type="dxa"/>
              <w:left w:w="195" w:type="dxa"/>
              <w:bottom w:w="90" w:type="dxa"/>
              <w:right w:w="195" w:type="dxa"/>
            </w:tcMar>
            <w:vAlign w:val="center"/>
            <w:hideMark/>
          </w:tcPr>
          <w:p w:rsidR="004407DE" w:rsidRPr="004407DE" w:rsidRDefault="004407DE" w:rsidP="00124B80">
            <w:pPr>
              <w:spacing w:after="0"/>
              <w:rPr>
                <w:lang w:eastAsia="en-IN"/>
              </w:rPr>
            </w:pPr>
            <w:r w:rsidRPr="004407DE">
              <w:rPr>
                <w:lang w:eastAsia="en-IN"/>
              </w:rPr>
              <w:t>HLTP_04</w:t>
            </w:r>
          </w:p>
        </w:tc>
        <w:tc>
          <w:tcPr>
            <w:tcW w:w="0" w:type="auto"/>
            <w:shd w:val="clear" w:color="auto" w:fill="auto"/>
            <w:tcMar>
              <w:top w:w="90" w:type="dxa"/>
              <w:left w:w="195" w:type="dxa"/>
              <w:bottom w:w="90" w:type="dxa"/>
              <w:right w:w="195" w:type="dxa"/>
            </w:tcMar>
            <w:vAlign w:val="center"/>
            <w:hideMark/>
          </w:tcPr>
          <w:p w:rsidR="004407DE" w:rsidRPr="004407DE" w:rsidRDefault="004407DE" w:rsidP="00124B80">
            <w:pPr>
              <w:spacing w:after="0"/>
              <w:rPr>
                <w:lang w:eastAsia="en-IN"/>
              </w:rPr>
            </w:pPr>
            <w:r w:rsidRPr="004407DE">
              <w:rPr>
                <w:lang w:eastAsia="en-IN"/>
              </w:rPr>
              <w:t>Multiple files can be generated with different inputs</w:t>
            </w:r>
          </w:p>
        </w:tc>
        <w:tc>
          <w:tcPr>
            <w:tcW w:w="0" w:type="auto"/>
            <w:shd w:val="clear" w:color="auto" w:fill="auto"/>
            <w:tcMar>
              <w:top w:w="90" w:type="dxa"/>
              <w:left w:w="195" w:type="dxa"/>
              <w:bottom w:w="90" w:type="dxa"/>
              <w:right w:w="195" w:type="dxa"/>
            </w:tcMar>
            <w:vAlign w:val="center"/>
            <w:hideMark/>
          </w:tcPr>
          <w:p w:rsidR="004407DE" w:rsidRPr="004407DE" w:rsidRDefault="004407DE" w:rsidP="00124B80">
            <w:pPr>
              <w:spacing w:after="0"/>
              <w:rPr>
                <w:lang w:eastAsia="en-IN"/>
              </w:rPr>
            </w:pPr>
            <w:r w:rsidRPr="004407DE">
              <w:rPr>
                <w:lang w:eastAsia="en-IN"/>
              </w:rPr>
              <w:t>SUCCESS</w:t>
            </w:r>
          </w:p>
        </w:tc>
        <w:tc>
          <w:tcPr>
            <w:tcW w:w="0" w:type="auto"/>
            <w:shd w:val="clear" w:color="auto" w:fill="auto"/>
            <w:tcMar>
              <w:top w:w="90" w:type="dxa"/>
              <w:left w:w="195" w:type="dxa"/>
              <w:bottom w:w="90" w:type="dxa"/>
              <w:right w:w="195" w:type="dxa"/>
            </w:tcMar>
            <w:vAlign w:val="center"/>
            <w:hideMark/>
          </w:tcPr>
          <w:p w:rsidR="004407DE" w:rsidRPr="004407DE" w:rsidRDefault="004407DE" w:rsidP="00124B80">
            <w:pPr>
              <w:spacing w:after="0"/>
              <w:rPr>
                <w:lang w:eastAsia="en-IN"/>
              </w:rPr>
            </w:pPr>
            <w:r w:rsidRPr="004407DE">
              <w:rPr>
                <w:lang w:eastAsia="en-IN"/>
              </w:rPr>
              <w:t>SUCCESS</w:t>
            </w:r>
          </w:p>
        </w:tc>
        <w:tc>
          <w:tcPr>
            <w:tcW w:w="0" w:type="auto"/>
            <w:shd w:val="clear" w:color="auto" w:fill="auto"/>
            <w:tcMar>
              <w:top w:w="90" w:type="dxa"/>
              <w:left w:w="195" w:type="dxa"/>
              <w:bottom w:w="90" w:type="dxa"/>
              <w:right w:w="195" w:type="dxa"/>
            </w:tcMar>
            <w:vAlign w:val="center"/>
            <w:hideMark/>
          </w:tcPr>
          <w:p w:rsidR="004407DE" w:rsidRPr="004407DE" w:rsidRDefault="004407DE" w:rsidP="00124B80">
            <w:pPr>
              <w:spacing w:after="0"/>
              <w:rPr>
                <w:lang w:eastAsia="en-IN"/>
              </w:rPr>
            </w:pPr>
            <w:r w:rsidRPr="004407DE">
              <w:rPr>
                <w:lang w:eastAsia="en-IN"/>
              </w:rPr>
              <w:t>Requirement Based</w:t>
            </w:r>
          </w:p>
        </w:tc>
      </w:tr>
    </w:tbl>
    <w:p w:rsidR="004407DE" w:rsidRPr="004407DE" w:rsidRDefault="004407DE" w:rsidP="00124B80">
      <w:pPr>
        <w:spacing w:after="0"/>
      </w:pPr>
    </w:p>
    <w:p w:rsidR="00093C1A" w:rsidRPr="00E84921" w:rsidRDefault="00093C1A" w:rsidP="00124B80">
      <w:pPr>
        <w:pStyle w:val="Heading2"/>
      </w:pPr>
      <w:bookmarkStart w:id="60" w:name="_Toc96429261"/>
      <w:r w:rsidRPr="00E84921">
        <w:t>Implementation and Summary</w:t>
      </w:r>
      <w:bookmarkEnd w:id="60"/>
    </w:p>
    <w:p w:rsidR="00093C1A" w:rsidRPr="007A2D01" w:rsidRDefault="00093C1A" w:rsidP="00124B80">
      <w:pPr>
        <w:pStyle w:val="Heading3"/>
      </w:pPr>
      <w:bookmarkStart w:id="61" w:name="_Toc96429262"/>
      <w:r w:rsidRPr="007A2D01">
        <w:t>Git Link:</w:t>
      </w:r>
      <w:bookmarkEnd w:id="61"/>
    </w:p>
    <w:p w:rsidR="00093C1A" w:rsidRDefault="00093C1A" w:rsidP="00124B80">
      <w:pPr>
        <w:spacing w:after="0"/>
        <w:rPr>
          <w:rFonts w:cs="Times New Roman"/>
        </w:rPr>
      </w:pPr>
      <w:r w:rsidRPr="007A2D01">
        <w:rPr>
          <w:rFonts w:cs="Times New Roman"/>
        </w:rPr>
        <w:t xml:space="preserve">Link: </w:t>
      </w:r>
      <w:hyperlink r:id="rId25" w:history="1">
        <w:r w:rsidRPr="00FA1563">
          <w:rPr>
            <w:rStyle w:val="Hyperlink"/>
            <w:rFonts w:cs="Times New Roman"/>
          </w:rPr>
          <w:t>https://github.com/alrichroshan/Attendance_Automation_Team_14</w:t>
        </w:r>
      </w:hyperlink>
    </w:p>
    <w:p w:rsidR="00093C1A" w:rsidRDefault="00093C1A" w:rsidP="00124B80">
      <w:pPr>
        <w:spacing w:after="0"/>
        <w:rPr>
          <w:rFonts w:cs="Times New Roman"/>
        </w:rPr>
      </w:pPr>
    </w:p>
    <w:p w:rsidR="00093C1A" w:rsidRDefault="00093C1A" w:rsidP="00124B80">
      <w:pPr>
        <w:spacing w:after="0"/>
        <w:rPr>
          <w:rFonts w:cs="Times New Roman"/>
        </w:rPr>
      </w:pPr>
    </w:p>
    <w:p w:rsidR="001A59DE" w:rsidRDefault="00093C1A" w:rsidP="00124B80">
      <w:pPr>
        <w:pStyle w:val="Heading3"/>
      </w:pPr>
      <w:bookmarkStart w:id="62" w:name="_Toc96429263"/>
      <w:r>
        <w:t>Git Dashboard</w:t>
      </w:r>
      <w:bookmarkEnd w:id="62"/>
    </w:p>
    <w:p w:rsidR="00AC72C6" w:rsidRDefault="00093C1A" w:rsidP="00124B80">
      <w:pPr>
        <w:spacing w:after="0"/>
      </w:pPr>
      <w:r w:rsidRPr="00093C1A">
        <w:rPr>
          <w:noProof/>
          <w:lang w:eastAsia="en-IN"/>
        </w:rPr>
        <w:drawing>
          <wp:inline distT="0" distB="0" distL="0" distR="0">
            <wp:extent cx="5731510" cy="72898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731510" cy="728980"/>
                    </a:xfrm>
                    <a:prstGeom prst="rect">
                      <a:avLst/>
                    </a:prstGeom>
                  </pic:spPr>
                </pic:pic>
              </a:graphicData>
            </a:graphic>
          </wp:inline>
        </w:drawing>
      </w:r>
    </w:p>
    <w:p w:rsidR="00093C1A" w:rsidRPr="00983451" w:rsidRDefault="00983451" w:rsidP="00983451">
      <w:pPr>
        <w:pStyle w:val="Caption"/>
        <w:ind w:left="2880" w:firstLine="720"/>
        <w:rPr>
          <w:i w:val="0"/>
          <w:sz w:val="24"/>
          <w:szCs w:val="24"/>
        </w:rPr>
      </w:pPr>
      <w:bookmarkStart w:id="63" w:name="_Toc96434898"/>
      <w:r w:rsidRPr="00983451">
        <w:rPr>
          <w:i w:val="0"/>
          <w:sz w:val="24"/>
          <w:szCs w:val="24"/>
        </w:rPr>
        <w:t xml:space="preserve">Figure </w:t>
      </w:r>
      <w:r w:rsidRPr="00983451">
        <w:rPr>
          <w:i w:val="0"/>
          <w:sz w:val="24"/>
          <w:szCs w:val="24"/>
        </w:rPr>
        <w:fldChar w:fldCharType="begin"/>
      </w:r>
      <w:r w:rsidRPr="00983451">
        <w:rPr>
          <w:i w:val="0"/>
          <w:sz w:val="24"/>
          <w:szCs w:val="24"/>
        </w:rPr>
        <w:instrText xml:space="preserve"> SEQ Figure \* ARABIC </w:instrText>
      </w:r>
      <w:r w:rsidRPr="00983451">
        <w:rPr>
          <w:i w:val="0"/>
          <w:sz w:val="24"/>
          <w:szCs w:val="24"/>
        </w:rPr>
        <w:fldChar w:fldCharType="separate"/>
      </w:r>
      <w:r w:rsidR="00B7464B">
        <w:rPr>
          <w:i w:val="0"/>
          <w:noProof/>
          <w:sz w:val="24"/>
          <w:szCs w:val="24"/>
        </w:rPr>
        <w:t>10</w:t>
      </w:r>
      <w:r w:rsidRPr="00983451">
        <w:rPr>
          <w:i w:val="0"/>
          <w:sz w:val="24"/>
          <w:szCs w:val="24"/>
        </w:rPr>
        <w:fldChar w:fldCharType="end"/>
      </w:r>
      <w:r w:rsidRPr="00983451">
        <w:rPr>
          <w:i w:val="0"/>
          <w:sz w:val="24"/>
          <w:szCs w:val="24"/>
        </w:rPr>
        <w:t xml:space="preserve"> </w:t>
      </w:r>
      <w:r w:rsidR="00093C1A" w:rsidRPr="00983451">
        <w:rPr>
          <w:i w:val="0"/>
          <w:sz w:val="24"/>
          <w:szCs w:val="24"/>
        </w:rPr>
        <w:t>Git Dashboard</w:t>
      </w:r>
      <w:bookmarkEnd w:id="63"/>
    </w:p>
    <w:p w:rsidR="00395811" w:rsidRDefault="00933D53" w:rsidP="00124B80">
      <w:pPr>
        <w:pStyle w:val="Heading3"/>
      </w:pPr>
      <w:bookmarkStart w:id="64" w:name="_Toc96429264"/>
      <w:r>
        <w:lastRenderedPageBreak/>
        <w:t>Git Inspector Summary</w:t>
      </w:r>
      <w:bookmarkEnd w:id="64"/>
    </w:p>
    <w:p w:rsidR="00933D53" w:rsidRDefault="00933D53" w:rsidP="00124B80">
      <w:pPr>
        <w:spacing w:after="0"/>
      </w:pPr>
      <w:r w:rsidRPr="00933D53">
        <w:rPr>
          <w:noProof/>
          <w:lang w:eastAsia="en-IN"/>
        </w:rPr>
        <w:drawing>
          <wp:inline distT="0" distB="0" distL="0" distR="0">
            <wp:extent cx="5058481" cy="4372585"/>
            <wp:effectExtent l="0" t="0" r="889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058481" cy="4372585"/>
                    </a:xfrm>
                    <a:prstGeom prst="rect">
                      <a:avLst/>
                    </a:prstGeom>
                  </pic:spPr>
                </pic:pic>
              </a:graphicData>
            </a:graphic>
          </wp:inline>
        </w:drawing>
      </w:r>
    </w:p>
    <w:p w:rsidR="00933D53" w:rsidRPr="00983451" w:rsidRDefault="00983451" w:rsidP="00983451">
      <w:pPr>
        <w:pStyle w:val="Caption"/>
        <w:ind w:left="2160" w:firstLine="720"/>
        <w:rPr>
          <w:i w:val="0"/>
          <w:sz w:val="24"/>
          <w:szCs w:val="24"/>
        </w:rPr>
      </w:pPr>
      <w:bookmarkStart w:id="65" w:name="_Toc96434899"/>
      <w:r w:rsidRPr="00983451">
        <w:rPr>
          <w:i w:val="0"/>
          <w:sz w:val="24"/>
          <w:szCs w:val="24"/>
        </w:rPr>
        <w:t xml:space="preserve">Figure </w:t>
      </w:r>
      <w:r w:rsidRPr="00983451">
        <w:rPr>
          <w:i w:val="0"/>
          <w:sz w:val="24"/>
          <w:szCs w:val="24"/>
        </w:rPr>
        <w:fldChar w:fldCharType="begin"/>
      </w:r>
      <w:r w:rsidRPr="00983451">
        <w:rPr>
          <w:i w:val="0"/>
          <w:sz w:val="24"/>
          <w:szCs w:val="24"/>
        </w:rPr>
        <w:instrText xml:space="preserve"> SEQ Figure \* ARABIC </w:instrText>
      </w:r>
      <w:r w:rsidRPr="00983451">
        <w:rPr>
          <w:i w:val="0"/>
          <w:sz w:val="24"/>
          <w:szCs w:val="24"/>
        </w:rPr>
        <w:fldChar w:fldCharType="separate"/>
      </w:r>
      <w:r w:rsidR="00B7464B">
        <w:rPr>
          <w:i w:val="0"/>
          <w:noProof/>
          <w:sz w:val="24"/>
          <w:szCs w:val="24"/>
        </w:rPr>
        <w:t>11</w:t>
      </w:r>
      <w:r w:rsidRPr="00983451">
        <w:rPr>
          <w:i w:val="0"/>
          <w:sz w:val="24"/>
          <w:szCs w:val="24"/>
        </w:rPr>
        <w:fldChar w:fldCharType="end"/>
      </w:r>
      <w:r w:rsidRPr="00983451">
        <w:rPr>
          <w:i w:val="0"/>
          <w:sz w:val="24"/>
          <w:szCs w:val="24"/>
        </w:rPr>
        <w:t xml:space="preserve"> </w:t>
      </w:r>
      <w:r w:rsidR="00933D53" w:rsidRPr="00983451">
        <w:rPr>
          <w:i w:val="0"/>
          <w:sz w:val="24"/>
          <w:szCs w:val="24"/>
        </w:rPr>
        <w:t>Git Inspector Summary</w:t>
      </w:r>
      <w:bookmarkEnd w:id="65"/>
    </w:p>
    <w:p w:rsidR="00933D53" w:rsidRDefault="00933D53" w:rsidP="00124B80">
      <w:pPr>
        <w:pStyle w:val="Heading3"/>
      </w:pPr>
      <w:bookmarkStart w:id="66" w:name="_Toc96429265"/>
      <w:r>
        <w:t>Individual Contribution and Highlights</w:t>
      </w:r>
      <w:bookmarkEnd w:id="66"/>
    </w:p>
    <w:p w:rsidR="00933D53" w:rsidRDefault="00933D53" w:rsidP="00124B80">
      <w:pPr>
        <w:pStyle w:val="ListParagraph"/>
        <w:numPr>
          <w:ilvl w:val="0"/>
          <w:numId w:val="22"/>
        </w:numPr>
        <w:spacing w:after="0"/>
      </w:pPr>
      <w:r>
        <w:t>Improved implementation of Python Programming</w:t>
      </w:r>
    </w:p>
    <w:p w:rsidR="00933D53" w:rsidRDefault="00933D53" w:rsidP="00124B80">
      <w:pPr>
        <w:pStyle w:val="ListParagraph"/>
        <w:numPr>
          <w:ilvl w:val="0"/>
          <w:numId w:val="22"/>
        </w:numPr>
        <w:spacing w:after="0"/>
      </w:pPr>
      <w:r>
        <w:t>Source code management using GitHub</w:t>
      </w:r>
    </w:p>
    <w:p w:rsidR="00933D53" w:rsidRPr="007545AC" w:rsidRDefault="00933D53" w:rsidP="00124B80">
      <w:pPr>
        <w:spacing w:after="0"/>
        <w:rPr>
          <w:b/>
        </w:rPr>
      </w:pPr>
      <w:r w:rsidRPr="007545AC">
        <w:rPr>
          <w:b/>
        </w:rPr>
        <w:t>Role in Project Team</w:t>
      </w:r>
    </w:p>
    <w:p w:rsidR="00933D53" w:rsidRDefault="00933D53" w:rsidP="00124B80">
      <w:pPr>
        <w:pStyle w:val="ListParagraph"/>
        <w:numPr>
          <w:ilvl w:val="0"/>
          <w:numId w:val="23"/>
        </w:numPr>
        <w:spacing w:after="0"/>
      </w:pPr>
      <w:r>
        <w:t>Programmer: Done Programming for Attendance Automation</w:t>
      </w:r>
    </w:p>
    <w:p w:rsidR="00933D53" w:rsidRDefault="00933D53" w:rsidP="00124B80">
      <w:pPr>
        <w:pStyle w:val="ListParagraph"/>
        <w:numPr>
          <w:ilvl w:val="0"/>
          <w:numId w:val="23"/>
        </w:numPr>
        <w:spacing w:after="0"/>
      </w:pPr>
      <w:r>
        <w:t>Integrator: Integrated all the codes</w:t>
      </w:r>
    </w:p>
    <w:p w:rsidR="00933D53" w:rsidRDefault="00933D53" w:rsidP="00124B80">
      <w:pPr>
        <w:pStyle w:val="ListParagraph"/>
        <w:numPr>
          <w:ilvl w:val="0"/>
          <w:numId w:val="23"/>
        </w:numPr>
        <w:spacing w:after="0"/>
      </w:pPr>
      <w:r>
        <w:t xml:space="preserve">Tester: Writing </w:t>
      </w:r>
      <w:proofErr w:type="spellStart"/>
      <w:r>
        <w:t>Testcases</w:t>
      </w:r>
      <w:proofErr w:type="spellEnd"/>
      <w:r>
        <w:t xml:space="preserve"> and testing the integrated code</w:t>
      </w:r>
    </w:p>
    <w:p w:rsidR="00933D53" w:rsidRDefault="00933D53" w:rsidP="00124B80">
      <w:pPr>
        <w:spacing w:after="0"/>
      </w:pPr>
    </w:p>
    <w:p w:rsidR="00933D53" w:rsidRDefault="00933D53" w:rsidP="00124B80">
      <w:pPr>
        <w:spacing w:after="0"/>
      </w:pPr>
    </w:p>
    <w:p w:rsidR="00DE6337" w:rsidRDefault="00DE6337" w:rsidP="00124B80">
      <w:pPr>
        <w:spacing w:after="0"/>
      </w:pPr>
    </w:p>
    <w:p w:rsidR="00DE6337" w:rsidRDefault="00DE6337" w:rsidP="00124B80">
      <w:pPr>
        <w:spacing w:after="0"/>
      </w:pPr>
    </w:p>
    <w:p w:rsidR="00DE6337" w:rsidRDefault="00DE6337" w:rsidP="00124B80">
      <w:pPr>
        <w:spacing w:after="0"/>
      </w:pPr>
    </w:p>
    <w:p w:rsidR="00DE6337" w:rsidRDefault="00DE6337" w:rsidP="00124B80">
      <w:pPr>
        <w:spacing w:after="0"/>
      </w:pPr>
    </w:p>
    <w:p w:rsidR="00DE6337" w:rsidRDefault="00DE6337" w:rsidP="00124B80">
      <w:pPr>
        <w:spacing w:after="0"/>
      </w:pPr>
    </w:p>
    <w:p w:rsidR="00DE6337" w:rsidRDefault="00DE6337" w:rsidP="00124B80">
      <w:pPr>
        <w:spacing w:after="0"/>
      </w:pPr>
    </w:p>
    <w:p w:rsidR="00DE6337" w:rsidRDefault="00DE6337" w:rsidP="00124B80">
      <w:pPr>
        <w:spacing w:after="0"/>
      </w:pPr>
    </w:p>
    <w:p w:rsidR="00DE6337" w:rsidRDefault="00DE6337" w:rsidP="00124B80">
      <w:pPr>
        <w:spacing w:after="0"/>
      </w:pPr>
    </w:p>
    <w:p w:rsidR="00DE6337" w:rsidRDefault="00DE6337" w:rsidP="00124B80">
      <w:pPr>
        <w:spacing w:after="0"/>
      </w:pPr>
    </w:p>
    <w:p w:rsidR="00DE6337" w:rsidRDefault="00DE6337" w:rsidP="00124B80">
      <w:pPr>
        <w:spacing w:after="0"/>
      </w:pPr>
    </w:p>
    <w:p w:rsidR="00DE6337" w:rsidRDefault="00DE6337" w:rsidP="00124B80">
      <w:pPr>
        <w:spacing w:after="0"/>
      </w:pPr>
    </w:p>
    <w:p w:rsidR="00933D53" w:rsidRDefault="00933D53" w:rsidP="00124B80">
      <w:pPr>
        <w:spacing w:after="0"/>
      </w:pPr>
    </w:p>
    <w:p w:rsidR="00933D53" w:rsidRDefault="00946983" w:rsidP="00124B80">
      <w:pPr>
        <w:pStyle w:val="Heading1"/>
        <w:spacing w:after="0"/>
      </w:pPr>
      <w:bookmarkStart w:id="67" w:name="_Toc96429266"/>
      <w:proofErr w:type="spellStart"/>
      <w:r>
        <w:lastRenderedPageBreak/>
        <w:t>Miniproject</w:t>
      </w:r>
      <w:proofErr w:type="spellEnd"/>
      <w:r>
        <w:t xml:space="preserve"> 5 – </w:t>
      </w:r>
      <w:proofErr w:type="spellStart"/>
      <w:r>
        <w:t>Landrover</w:t>
      </w:r>
      <w:proofErr w:type="spellEnd"/>
      <w:r w:rsidR="00933D53">
        <w:t xml:space="preserve"> </w:t>
      </w:r>
      <w:proofErr w:type="gramStart"/>
      <w:r w:rsidR="00933D53">
        <w:t>Project[</w:t>
      </w:r>
      <w:proofErr w:type="gramEnd"/>
      <w:r w:rsidR="00933D53">
        <w:t>Team]</w:t>
      </w:r>
      <w:bookmarkEnd w:id="67"/>
    </w:p>
    <w:p w:rsidR="00933D53" w:rsidRDefault="00933D53" w:rsidP="00124B80">
      <w:pPr>
        <w:spacing w:after="0"/>
      </w:pPr>
    </w:p>
    <w:p w:rsidR="00933D53" w:rsidRDefault="00933D53" w:rsidP="00124B80">
      <w:pPr>
        <w:pStyle w:val="Heading2"/>
      </w:pPr>
      <w:bookmarkStart w:id="68" w:name="_Toc96429267"/>
      <w:r>
        <w:t>Modules</w:t>
      </w:r>
      <w:bookmarkEnd w:id="68"/>
    </w:p>
    <w:p w:rsidR="00933D53" w:rsidRDefault="00933D53" w:rsidP="00124B80">
      <w:pPr>
        <w:pStyle w:val="ListParagraph"/>
        <w:numPr>
          <w:ilvl w:val="0"/>
          <w:numId w:val="24"/>
        </w:numPr>
        <w:spacing w:after="0"/>
      </w:pPr>
      <w:proofErr w:type="spellStart"/>
      <w:r>
        <w:t>Matlab</w:t>
      </w:r>
      <w:proofErr w:type="spellEnd"/>
    </w:p>
    <w:p w:rsidR="00933D53" w:rsidRDefault="00933D53" w:rsidP="00124B80">
      <w:pPr>
        <w:pStyle w:val="ListParagraph"/>
        <w:numPr>
          <w:ilvl w:val="0"/>
          <w:numId w:val="24"/>
        </w:numPr>
        <w:spacing w:after="0"/>
      </w:pPr>
      <w:r>
        <w:t>Git</w:t>
      </w:r>
    </w:p>
    <w:p w:rsidR="00DE6337" w:rsidRDefault="00DE6337" w:rsidP="00DE6337">
      <w:pPr>
        <w:spacing w:after="0"/>
      </w:pPr>
    </w:p>
    <w:p w:rsidR="00933D53" w:rsidRDefault="00232668" w:rsidP="00124B80">
      <w:pPr>
        <w:pStyle w:val="Heading2"/>
      </w:pPr>
      <w:bookmarkStart w:id="69" w:name="_Toc96429268"/>
      <w:r>
        <w:t>Requirements</w:t>
      </w:r>
      <w:bookmarkEnd w:id="69"/>
    </w:p>
    <w:p w:rsidR="00232668" w:rsidRDefault="00232668" w:rsidP="00124B80">
      <w:pPr>
        <w:spacing w:after="0"/>
        <w:ind w:firstLine="720"/>
      </w:pPr>
      <w:r>
        <w:t>We have implemented following features</w:t>
      </w:r>
    </w:p>
    <w:p w:rsidR="00232668" w:rsidRDefault="00946983" w:rsidP="00124B80">
      <w:pPr>
        <w:pStyle w:val="ListParagraph"/>
        <w:numPr>
          <w:ilvl w:val="0"/>
          <w:numId w:val="25"/>
        </w:numPr>
        <w:spacing w:after="0"/>
      </w:pPr>
      <w:r>
        <w:t>Airbag</w:t>
      </w:r>
      <w:r w:rsidR="00232668" w:rsidRPr="00232668">
        <w:t xml:space="preserve"> Control System</w:t>
      </w:r>
    </w:p>
    <w:p w:rsidR="00232668" w:rsidRDefault="00946983" w:rsidP="00124B80">
      <w:pPr>
        <w:pStyle w:val="ListParagraph"/>
        <w:numPr>
          <w:ilvl w:val="0"/>
          <w:numId w:val="25"/>
        </w:numPr>
        <w:spacing w:after="0"/>
      </w:pPr>
      <w:r>
        <w:t>Door Lock</w:t>
      </w:r>
      <w:r w:rsidR="00232668" w:rsidRPr="00232668">
        <w:t xml:space="preserve"> System</w:t>
      </w:r>
    </w:p>
    <w:p w:rsidR="00232668" w:rsidRDefault="003B7103" w:rsidP="00124B80">
      <w:pPr>
        <w:pStyle w:val="ListParagraph"/>
        <w:numPr>
          <w:ilvl w:val="0"/>
          <w:numId w:val="25"/>
        </w:numPr>
        <w:spacing w:after="0"/>
      </w:pPr>
      <w:r>
        <w:t>Anti-Lock Braking</w:t>
      </w:r>
      <w:r w:rsidR="00232668" w:rsidRPr="00232668">
        <w:t xml:space="preserve"> System</w:t>
      </w:r>
    </w:p>
    <w:p w:rsidR="00232668" w:rsidRDefault="00946983" w:rsidP="00124B80">
      <w:pPr>
        <w:pStyle w:val="ListParagraph"/>
        <w:numPr>
          <w:ilvl w:val="0"/>
          <w:numId w:val="25"/>
        </w:numPr>
        <w:spacing w:after="0"/>
      </w:pPr>
      <w:r>
        <w:t>Power Side Mirror</w:t>
      </w:r>
      <w:r w:rsidR="00232668" w:rsidRPr="00232668">
        <w:t xml:space="preserve"> system</w:t>
      </w:r>
    </w:p>
    <w:p w:rsidR="00232668" w:rsidRDefault="00946983" w:rsidP="00124B80">
      <w:pPr>
        <w:pStyle w:val="ListParagraph"/>
        <w:numPr>
          <w:ilvl w:val="0"/>
          <w:numId w:val="25"/>
        </w:numPr>
        <w:spacing w:after="0"/>
      </w:pPr>
      <w:r>
        <w:t>Wiper Control</w:t>
      </w:r>
      <w:r w:rsidR="00232668" w:rsidRPr="00232668">
        <w:t xml:space="preserve"> System</w:t>
      </w:r>
    </w:p>
    <w:p w:rsidR="00232668" w:rsidRDefault="003B7103" w:rsidP="00124B80">
      <w:pPr>
        <w:pStyle w:val="ListParagraph"/>
        <w:numPr>
          <w:ilvl w:val="0"/>
          <w:numId w:val="25"/>
        </w:numPr>
        <w:spacing w:after="0"/>
      </w:pPr>
      <w:r>
        <w:t>Adaptive Cruise Control</w:t>
      </w:r>
      <w:r w:rsidR="00232668" w:rsidRPr="00232668">
        <w:t xml:space="preserve"> System</w:t>
      </w:r>
    </w:p>
    <w:p w:rsidR="00232668" w:rsidRDefault="00232668" w:rsidP="00124B80">
      <w:pPr>
        <w:pStyle w:val="ListParagraph"/>
        <w:numPr>
          <w:ilvl w:val="0"/>
          <w:numId w:val="25"/>
        </w:numPr>
        <w:spacing w:after="0"/>
      </w:pPr>
      <w:r w:rsidRPr="00232668">
        <w:t>Power Window</w:t>
      </w:r>
    </w:p>
    <w:p w:rsidR="00DE6337" w:rsidRDefault="00DE6337" w:rsidP="00DE6337">
      <w:pPr>
        <w:pStyle w:val="ListParagraph"/>
        <w:spacing w:after="0"/>
      </w:pPr>
    </w:p>
    <w:p w:rsidR="00A6267A" w:rsidRDefault="00A6267A" w:rsidP="00946983">
      <w:pPr>
        <w:pStyle w:val="Heading2"/>
      </w:pPr>
      <w:bookmarkStart w:id="70" w:name="_Toc96429269"/>
      <w:r>
        <w:t>Design</w:t>
      </w:r>
      <w:bookmarkEnd w:id="70"/>
    </w:p>
    <w:p w:rsidR="00946983" w:rsidRPr="00946983" w:rsidRDefault="00946983" w:rsidP="00946983">
      <w:r w:rsidRPr="00946983">
        <w:rPr>
          <w:noProof/>
          <w:lang w:eastAsia="en-IN"/>
        </w:rPr>
        <w:drawing>
          <wp:inline distT="0" distB="0" distL="0" distR="0">
            <wp:extent cx="5730336" cy="3287485"/>
            <wp:effectExtent l="0" t="0" r="3810" b="8255"/>
            <wp:docPr id="36" name="Picture 36" descr="C:\Users\muthu\Downloads\wipercontr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muthu\Downloads\wipercontrol.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45482" cy="3296174"/>
                    </a:xfrm>
                    <a:prstGeom prst="rect">
                      <a:avLst/>
                    </a:prstGeom>
                    <a:noFill/>
                    <a:ln>
                      <a:noFill/>
                    </a:ln>
                  </pic:spPr>
                </pic:pic>
              </a:graphicData>
            </a:graphic>
          </wp:inline>
        </w:drawing>
      </w:r>
    </w:p>
    <w:p w:rsidR="00A6267A" w:rsidRPr="00983451" w:rsidRDefault="00983451" w:rsidP="00983451">
      <w:pPr>
        <w:pStyle w:val="Caption"/>
        <w:ind w:left="2160" w:firstLine="720"/>
        <w:rPr>
          <w:i w:val="0"/>
          <w:sz w:val="24"/>
          <w:szCs w:val="24"/>
        </w:rPr>
      </w:pPr>
      <w:bookmarkStart w:id="71" w:name="_Toc96434900"/>
      <w:r w:rsidRPr="00983451">
        <w:rPr>
          <w:i w:val="0"/>
          <w:sz w:val="24"/>
          <w:szCs w:val="24"/>
        </w:rPr>
        <w:t xml:space="preserve">Figure </w:t>
      </w:r>
      <w:r w:rsidRPr="00983451">
        <w:rPr>
          <w:i w:val="0"/>
          <w:sz w:val="24"/>
          <w:szCs w:val="24"/>
        </w:rPr>
        <w:fldChar w:fldCharType="begin"/>
      </w:r>
      <w:r w:rsidRPr="00983451">
        <w:rPr>
          <w:i w:val="0"/>
          <w:sz w:val="24"/>
          <w:szCs w:val="24"/>
        </w:rPr>
        <w:instrText xml:space="preserve"> SEQ Figure \* ARABIC </w:instrText>
      </w:r>
      <w:r w:rsidRPr="00983451">
        <w:rPr>
          <w:i w:val="0"/>
          <w:sz w:val="24"/>
          <w:szCs w:val="24"/>
        </w:rPr>
        <w:fldChar w:fldCharType="separate"/>
      </w:r>
      <w:r w:rsidR="00B7464B">
        <w:rPr>
          <w:i w:val="0"/>
          <w:noProof/>
          <w:sz w:val="24"/>
          <w:szCs w:val="24"/>
        </w:rPr>
        <w:t>12</w:t>
      </w:r>
      <w:r w:rsidRPr="00983451">
        <w:rPr>
          <w:i w:val="0"/>
          <w:sz w:val="24"/>
          <w:szCs w:val="24"/>
        </w:rPr>
        <w:fldChar w:fldCharType="end"/>
      </w:r>
      <w:r w:rsidRPr="00983451">
        <w:rPr>
          <w:i w:val="0"/>
          <w:sz w:val="24"/>
          <w:szCs w:val="24"/>
        </w:rPr>
        <w:t xml:space="preserve"> Structural Diagram</w:t>
      </w:r>
      <w:bookmarkEnd w:id="71"/>
    </w:p>
    <w:p w:rsidR="00A6267A" w:rsidRDefault="00A6267A" w:rsidP="00124B80">
      <w:pPr>
        <w:spacing w:after="0"/>
      </w:pPr>
    </w:p>
    <w:p w:rsidR="00A6267A" w:rsidRDefault="00A6267A" w:rsidP="00124B80">
      <w:pPr>
        <w:spacing w:after="0"/>
      </w:pPr>
    </w:p>
    <w:p w:rsidR="00A6267A" w:rsidRDefault="00A6267A" w:rsidP="00124B80">
      <w:pPr>
        <w:spacing w:after="0"/>
      </w:pPr>
    </w:p>
    <w:p w:rsidR="00A6267A" w:rsidRDefault="00A6267A" w:rsidP="00124B80">
      <w:pPr>
        <w:spacing w:after="0"/>
      </w:pPr>
    </w:p>
    <w:p w:rsidR="00A6267A" w:rsidRDefault="00A6267A" w:rsidP="00124B80">
      <w:pPr>
        <w:spacing w:after="0"/>
      </w:pPr>
    </w:p>
    <w:p w:rsidR="00A6267A" w:rsidRDefault="00A6267A" w:rsidP="00124B80">
      <w:pPr>
        <w:spacing w:after="0"/>
      </w:pPr>
    </w:p>
    <w:p w:rsidR="00A6267A" w:rsidRDefault="00A6267A" w:rsidP="00124B80">
      <w:pPr>
        <w:spacing w:after="0"/>
      </w:pPr>
    </w:p>
    <w:p w:rsidR="00A6267A" w:rsidRDefault="00A6267A" w:rsidP="00124B80">
      <w:pPr>
        <w:spacing w:after="0"/>
      </w:pPr>
    </w:p>
    <w:p w:rsidR="00DE6337" w:rsidRDefault="00DE6337" w:rsidP="00124B80">
      <w:pPr>
        <w:spacing w:after="0"/>
      </w:pPr>
    </w:p>
    <w:p w:rsidR="00A6267A" w:rsidRPr="00A6267A" w:rsidRDefault="00A6267A" w:rsidP="00124B80">
      <w:pPr>
        <w:pStyle w:val="Heading1"/>
        <w:spacing w:after="0"/>
      </w:pPr>
      <w:bookmarkStart w:id="72" w:name="_Toc96429270"/>
      <w:proofErr w:type="spellStart"/>
      <w:r>
        <w:lastRenderedPageBreak/>
        <w:t>Miniproject</w:t>
      </w:r>
      <w:proofErr w:type="spellEnd"/>
      <w:r>
        <w:t xml:space="preserve"> 6 </w:t>
      </w:r>
      <w:r w:rsidR="0071503A">
        <w:t>–</w:t>
      </w:r>
      <w:r>
        <w:t xml:space="preserve"> </w:t>
      </w:r>
      <w:r w:rsidR="0071503A">
        <w:t xml:space="preserve">Wiper </w:t>
      </w:r>
      <w:proofErr w:type="gramStart"/>
      <w:r w:rsidR="0071503A">
        <w:t>Control[</w:t>
      </w:r>
      <w:proofErr w:type="gramEnd"/>
      <w:r w:rsidR="0071503A">
        <w:t>Team]</w:t>
      </w:r>
      <w:bookmarkEnd w:id="72"/>
    </w:p>
    <w:p w:rsidR="0071503A" w:rsidRDefault="0071503A" w:rsidP="00124B80">
      <w:pPr>
        <w:spacing w:after="0"/>
      </w:pPr>
    </w:p>
    <w:p w:rsidR="00A6267A" w:rsidRPr="00232668" w:rsidRDefault="0071503A" w:rsidP="00124B80">
      <w:pPr>
        <w:pStyle w:val="Heading2"/>
      </w:pPr>
      <w:bookmarkStart w:id="73" w:name="_Toc96429271"/>
      <w:r>
        <w:t>Modules</w:t>
      </w:r>
      <w:bookmarkEnd w:id="73"/>
    </w:p>
    <w:p w:rsidR="0071503A" w:rsidRDefault="00833774" w:rsidP="00124B80">
      <w:pPr>
        <w:pStyle w:val="ListParagraph"/>
        <w:numPr>
          <w:ilvl w:val="0"/>
          <w:numId w:val="26"/>
        </w:numPr>
        <w:spacing w:after="0"/>
      </w:pPr>
      <w:r>
        <w:t>C Programming</w:t>
      </w:r>
    </w:p>
    <w:p w:rsidR="00395811" w:rsidRDefault="0071503A" w:rsidP="00124B80">
      <w:pPr>
        <w:pStyle w:val="ListParagraph"/>
        <w:numPr>
          <w:ilvl w:val="0"/>
          <w:numId w:val="26"/>
        </w:numPr>
        <w:spacing w:after="0"/>
      </w:pPr>
      <w:r>
        <w:t>STM32</w:t>
      </w:r>
    </w:p>
    <w:p w:rsidR="00DE6337" w:rsidRDefault="00DE6337" w:rsidP="00DE6337">
      <w:pPr>
        <w:spacing w:after="0"/>
      </w:pPr>
    </w:p>
    <w:p w:rsidR="00833774" w:rsidRDefault="00833774" w:rsidP="00124B80">
      <w:pPr>
        <w:pStyle w:val="Heading2"/>
        <w:spacing w:before="0"/>
      </w:pPr>
      <w:bookmarkStart w:id="74" w:name="_Toc96429272"/>
      <w:r>
        <w:t>Requirements</w:t>
      </w:r>
      <w:bookmarkEnd w:id="74"/>
    </w:p>
    <w:p w:rsidR="00F839EE" w:rsidRPr="004B3523" w:rsidRDefault="00F839EE" w:rsidP="007367C8">
      <w:pPr>
        <w:pStyle w:val="Heading3"/>
      </w:pPr>
      <w:bookmarkStart w:id="75" w:name="_Toc96429273"/>
      <w:r w:rsidRPr="004B3523">
        <w:t>Features</w:t>
      </w:r>
      <w:bookmarkEnd w:id="75"/>
    </w:p>
    <w:p w:rsidR="00F839EE" w:rsidRPr="004B3523" w:rsidRDefault="00F839EE" w:rsidP="00124B80">
      <w:pPr>
        <w:numPr>
          <w:ilvl w:val="0"/>
          <w:numId w:val="45"/>
        </w:numPr>
        <w:shd w:val="clear" w:color="auto" w:fill="FFFFFF"/>
        <w:spacing w:after="0" w:line="240" w:lineRule="auto"/>
        <w:rPr>
          <w:rFonts w:cs="Times New Roman"/>
          <w:color w:val="24292F"/>
          <w:szCs w:val="24"/>
        </w:rPr>
      </w:pPr>
      <w:r w:rsidRPr="004B3523">
        <w:rPr>
          <w:rFonts w:cs="Times New Roman"/>
          <w:color w:val="24292F"/>
          <w:szCs w:val="24"/>
        </w:rPr>
        <w:t>Low power Consumption</w:t>
      </w:r>
    </w:p>
    <w:p w:rsidR="00F839EE" w:rsidRPr="004B3523" w:rsidRDefault="00F839EE" w:rsidP="00124B80">
      <w:pPr>
        <w:numPr>
          <w:ilvl w:val="0"/>
          <w:numId w:val="45"/>
        </w:numPr>
        <w:shd w:val="clear" w:color="auto" w:fill="FFFFFF"/>
        <w:spacing w:after="0" w:line="240" w:lineRule="auto"/>
        <w:rPr>
          <w:rFonts w:cs="Times New Roman"/>
          <w:color w:val="24292F"/>
          <w:szCs w:val="24"/>
        </w:rPr>
      </w:pPr>
      <w:r w:rsidRPr="004B3523">
        <w:rPr>
          <w:rFonts w:cs="Times New Roman"/>
          <w:color w:val="24292F"/>
          <w:szCs w:val="24"/>
        </w:rPr>
        <w:t>High performance</w:t>
      </w:r>
    </w:p>
    <w:p w:rsidR="00F839EE" w:rsidRDefault="00F839EE" w:rsidP="00124B80">
      <w:pPr>
        <w:numPr>
          <w:ilvl w:val="0"/>
          <w:numId w:val="45"/>
        </w:numPr>
        <w:shd w:val="clear" w:color="auto" w:fill="FFFFFF"/>
        <w:spacing w:after="0" w:line="240" w:lineRule="auto"/>
        <w:rPr>
          <w:rFonts w:cs="Times New Roman"/>
          <w:color w:val="24292F"/>
          <w:szCs w:val="24"/>
        </w:rPr>
      </w:pPr>
      <w:r w:rsidRPr="004B3523">
        <w:rPr>
          <w:rFonts w:cs="Times New Roman"/>
          <w:color w:val="24292F"/>
          <w:szCs w:val="24"/>
        </w:rPr>
        <w:t>Real-time capabilities</w:t>
      </w:r>
    </w:p>
    <w:p w:rsidR="00DE6337" w:rsidRPr="004B3523" w:rsidRDefault="00DE6337" w:rsidP="00DE6337">
      <w:pPr>
        <w:shd w:val="clear" w:color="auto" w:fill="FFFFFF"/>
        <w:spacing w:after="0" w:line="240" w:lineRule="auto"/>
        <w:rPr>
          <w:rFonts w:cs="Times New Roman"/>
          <w:color w:val="24292F"/>
          <w:szCs w:val="24"/>
        </w:rPr>
      </w:pPr>
    </w:p>
    <w:p w:rsidR="00F839EE" w:rsidRPr="004B3523" w:rsidRDefault="00F839EE" w:rsidP="007367C8">
      <w:pPr>
        <w:pStyle w:val="Heading3"/>
      </w:pPr>
      <w:bookmarkStart w:id="76" w:name="_Toc96429274"/>
      <w:r w:rsidRPr="004B3523">
        <w:t>4W's and 1 H'S</w:t>
      </w:r>
      <w:bookmarkEnd w:id="76"/>
    </w:p>
    <w:p w:rsidR="00F839EE" w:rsidRPr="007367C8" w:rsidRDefault="00F839EE" w:rsidP="007367C8">
      <w:pPr>
        <w:rPr>
          <w:b/>
        </w:rPr>
      </w:pPr>
      <w:r w:rsidRPr="007367C8">
        <w:rPr>
          <w:b/>
        </w:rPr>
        <w:t>Why</w:t>
      </w:r>
    </w:p>
    <w:p w:rsidR="00124B80" w:rsidRDefault="00F839EE" w:rsidP="00124B80">
      <w:pPr>
        <w:numPr>
          <w:ilvl w:val="0"/>
          <w:numId w:val="46"/>
        </w:numPr>
        <w:shd w:val="clear" w:color="auto" w:fill="FFFFFF"/>
        <w:spacing w:after="0" w:line="240" w:lineRule="auto"/>
        <w:rPr>
          <w:rFonts w:cs="Times New Roman"/>
          <w:color w:val="24292F"/>
          <w:szCs w:val="24"/>
        </w:rPr>
      </w:pPr>
      <w:r w:rsidRPr="004B3523">
        <w:rPr>
          <w:rFonts w:cs="Times New Roman"/>
          <w:color w:val="24292F"/>
          <w:szCs w:val="24"/>
        </w:rPr>
        <w:t xml:space="preserve">To understand basic concepts in STM32 </w:t>
      </w:r>
    </w:p>
    <w:p w:rsidR="00F839EE" w:rsidRPr="004B3523" w:rsidRDefault="00F839EE" w:rsidP="00124B80">
      <w:pPr>
        <w:numPr>
          <w:ilvl w:val="0"/>
          <w:numId w:val="46"/>
        </w:numPr>
        <w:shd w:val="clear" w:color="auto" w:fill="FFFFFF"/>
        <w:spacing w:after="0" w:line="240" w:lineRule="auto"/>
        <w:rPr>
          <w:rFonts w:cs="Times New Roman"/>
          <w:color w:val="24292F"/>
          <w:szCs w:val="24"/>
        </w:rPr>
      </w:pPr>
      <w:r w:rsidRPr="004B3523">
        <w:rPr>
          <w:rFonts w:cs="Times New Roman"/>
          <w:color w:val="24292F"/>
          <w:szCs w:val="24"/>
        </w:rPr>
        <w:t>To control wiper system by switching LED in STM32</w:t>
      </w:r>
    </w:p>
    <w:p w:rsidR="00F839EE" w:rsidRPr="007367C8" w:rsidRDefault="00F839EE" w:rsidP="007367C8">
      <w:pPr>
        <w:rPr>
          <w:b/>
        </w:rPr>
      </w:pPr>
      <w:r w:rsidRPr="007367C8">
        <w:rPr>
          <w:b/>
        </w:rPr>
        <w:t>Where</w:t>
      </w:r>
    </w:p>
    <w:p w:rsidR="00F839EE" w:rsidRPr="004B3523" w:rsidRDefault="00F839EE" w:rsidP="00124B80">
      <w:pPr>
        <w:numPr>
          <w:ilvl w:val="0"/>
          <w:numId w:val="47"/>
        </w:numPr>
        <w:shd w:val="clear" w:color="auto" w:fill="FFFFFF"/>
        <w:spacing w:after="0" w:line="240" w:lineRule="auto"/>
        <w:rPr>
          <w:rFonts w:cs="Times New Roman"/>
          <w:color w:val="24292F"/>
          <w:szCs w:val="24"/>
        </w:rPr>
      </w:pPr>
      <w:r w:rsidRPr="004B3523">
        <w:rPr>
          <w:rFonts w:cs="Times New Roman"/>
          <w:color w:val="24292F"/>
          <w:szCs w:val="24"/>
        </w:rPr>
        <w:t xml:space="preserve">It can be used for many projects. </w:t>
      </w:r>
    </w:p>
    <w:p w:rsidR="00F839EE" w:rsidRPr="004B3523" w:rsidRDefault="00F839EE" w:rsidP="00124B80">
      <w:pPr>
        <w:numPr>
          <w:ilvl w:val="0"/>
          <w:numId w:val="47"/>
        </w:numPr>
        <w:shd w:val="clear" w:color="auto" w:fill="FFFFFF"/>
        <w:spacing w:after="0" w:line="240" w:lineRule="auto"/>
        <w:rPr>
          <w:rFonts w:cs="Times New Roman"/>
          <w:color w:val="24292F"/>
          <w:szCs w:val="24"/>
        </w:rPr>
      </w:pPr>
      <w:r w:rsidRPr="004B3523">
        <w:rPr>
          <w:rFonts w:cs="Times New Roman"/>
          <w:color w:val="24292F"/>
          <w:szCs w:val="24"/>
        </w:rPr>
        <w:t>It has too many realistic features in this STM32 microcontroller</w:t>
      </w:r>
    </w:p>
    <w:p w:rsidR="00F839EE" w:rsidRPr="007367C8" w:rsidRDefault="00F839EE" w:rsidP="007367C8">
      <w:pPr>
        <w:rPr>
          <w:b/>
        </w:rPr>
      </w:pPr>
      <w:r w:rsidRPr="007367C8">
        <w:rPr>
          <w:b/>
        </w:rPr>
        <w:t>Who</w:t>
      </w:r>
    </w:p>
    <w:p w:rsidR="00124B80" w:rsidRDefault="00124B80" w:rsidP="00124B80">
      <w:pPr>
        <w:pStyle w:val="NormalWeb"/>
        <w:shd w:val="clear" w:color="auto" w:fill="FFFFFF"/>
        <w:spacing w:before="0" w:beforeAutospacing="0" w:after="0" w:afterAutospacing="0"/>
        <w:rPr>
          <w:color w:val="24292F"/>
        </w:rPr>
      </w:pPr>
      <w:r>
        <w:rPr>
          <w:color w:val="24292F"/>
        </w:rPr>
        <w:t xml:space="preserve">      </w:t>
      </w:r>
      <w:r w:rsidR="00F839EE" w:rsidRPr="004B3523">
        <w:rPr>
          <w:color w:val="24292F"/>
        </w:rPr>
        <w:t>1. It can be used by students.</w:t>
      </w:r>
    </w:p>
    <w:p w:rsidR="00F839EE" w:rsidRPr="004B3523" w:rsidRDefault="00124B80" w:rsidP="00124B80">
      <w:pPr>
        <w:pStyle w:val="NormalWeb"/>
        <w:shd w:val="clear" w:color="auto" w:fill="FFFFFF"/>
        <w:spacing w:before="0" w:beforeAutospacing="0" w:after="0" w:afterAutospacing="0"/>
        <w:rPr>
          <w:color w:val="24292F"/>
        </w:rPr>
      </w:pPr>
      <w:r>
        <w:rPr>
          <w:color w:val="24292F"/>
        </w:rPr>
        <w:t xml:space="preserve">      </w:t>
      </w:r>
      <w:r w:rsidR="00F839EE" w:rsidRPr="004B3523">
        <w:rPr>
          <w:color w:val="24292F"/>
        </w:rPr>
        <w:t>2. It can be used by anyone who are new to embedded programming language.</w:t>
      </w:r>
    </w:p>
    <w:p w:rsidR="00F839EE" w:rsidRPr="007367C8" w:rsidRDefault="00F839EE" w:rsidP="007367C8">
      <w:pPr>
        <w:rPr>
          <w:b/>
        </w:rPr>
      </w:pPr>
      <w:r w:rsidRPr="007367C8">
        <w:rPr>
          <w:b/>
        </w:rPr>
        <w:t>When</w:t>
      </w:r>
    </w:p>
    <w:p w:rsidR="00F839EE" w:rsidRPr="004B3523" w:rsidRDefault="00F839EE" w:rsidP="00124B80">
      <w:pPr>
        <w:shd w:val="clear" w:color="auto" w:fill="FFFFFF"/>
        <w:spacing w:after="0" w:line="240" w:lineRule="auto"/>
        <w:rPr>
          <w:rFonts w:cs="Times New Roman"/>
          <w:color w:val="24292F"/>
          <w:szCs w:val="24"/>
        </w:rPr>
      </w:pPr>
      <w:r w:rsidRPr="004B3523">
        <w:rPr>
          <w:rFonts w:cs="Times New Roman"/>
          <w:color w:val="24292F"/>
          <w:szCs w:val="24"/>
        </w:rPr>
        <w:t>It can be used for both small projects and end-to-end platforms.</w:t>
      </w:r>
    </w:p>
    <w:p w:rsidR="00F839EE" w:rsidRPr="007367C8" w:rsidRDefault="00F839EE" w:rsidP="007367C8">
      <w:pPr>
        <w:rPr>
          <w:b/>
        </w:rPr>
      </w:pPr>
      <w:r w:rsidRPr="007367C8">
        <w:rPr>
          <w:b/>
        </w:rPr>
        <w:t>How</w:t>
      </w:r>
    </w:p>
    <w:p w:rsidR="00F839EE" w:rsidRPr="004B3523" w:rsidRDefault="00F839EE" w:rsidP="00124B80">
      <w:pPr>
        <w:numPr>
          <w:ilvl w:val="0"/>
          <w:numId w:val="49"/>
        </w:numPr>
        <w:shd w:val="clear" w:color="auto" w:fill="FFFFFF"/>
        <w:spacing w:after="0" w:line="240" w:lineRule="auto"/>
        <w:rPr>
          <w:rFonts w:cs="Times New Roman"/>
          <w:color w:val="24292F"/>
          <w:szCs w:val="24"/>
        </w:rPr>
      </w:pPr>
      <w:r w:rsidRPr="004B3523">
        <w:rPr>
          <w:rFonts w:cs="Times New Roman"/>
          <w:color w:val="24292F"/>
          <w:szCs w:val="24"/>
        </w:rPr>
        <w:t xml:space="preserve">By using </w:t>
      </w:r>
      <w:proofErr w:type="spellStart"/>
      <w:r w:rsidRPr="004B3523">
        <w:rPr>
          <w:rFonts w:cs="Times New Roman"/>
          <w:color w:val="24292F"/>
          <w:szCs w:val="24"/>
        </w:rPr>
        <w:t>softwares</w:t>
      </w:r>
      <w:proofErr w:type="spellEnd"/>
      <w:r w:rsidRPr="004B3523">
        <w:rPr>
          <w:rFonts w:cs="Times New Roman"/>
          <w:color w:val="24292F"/>
          <w:szCs w:val="24"/>
        </w:rPr>
        <w:t xml:space="preserve"> to </w:t>
      </w:r>
      <w:proofErr w:type="spellStart"/>
      <w:r w:rsidRPr="004B3523">
        <w:rPr>
          <w:rFonts w:cs="Times New Roman"/>
          <w:color w:val="24292F"/>
          <w:szCs w:val="24"/>
        </w:rPr>
        <w:t>exceute</w:t>
      </w:r>
      <w:proofErr w:type="spellEnd"/>
      <w:r w:rsidRPr="004B3523">
        <w:rPr>
          <w:rFonts w:cs="Times New Roman"/>
          <w:color w:val="24292F"/>
          <w:szCs w:val="24"/>
        </w:rPr>
        <w:t xml:space="preserve"> the program. </w:t>
      </w:r>
    </w:p>
    <w:p w:rsidR="00F839EE" w:rsidRDefault="00F839EE" w:rsidP="00124B80">
      <w:pPr>
        <w:numPr>
          <w:ilvl w:val="0"/>
          <w:numId w:val="49"/>
        </w:numPr>
        <w:shd w:val="clear" w:color="auto" w:fill="FFFFFF"/>
        <w:spacing w:after="0" w:line="240" w:lineRule="auto"/>
        <w:rPr>
          <w:rFonts w:cs="Times New Roman"/>
          <w:color w:val="24292F"/>
          <w:szCs w:val="24"/>
        </w:rPr>
      </w:pPr>
      <w:r w:rsidRPr="004B3523">
        <w:rPr>
          <w:rFonts w:cs="Times New Roman"/>
          <w:color w:val="24292F"/>
          <w:szCs w:val="24"/>
        </w:rPr>
        <w:t>By loading the program in STM32</w:t>
      </w:r>
    </w:p>
    <w:p w:rsidR="00DE6337" w:rsidRPr="004B3523" w:rsidRDefault="00DE6337" w:rsidP="00DE6337">
      <w:pPr>
        <w:shd w:val="clear" w:color="auto" w:fill="FFFFFF"/>
        <w:spacing w:after="0" w:line="240" w:lineRule="auto"/>
        <w:rPr>
          <w:rFonts w:cs="Times New Roman"/>
          <w:color w:val="24292F"/>
          <w:szCs w:val="24"/>
        </w:rPr>
      </w:pPr>
    </w:p>
    <w:p w:rsidR="00F839EE" w:rsidRPr="004B3523" w:rsidRDefault="00F839EE" w:rsidP="007367C8">
      <w:pPr>
        <w:pStyle w:val="Heading3"/>
      </w:pPr>
      <w:bookmarkStart w:id="77" w:name="_Toc96429275"/>
      <w:r w:rsidRPr="004B3523">
        <w:t>SWOT Analysis</w:t>
      </w:r>
      <w:bookmarkEnd w:id="77"/>
    </w:p>
    <w:p w:rsidR="00F839EE" w:rsidRPr="00C162F4" w:rsidRDefault="00F839EE" w:rsidP="00C162F4">
      <w:pPr>
        <w:spacing w:after="0"/>
        <w:rPr>
          <w:b/>
        </w:rPr>
      </w:pPr>
      <w:r w:rsidRPr="00C162F4">
        <w:rPr>
          <w:b/>
        </w:rPr>
        <w:t>Strengths</w:t>
      </w:r>
    </w:p>
    <w:p w:rsidR="00F839EE" w:rsidRPr="004B3523" w:rsidRDefault="00F839EE" w:rsidP="00C162F4">
      <w:pPr>
        <w:pStyle w:val="NormalWeb"/>
        <w:shd w:val="clear" w:color="auto" w:fill="FFFFFF"/>
        <w:spacing w:before="0" w:beforeAutospacing="0" w:after="0" w:afterAutospacing="0"/>
        <w:rPr>
          <w:color w:val="24292F"/>
        </w:rPr>
      </w:pPr>
      <w:r w:rsidRPr="004B3523">
        <w:rPr>
          <w:color w:val="24292F"/>
        </w:rPr>
        <w:t>1. Simple program to understand.</w:t>
      </w:r>
    </w:p>
    <w:p w:rsidR="00F839EE" w:rsidRPr="004B3523" w:rsidRDefault="00F839EE" w:rsidP="00C162F4">
      <w:pPr>
        <w:pStyle w:val="NormalWeb"/>
        <w:shd w:val="clear" w:color="auto" w:fill="FFFFFF"/>
        <w:spacing w:before="0" w:beforeAutospacing="0" w:after="0" w:afterAutospacing="0"/>
        <w:rPr>
          <w:color w:val="24292F"/>
        </w:rPr>
      </w:pPr>
      <w:r w:rsidRPr="004B3523">
        <w:rPr>
          <w:color w:val="24292F"/>
        </w:rPr>
        <w:t>2. Time effective.</w:t>
      </w:r>
    </w:p>
    <w:p w:rsidR="00F839EE" w:rsidRPr="00C162F4" w:rsidRDefault="00F839EE" w:rsidP="00C162F4">
      <w:pPr>
        <w:spacing w:after="0"/>
        <w:rPr>
          <w:b/>
        </w:rPr>
      </w:pPr>
      <w:r w:rsidRPr="00C162F4">
        <w:rPr>
          <w:b/>
        </w:rPr>
        <w:t>Weakness</w:t>
      </w:r>
    </w:p>
    <w:p w:rsidR="00F839EE" w:rsidRPr="004B3523" w:rsidRDefault="00F839EE" w:rsidP="00C162F4">
      <w:pPr>
        <w:shd w:val="clear" w:color="auto" w:fill="FFFFFF"/>
        <w:spacing w:after="0" w:line="240" w:lineRule="auto"/>
        <w:rPr>
          <w:rFonts w:cs="Times New Roman"/>
          <w:color w:val="24292F"/>
          <w:szCs w:val="24"/>
        </w:rPr>
      </w:pPr>
      <w:r w:rsidRPr="004B3523">
        <w:rPr>
          <w:rFonts w:cs="Times New Roman"/>
          <w:color w:val="24292F"/>
          <w:szCs w:val="24"/>
        </w:rPr>
        <w:t>Single operating program is used here</w:t>
      </w:r>
    </w:p>
    <w:p w:rsidR="00F839EE" w:rsidRPr="00C162F4" w:rsidRDefault="00F839EE" w:rsidP="00C162F4">
      <w:pPr>
        <w:spacing w:after="0"/>
        <w:rPr>
          <w:b/>
        </w:rPr>
      </w:pPr>
      <w:r w:rsidRPr="00C162F4">
        <w:rPr>
          <w:b/>
        </w:rPr>
        <w:t>Opportunities</w:t>
      </w:r>
    </w:p>
    <w:p w:rsidR="00F839EE" w:rsidRPr="004B3523" w:rsidRDefault="00F839EE" w:rsidP="00C162F4">
      <w:pPr>
        <w:pStyle w:val="NormalWeb"/>
        <w:shd w:val="clear" w:color="auto" w:fill="FFFFFF"/>
        <w:spacing w:before="0" w:beforeAutospacing="0" w:after="0" w:afterAutospacing="0"/>
        <w:rPr>
          <w:color w:val="24292F"/>
        </w:rPr>
      </w:pPr>
      <w:r w:rsidRPr="004B3523">
        <w:rPr>
          <w:color w:val="24292F"/>
        </w:rPr>
        <w:t>Program can be made more complex by adding more components.</w:t>
      </w:r>
    </w:p>
    <w:p w:rsidR="00F839EE" w:rsidRPr="00C162F4" w:rsidRDefault="00F839EE" w:rsidP="00C162F4">
      <w:pPr>
        <w:spacing w:after="0"/>
        <w:rPr>
          <w:b/>
        </w:rPr>
      </w:pPr>
      <w:r w:rsidRPr="00C162F4">
        <w:rPr>
          <w:b/>
        </w:rPr>
        <w:t>Threats</w:t>
      </w:r>
    </w:p>
    <w:p w:rsidR="00056629" w:rsidRDefault="00F839EE" w:rsidP="00124B80">
      <w:pPr>
        <w:pStyle w:val="NormalWeb"/>
        <w:shd w:val="clear" w:color="auto" w:fill="FFFFFF"/>
        <w:spacing w:before="0" w:beforeAutospacing="0" w:after="0" w:afterAutospacing="0"/>
        <w:rPr>
          <w:color w:val="24292F"/>
        </w:rPr>
      </w:pPr>
      <w:r w:rsidRPr="004B3523">
        <w:rPr>
          <w:color w:val="24292F"/>
        </w:rPr>
        <w:t xml:space="preserve">There are advanced programs which are </w:t>
      </w:r>
      <w:r w:rsidR="00DE6337">
        <w:rPr>
          <w:color w:val="24292F"/>
        </w:rPr>
        <w:t>simple to learn is out already.</w:t>
      </w:r>
    </w:p>
    <w:p w:rsidR="00DE6337" w:rsidRDefault="00DE6337" w:rsidP="00124B80">
      <w:pPr>
        <w:pStyle w:val="NormalWeb"/>
        <w:shd w:val="clear" w:color="auto" w:fill="FFFFFF"/>
        <w:spacing w:before="0" w:beforeAutospacing="0" w:after="0" w:afterAutospacing="0"/>
        <w:rPr>
          <w:color w:val="24292F"/>
        </w:rPr>
      </w:pPr>
    </w:p>
    <w:p w:rsidR="00DE6337" w:rsidRDefault="00DE6337" w:rsidP="00124B80">
      <w:pPr>
        <w:pStyle w:val="NormalWeb"/>
        <w:shd w:val="clear" w:color="auto" w:fill="FFFFFF"/>
        <w:spacing w:before="0" w:beforeAutospacing="0" w:after="0" w:afterAutospacing="0"/>
        <w:rPr>
          <w:color w:val="24292F"/>
        </w:rPr>
      </w:pPr>
    </w:p>
    <w:p w:rsidR="00DE6337" w:rsidRPr="004B3523" w:rsidRDefault="00DE6337" w:rsidP="00124B80">
      <w:pPr>
        <w:pStyle w:val="NormalWeb"/>
        <w:shd w:val="clear" w:color="auto" w:fill="FFFFFF"/>
        <w:spacing w:before="0" w:beforeAutospacing="0" w:after="0" w:afterAutospacing="0"/>
        <w:rPr>
          <w:color w:val="24292F"/>
        </w:rPr>
      </w:pPr>
    </w:p>
    <w:p w:rsidR="00833774" w:rsidRPr="004B3523" w:rsidRDefault="00833774" w:rsidP="00124B80">
      <w:pPr>
        <w:pStyle w:val="Heading3"/>
        <w:rPr>
          <w:rFonts w:cs="Times New Roman"/>
        </w:rPr>
      </w:pPr>
      <w:bookmarkStart w:id="78" w:name="_Toc96429276"/>
      <w:r w:rsidRPr="004B3523">
        <w:rPr>
          <w:rFonts w:cs="Times New Roman"/>
        </w:rPr>
        <w:lastRenderedPageBreak/>
        <w:t>High Level Requirements</w:t>
      </w:r>
      <w:bookmarkEnd w:id="7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844"/>
        <w:gridCol w:w="1910"/>
        <w:gridCol w:w="1657"/>
      </w:tblGrid>
      <w:tr w:rsidR="00F839EE" w:rsidRPr="004B3523" w:rsidTr="00F839EE">
        <w:trPr>
          <w:tblHeader/>
        </w:trPr>
        <w:tc>
          <w:tcPr>
            <w:tcW w:w="0" w:type="auto"/>
            <w:shd w:val="clear" w:color="auto" w:fill="FFFFFF"/>
            <w:tcMar>
              <w:top w:w="90" w:type="dxa"/>
              <w:left w:w="195" w:type="dxa"/>
              <w:bottom w:w="90" w:type="dxa"/>
              <w:right w:w="195" w:type="dxa"/>
            </w:tcMar>
            <w:vAlign w:val="center"/>
            <w:hideMark/>
          </w:tcPr>
          <w:p w:rsidR="00F839EE" w:rsidRPr="004B3523" w:rsidRDefault="00F839EE" w:rsidP="00124B80">
            <w:pPr>
              <w:spacing w:after="0" w:line="240" w:lineRule="auto"/>
              <w:jc w:val="center"/>
              <w:rPr>
                <w:rFonts w:eastAsia="Times New Roman" w:cs="Times New Roman"/>
                <w:b/>
                <w:bCs/>
                <w:color w:val="24292F"/>
                <w:szCs w:val="24"/>
                <w:lang w:eastAsia="en-IN"/>
              </w:rPr>
            </w:pPr>
            <w:r w:rsidRPr="004B3523">
              <w:rPr>
                <w:rFonts w:eastAsia="Times New Roman" w:cs="Times New Roman"/>
                <w:b/>
                <w:bCs/>
                <w:color w:val="24292F"/>
                <w:szCs w:val="24"/>
                <w:lang w:eastAsia="en-IN"/>
              </w:rPr>
              <w:t>ID</w:t>
            </w:r>
          </w:p>
        </w:tc>
        <w:tc>
          <w:tcPr>
            <w:tcW w:w="0" w:type="auto"/>
            <w:shd w:val="clear" w:color="auto" w:fill="FFFFFF"/>
            <w:tcMar>
              <w:top w:w="90" w:type="dxa"/>
              <w:left w:w="195" w:type="dxa"/>
              <w:bottom w:w="90" w:type="dxa"/>
              <w:right w:w="195" w:type="dxa"/>
            </w:tcMar>
            <w:vAlign w:val="center"/>
            <w:hideMark/>
          </w:tcPr>
          <w:p w:rsidR="00F839EE" w:rsidRPr="004B3523" w:rsidRDefault="00F839EE" w:rsidP="00124B80">
            <w:pPr>
              <w:spacing w:after="0" w:line="240" w:lineRule="auto"/>
              <w:jc w:val="center"/>
              <w:rPr>
                <w:rFonts w:eastAsia="Times New Roman" w:cs="Times New Roman"/>
                <w:b/>
                <w:bCs/>
                <w:color w:val="24292F"/>
                <w:szCs w:val="24"/>
                <w:lang w:eastAsia="en-IN"/>
              </w:rPr>
            </w:pPr>
            <w:r w:rsidRPr="004B3523">
              <w:rPr>
                <w:rFonts w:eastAsia="Times New Roman" w:cs="Times New Roman"/>
                <w:b/>
                <w:bCs/>
                <w:color w:val="24292F"/>
                <w:szCs w:val="24"/>
                <w:lang w:eastAsia="en-IN"/>
              </w:rPr>
              <w:t>Description</w:t>
            </w:r>
          </w:p>
        </w:tc>
        <w:tc>
          <w:tcPr>
            <w:tcW w:w="0" w:type="auto"/>
            <w:shd w:val="clear" w:color="auto" w:fill="FFFFFF"/>
            <w:tcMar>
              <w:top w:w="90" w:type="dxa"/>
              <w:left w:w="195" w:type="dxa"/>
              <w:bottom w:w="90" w:type="dxa"/>
              <w:right w:w="195" w:type="dxa"/>
            </w:tcMar>
            <w:vAlign w:val="center"/>
            <w:hideMark/>
          </w:tcPr>
          <w:p w:rsidR="00F839EE" w:rsidRPr="004B3523" w:rsidRDefault="00F839EE" w:rsidP="00124B80">
            <w:pPr>
              <w:spacing w:after="0" w:line="240" w:lineRule="auto"/>
              <w:jc w:val="center"/>
              <w:rPr>
                <w:rFonts w:eastAsia="Times New Roman" w:cs="Times New Roman"/>
                <w:b/>
                <w:bCs/>
                <w:color w:val="24292F"/>
                <w:szCs w:val="24"/>
                <w:lang w:eastAsia="en-IN"/>
              </w:rPr>
            </w:pPr>
            <w:r w:rsidRPr="004B3523">
              <w:rPr>
                <w:rFonts w:eastAsia="Times New Roman" w:cs="Times New Roman"/>
                <w:b/>
                <w:bCs/>
                <w:color w:val="24292F"/>
                <w:szCs w:val="24"/>
                <w:lang w:eastAsia="en-IN"/>
              </w:rPr>
              <w:t>Status</w:t>
            </w:r>
          </w:p>
        </w:tc>
      </w:tr>
      <w:tr w:rsidR="00F839EE" w:rsidRPr="004B3523" w:rsidTr="00F839EE">
        <w:tc>
          <w:tcPr>
            <w:tcW w:w="0" w:type="auto"/>
            <w:shd w:val="clear" w:color="auto" w:fill="FFFFFF"/>
            <w:tcMar>
              <w:top w:w="90" w:type="dxa"/>
              <w:left w:w="195" w:type="dxa"/>
              <w:bottom w:w="90" w:type="dxa"/>
              <w:right w:w="195" w:type="dxa"/>
            </w:tcMar>
            <w:vAlign w:val="center"/>
            <w:hideMark/>
          </w:tcPr>
          <w:p w:rsidR="00F839EE" w:rsidRPr="004B3523" w:rsidRDefault="00F839EE" w:rsidP="00124B80">
            <w:pPr>
              <w:spacing w:after="0" w:line="240" w:lineRule="auto"/>
              <w:rPr>
                <w:rFonts w:eastAsia="Times New Roman" w:cs="Times New Roman"/>
                <w:color w:val="24292F"/>
                <w:szCs w:val="24"/>
                <w:lang w:eastAsia="en-IN"/>
              </w:rPr>
            </w:pPr>
            <w:r w:rsidRPr="004B3523">
              <w:rPr>
                <w:rFonts w:eastAsia="Times New Roman" w:cs="Times New Roman"/>
                <w:color w:val="24292F"/>
                <w:szCs w:val="24"/>
                <w:lang w:eastAsia="en-IN"/>
              </w:rPr>
              <w:t>HR1</w:t>
            </w:r>
          </w:p>
        </w:tc>
        <w:tc>
          <w:tcPr>
            <w:tcW w:w="0" w:type="auto"/>
            <w:shd w:val="clear" w:color="auto" w:fill="FFFFFF"/>
            <w:tcMar>
              <w:top w:w="90" w:type="dxa"/>
              <w:left w:w="195" w:type="dxa"/>
              <w:bottom w:w="90" w:type="dxa"/>
              <w:right w:w="195" w:type="dxa"/>
            </w:tcMar>
            <w:vAlign w:val="center"/>
            <w:hideMark/>
          </w:tcPr>
          <w:p w:rsidR="00F839EE" w:rsidRPr="004B3523" w:rsidRDefault="00F839EE" w:rsidP="00124B80">
            <w:pPr>
              <w:spacing w:after="0" w:line="240" w:lineRule="auto"/>
              <w:rPr>
                <w:rFonts w:eastAsia="Times New Roman" w:cs="Times New Roman"/>
                <w:color w:val="24292F"/>
                <w:szCs w:val="24"/>
                <w:lang w:eastAsia="en-IN"/>
              </w:rPr>
            </w:pPr>
            <w:r w:rsidRPr="004B3523">
              <w:rPr>
                <w:rFonts w:eastAsia="Times New Roman" w:cs="Times New Roman"/>
                <w:color w:val="24292F"/>
                <w:szCs w:val="24"/>
                <w:lang w:eastAsia="en-IN"/>
              </w:rPr>
              <w:t>Microcontroller</w:t>
            </w:r>
          </w:p>
        </w:tc>
        <w:tc>
          <w:tcPr>
            <w:tcW w:w="0" w:type="auto"/>
            <w:shd w:val="clear" w:color="auto" w:fill="FFFFFF"/>
            <w:tcMar>
              <w:top w:w="90" w:type="dxa"/>
              <w:left w:w="195" w:type="dxa"/>
              <w:bottom w:w="90" w:type="dxa"/>
              <w:right w:w="195" w:type="dxa"/>
            </w:tcMar>
            <w:vAlign w:val="center"/>
            <w:hideMark/>
          </w:tcPr>
          <w:p w:rsidR="00F839EE" w:rsidRPr="004B3523" w:rsidRDefault="00F839EE" w:rsidP="00124B80">
            <w:pPr>
              <w:spacing w:after="0" w:line="240" w:lineRule="auto"/>
              <w:rPr>
                <w:rFonts w:eastAsia="Times New Roman" w:cs="Times New Roman"/>
                <w:color w:val="24292F"/>
                <w:szCs w:val="24"/>
                <w:lang w:eastAsia="en-IN"/>
              </w:rPr>
            </w:pPr>
            <w:r w:rsidRPr="004B3523">
              <w:rPr>
                <w:rFonts w:eastAsia="Times New Roman" w:cs="Times New Roman"/>
                <w:color w:val="24292F"/>
                <w:szCs w:val="24"/>
                <w:lang w:eastAsia="en-IN"/>
              </w:rPr>
              <w:t>Implemented</w:t>
            </w:r>
          </w:p>
        </w:tc>
      </w:tr>
      <w:tr w:rsidR="00F839EE" w:rsidRPr="004B3523" w:rsidTr="00F839EE">
        <w:tc>
          <w:tcPr>
            <w:tcW w:w="0" w:type="auto"/>
            <w:shd w:val="clear" w:color="auto" w:fill="FFFFFF"/>
            <w:tcMar>
              <w:top w:w="90" w:type="dxa"/>
              <w:left w:w="195" w:type="dxa"/>
              <w:bottom w:w="90" w:type="dxa"/>
              <w:right w:w="195" w:type="dxa"/>
            </w:tcMar>
            <w:vAlign w:val="center"/>
            <w:hideMark/>
          </w:tcPr>
          <w:p w:rsidR="00F839EE" w:rsidRPr="004B3523" w:rsidRDefault="00F839EE" w:rsidP="00124B80">
            <w:pPr>
              <w:spacing w:after="0" w:line="240" w:lineRule="auto"/>
              <w:rPr>
                <w:rFonts w:eastAsia="Times New Roman" w:cs="Times New Roman"/>
                <w:color w:val="24292F"/>
                <w:szCs w:val="24"/>
                <w:lang w:eastAsia="en-IN"/>
              </w:rPr>
            </w:pPr>
            <w:r w:rsidRPr="004B3523">
              <w:rPr>
                <w:rFonts w:eastAsia="Times New Roman" w:cs="Times New Roman"/>
                <w:color w:val="24292F"/>
                <w:szCs w:val="24"/>
                <w:lang w:eastAsia="en-IN"/>
              </w:rPr>
              <w:t>HR2</w:t>
            </w:r>
          </w:p>
        </w:tc>
        <w:tc>
          <w:tcPr>
            <w:tcW w:w="0" w:type="auto"/>
            <w:shd w:val="clear" w:color="auto" w:fill="FFFFFF"/>
            <w:tcMar>
              <w:top w:w="90" w:type="dxa"/>
              <w:left w:w="195" w:type="dxa"/>
              <w:bottom w:w="90" w:type="dxa"/>
              <w:right w:w="195" w:type="dxa"/>
            </w:tcMar>
            <w:vAlign w:val="center"/>
            <w:hideMark/>
          </w:tcPr>
          <w:p w:rsidR="00F839EE" w:rsidRPr="004B3523" w:rsidRDefault="00F839EE" w:rsidP="00124B80">
            <w:pPr>
              <w:spacing w:after="0" w:line="240" w:lineRule="auto"/>
              <w:rPr>
                <w:rFonts w:eastAsia="Times New Roman" w:cs="Times New Roman"/>
                <w:color w:val="24292F"/>
                <w:szCs w:val="24"/>
                <w:lang w:eastAsia="en-IN"/>
              </w:rPr>
            </w:pPr>
            <w:r w:rsidRPr="004B3523">
              <w:rPr>
                <w:rFonts w:eastAsia="Times New Roman" w:cs="Times New Roman"/>
                <w:color w:val="24292F"/>
                <w:szCs w:val="24"/>
                <w:lang w:eastAsia="en-IN"/>
              </w:rPr>
              <w:t>Switch</w:t>
            </w:r>
          </w:p>
        </w:tc>
        <w:tc>
          <w:tcPr>
            <w:tcW w:w="0" w:type="auto"/>
            <w:shd w:val="clear" w:color="auto" w:fill="FFFFFF"/>
            <w:tcMar>
              <w:top w:w="90" w:type="dxa"/>
              <w:left w:w="195" w:type="dxa"/>
              <w:bottom w:w="90" w:type="dxa"/>
              <w:right w:w="195" w:type="dxa"/>
            </w:tcMar>
            <w:vAlign w:val="center"/>
            <w:hideMark/>
          </w:tcPr>
          <w:p w:rsidR="00F839EE" w:rsidRPr="004B3523" w:rsidRDefault="00F839EE" w:rsidP="00124B80">
            <w:pPr>
              <w:spacing w:after="0" w:line="240" w:lineRule="auto"/>
              <w:rPr>
                <w:rFonts w:eastAsia="Times New Roman" w:cs="Times New Roman"/>
                <w:color w:val="24292F"/>
                <w:szCs w:val="24"/>
                <w:lang w:eastAsia="en-IN"/>
              </w:rPr>
            </w:pPr>
            <w:r w:rsidRPr="004B3523">
              <w:rPr>
                <w:rFonts w:eastAsia="Times New Roman" w:cs="Times New Roman"/>
                <w:color w:val="24292F"/>
                <w:szCs w:val="24"/>
                <w:lang w:eastAsia="en-IN"/>
              </w:rPr>
              <w:t>Implemented</w:t>
            </w:r>
          </w:p>
        </w:tc>
      </w:tr>
      <w:tr w:rsidR="00F839EE" w:rsidRPr="004B3523" w:rsidTr="00F839EE">
        <w:tc>
          <w:tcPr>
            <w:tcW w:w="0" w:type="auto"/>
            <w:shd w:val="clear" w:color="auto" w:fill="FFFFFF"/>
            <w:tcMar>
              <w:top w:w="90" w:type="dxa"/>
              <w:left w:w="195" w:type="dxa"/>
              <w:bottom w:w="90" w:type="dxa"/>
              <w:right w:w="195" w:type="dxa"/>
            </w:tcMar>
            <w:vAlign w:val="center"/>
            <w:hideMark/>
          </w:tcPr>
          <w:p w:rsidR="00F839EE" w:rsidRPr="004B3523" w:rsidRDefault="00F839EE" w:rsidP="00124B80">
            <w:pPr>
              <w:spacing w:after="0" w:line="240" w:lineRule="auto"/>
              <w:rPr>
                <w:rFonts w:eastAsia="Times New Roman" w:cs="Times New Roman"/>
                <w:color w:val="24292F"/>
                <w:szCs w:val="24"/>
                <w:lang w:eastAsia="en-IN"/>
              </w:rPr>
            </w:pPr>
            <w:r w:rsidRPr="004B3523">
              <w:rPr>
                <w:rFonts w:eastAsia="Times New Roman" w:cs="Times New Roman"/>
                <w:color w:val="24292F"/>
                <w:szCs w:val="24"/>
                <w:lang w:eastAsia="en-IN"/>
              </w:rPr>
              <w:t>HR3</w:t>
            </w:r>
          </w:p>
        </w:tc>
        <w:tc>
          <w:tcPr>
            <w:tcW w:w="0" w:type="auto"/>
            <w:shd w:val="clear" w:color="auto" w:fill="FFFFFF"/>
            <w:tcMar>
              <w:top w:w="90" w:type="dxa"/>
              <w:left w:w="195" w:type="dxa"/>
              <w:bottom w:w="90" w:type="dxa"/>
              <w:right w:w="195" w:type="dxa"/>
            </w:tcMar>
            <w:vAlign w:val="center"/>
            <w:hideMark/>
          </w:tcPr>
          <w:p w:rsidR="00F839EE" w:rsidRPr="004B3523" w:rsidRDefault="00F839EE" w:rsidP="00124B80">
            <w:pPr>
              <w:spacing w:after="0" w:line="240" w:lineRule="auto"/>
              <w:rPr>
                <w:rFonts w:eastAsia="Times New Roman" w:cs="Times New Roman"/>
                <w:color w:val="24292F"/>
                <w:szCs w:val="24"/>
                <w:lang w:eastAsia="en-IN"/>
              </w:rPr>
            </w:pPr>
            <w:r w:rsidRPr="004B3523">
              <w:rPr>
                <w:rFonts w:eastAsia="Times New Roman" w:cs="Times New Roman"/>
                <w:color w:val="24292F"/>
                <w:szCs w:val="24"/>
                <w:lang w:eastAsia="en-IN"/>
              </w:rPr>
              <w:t>Four LED</w:t>
            </w:r>
          </w:p>
        </w:tc>
        <w:tc>
          <w:tcPr>
            <w:tcW w:w="0" w:type="auto"/>
            <w:shd w:val="clear" w:color="auto" w:fill="FFFFFF"/>
            <w:tcMar>
              <w:top w:w="90" w:type="dxa"/>
              <w:left w:w="195" w:type="dxa"/>
              <w:bottom w:w="90" w:type="dxa"/>
              <w:right w:w="195" w:type="dxa"/>
            </w:tcMar>
            <w:vAlign w:val="center"/>
            <w:hideMark/>
          </w:tcPr>
          <w:p w:rsidR="00F839EE" w:rsidRPr="004B3523" w:rsidRDefault="00F839EE" w:rsidP="00124B80">
            <w:pPr>
              <w:spacing w:after="0" w:line="240" w:lineRule="auto"/>
              <w:rPr>
                <w:rFonts w:eastAsia="Times New Roman" w:cs="Times New Roman"/>
                <w:color w:val="24292F"/>
                <w:szCs w:val="24"/>
                <w:lang w:eastAsia="en-IN"/>
              </w:rPr>
            </w:pPr>
            <w:r w:rsidRPr="004B3523">
              <w:rPr>
                <w:rFonts w:eastAsia="Times New Roman" w:cs="Times New Roman"/>
                <w:color w:val="24292F"/>
                <w:szCs w:val="24"/>
                <w:lang w:eastAsia="en-IN"/>
              </w:rPr>
              <w:t>Implemented</w:t>
            </w:r>
          </w:p>
        </w:tc>
      </w:tr>
      <w:tr w:rsidR="00F839EE" w:rsidRPr="004B3523" w:rsidTr="00F839EE">
        <w:tc>
          <w:tcPr>
            <w:tcW w:w="0" w:type="auto"/>
            <w:shd w:val="clear" w:color="auto" w:fill="FFFFFF"/>
            <w:tcMar>
              <w:top w:w="90" w:type="dxa"/>
              <w:left w:w="195" w:type="dxa"/>
              <w:bottom w:w="90" w:type="dxa"/>
              <w:right w:w="195" w:type="dxa"/>
            </w:tcMar>
            <w:vAlign w:val="center"/>
            <w:hideMark/>
          </w:tcPr>
          <w:p w:rsidR="00F839EE" w:rsidRPr="004B3523" w:rsidRDefault="00F839EE" w:rsidP="00124B80">
            <w:pPr>
              <w:spacing w:after="0" w:line="240" w:lineRule="auto"/>
              <w:rPr>
                <w:rFonts w:eastAsia="Times New Roman" w:cs="Times New Roman"/>
                <w:color w:val="24292F"/>
                <w:szCs w:val="24"/>
                <w:lang w:eastAsia="en-IN"/>
              </w:rPr>
            </w:pPr>
            <w:r w:rsidRPr="004B3523">
              <w:rPr>
                <w:rFonts w:eastAsia="Times New Roman" w:cs="Times New Roman"/>
                <w:color w:val="24292F"/>
                <w:szCs w:val="24"/>
                <w:lang w:eastAsia="en-IN"/>
              </w:rPr>
              <w:t>HR4</w:t>
            </w:r>
          </w:p>
        </w:tc>
        <w:tc>
          <w:tcPr>
            <w:tcW w:w="0" w:type="auto"/>
            <w:shd w:val="clear" w:color="auto" w:fill="FFFFFF"/>
            <w:tcMar>
              <w:top w:w="90" w:type="dxa"/>
              <w:left w:w="195" w:type="dxa"/>
              <w:bottom w:w="90" w:type="dxa"/>
              <w:right w:w="195" w:type="dxa"/>
            </w:tcMar>
            <w:vAlign w:val="center"/>
            <w:hideMark/>
          </w:tcPr>
          <w:p w:rsidR="00F839EE" w:rsidRPr="004B3523" w:rsidRDefault="00F839EE" w:rsidP="00124B80">
            <w:pPr>
              <w:spacing w:after="0" w:line="240" w:lineRule="auto"/>
              <w:rPr>
                <w:rFonts w:eastAsia="Times New Roman" w:cs="Times New Roman"/>
                <w:color w:val="24292F"/>
                <w:szCs w:val="24"/>
                <w:lang w:eastAsia="en-IN"/>
              </w:rPr>
            </w:pPr>
            <w:r w:rsidRPr="004B3523">
              <w:rPr>
                <w:rFonts w:eastAsia="Times New Roman" w:cs="Times New Roman"/>
                <w:color w:val="24292F"/>
                <w:szCs w:val="24"/>
                <w:lang w:eastAsia="en-IN"/>
              </w:rPr>
              <w:t>Software</w:t>
            </w:r>
          </w:p>
        </w:tc>
        <w:tc>
          <w:tcPr>
            <w:tcW w:w="0" w:type="auto"/>
            <w:shd w:val="clear" w:color="auto" w:fill="FFFFFF"/>
            <w:tcMar>
              <w:top w:w="90" w:type="dxa"/>
              <w:left w:w="195" w:type="dxa"/>
              <w:bottom w:w="90" w:type="dxa"/>
              <w:right w:w="195" w:type="dxa"/>
            </w:tcMar>
            <w:vAlign w:val="center"/>
            <w:hideMark/>
          </w:tcPr>
          <w:p w:rsidR="00F839EE" w:rsidRPr="004B3523" w:rsidRDefault="00F839EE" w:rsidP="00124B80">
            <w:pPr>
              <w:spacing w:after="0" w:line="240" w:lineRule="auto"/>
              <w:rPr>
                <w:rFonts w:eastAsia="Times New Roman" w:cs="Times New Roman"/>
                <w:color w:val="24292F"/>
                <w:szCs w:val="24"/>
                <w:lang w:eastAsia="en-IN"/>
              </w:rPr>
            </w:pPr>
            <w:r w:rsidRPr="004B3523">
              <w:rPr>
                <w:rFonts w:eastAsia="Times New Roman" w:cs="Times New Roman"/>
                <w:color w:val="24292F"/>
                <w:szCs w:val="24"/>
                <w:lang w:eastAsia="en-IN"/>
              </w:rPr>
              <w:t>Implemented</w:t>
            </w:r>
          </w:p>
        </w:tc>
      </w:tr>
    </w:tbl>
    <w:p w:rsidR="00833774" w:rsidRPr="004B3523" w:rsidRDefault="00833774" w:rsidP="00124B80">
      <w:pPr>
        <w:spacing w:after="0"/>
        <w:rPr>
          <w:rFonts w:cs="Times New Roman"/>
          <w:szCs w:val="24"/>
        </w:rPr>
      </w:pPr>
    </w:p>
    <w:p w:rsidR="00833774" w:rsidRPr="004B3523" w:rsidRDefault="00833774" w:rsidP="00124B80">
      <w:pPr>
        <w:pStyle w:val="Heading3"/>
        <w:rPr>
          <w:rFonts w:cs="Times New Roman"/>
        </w:rPr>
      </w:pPr>
      <w:bookmarkStart w:id="79" w:name="_Toc96429277"/>
      <w:r w:rsidRPr="004B3523">
        <w:rPr>
          <w:rFonts w:cs="Times New Roman"/>
        </w:rPr>
        <w:t>Low Level Requirements</w:t>
      </w:r>
      <w:bookmarkEnd w:id="7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964"/>
        <w:gridCol w:w="1577"/>
        <w:gridCol w:w="1657"/>
      </w:tblGrid>
      <w:tr w:rsidR="00F839EE" w:rsidRPr="004B3523" w:rsidTr="00F839EE">
        <w:trPr>
          <w:tblHeader/>
        </w:trPr>
        <w:tc>
          <w:tcPr>
            <w:tcW w:w="0" w:type="auto"/>
            <w:shd w:val="clear" w:color="auto" w:fill="FFFFFF"/>
            <w:tcMar>
              <w:top w:w="90" w:type="dxa"/>
              <w:left w:w="195" w:type="dxa"/>
              <w:bottom w:w="90" w:type="dxa"/>
              <w:right w:w="195" w:type="dxa"/>
            </w:tcMar>
            <w:vAlign w:val="center"/>
            <w:hideMark/>
          </w:tcPr>
          <w:p w:rsidR="00F839EE" w:rsidRPr="004B3523" w:rsidRDefault="00F839EE" w:rsidP="00124B80">
            <w:pPr>
              <w:spacing w:after="0" w:line="240" w:lineRule="auto"/>
              <w:jc w:val="center"/>
              <w:rPr>
                <w:rFonts w:eastAsia="Times New Roman" w:cs="Times New Roman"/>
                <w:b/>
                <w:bCs/>
                <w:color w:val="24292F"/>
                <w:szCs w:val="24"/>
                <w:lang w:eastAsia="en-IN"/>
              </w:rPr>
            </w:pPr>
            <w:r w:rsidRPr="004B3523">
              <w:rPr>
                <w:rFonts w:eastAsia="Times New Roman" w:cs="Times New Roman"/>
                <w:b/>
                <w:bCs/>
                <w:color w:val="24292F"/>
                <w:szCs w:val="24"/>
                <w:lang w:eastAsia="en-IN"/>
              </w:rPr>
              <w:t>ID</w:t>
            </w:r>
          </w:p>
        </w:tc>
        <w:tc>
          <w:tcPr>
            <w:tcW w:w="0" w:type="auto"/>
            <w:shd w:val="clear" w:color="auto" w:fill="FFFFFF"/>
            <w:tcMar>
              <w:top w:w="90" w:type="dxa"/>
              <w:left w:w="195" w:type="dxa"/>
              <w:bottom w:w="90" w:type="dxa"/>
              <w:right w:w="195" w:type="dxa"/>
            </w:tcMar>
            <w:vAlign w:val="center"/>
            <w:hideMark/>
          </w:tcPr>
          <w:p w:rsidR="00F839EE" w:rsidRPr="004B3523" w:rsidRDefault="00F839EE" w:rsidP="00124B80">
            <w:pPr>
              <w:spacing w:after="0" w:line="240" w:lineRule="auto"/>
              <w:jc w:val="center"/>
              <w:rPr>
                <w:rFonts w:eastAsia="Times New Roman" w:cs="Times New Roman"/>
                <w:b/>
                <w:bCs/>
                <w:color w:val="24292F"/>
                <w:szCs w:val="24"/>
                <w:lang w:eastAsia="en-IN"/>
              </w:rPr>
            </w:pPr>
            <w:r w:rsidRPr="004B3523">
              <w:rPr>
                <w:rFonts w:eastAsia="Times New Roman" w:cs="Times New Roman"/>
                <w:b/>
                <w:bCs/>
                <w:color w:val="24292F"/>
                <w:szCs w:val="24"/>
                <w:lang w:eastAsia="en-IN"/>
              </w:rPr>
              <w:t>Description</w:t>
            </w:r>
          </w:p>
        </w:tc>
        <w:tc>
          <w:tcPr>
            <w:tcW w:w="0" w:type="auto"/>
            <w:shd w:val="clear" w:color="auto" w:fill="FFFFFF"/>
            <w:tcMar>
              <w:top w:w="90" w:type="dxa"/>
              <w:left w:w="195" w:type="dxa"/>
              <w:bottom w:w="90" w:type="dxa"/>
              <w:right w:w="195" w:type="dxa"/>
            </w:tcMar>
            <w:vAlign w:val="center"/>
            <w:hideMark/>
          </w:tcPr>
          <w:p w:rsidR="00F839EE" w:rsidRPr="004B3523" w:rsidRDefault="00F839EE" w:rsidP="00124B80">
            <w:pPr>
              <w:spacing w:after="0" w:line="240" w:lineRule="auto"/>
              <w:jc w:val="center"/>
              <w:rPr>
                <w:rFonts w:eastAsia="Times New Roman" w:cs="Times New Roman"/>
                <w:b/>
                <w:bCs/>
                <w:color w:val="24292F"/>
                <w:szCs w:val="24"/>
                <w:lang w:eastAsia="en-IN"/>
              </w:rPr>
            </w:pPr>
            <w:r w:rsidRPr="004B3523">
              <w:rPr>
                <w:rFonts w:eastAsia="Times New Roman" w:cs="Times New Roman"/>
                <w:b/>
                <w:bCs/>
                <w:color w:val="24292F"/>
                <w:szCs w:val="24"/>
                <w:lang w:eastAsia="en-IN"/>
              </w:rPr>
              <w:t>Status</w:t>
            </w:r>
          </w:p>
        </w:tc>
      </w:tr>
      <w:tr w:rsidR="00F839EE" w:rsidRPr="004B3523" w:rsidTr="00F839EE">
        <w:tc>
          <w:tcPr>
            <w:tcW w:w="0" w:type="auto"/>
            <w:shd w:val="clear" w:color="auto" w:fill="FFFFFF"/>
            <w:tcMar>
              <w:top w:w="90" w:type="dxa"/>
              <w:left w:w="195" w:type="dxa"/>
              <w:bottom w:w="90" w:type="dxa"/>
              <w:right w:w="195" w:type="dxa"/>
            </w:tcMar>
            <w:vAlign w:val="center"/>
            <w:hideMark/>
          </w:tcPr>
          <w:p w:rsidR="00F839EE" w:rsidRPr="004B3523" w:rsidRDefault="00F839EE" w:rsidP="00124B80">
            <w:pPr>
              <w:spacing w:after="0" w:line="240" w:lineRule="auto"/>
              <w:rPr>
                <w:rFonts w:eastAsia="Times New Roman" w:cs="Times New Roman"/>
                <w:color w:val="24292F"/>
                <w:szCs w:val="24"/>
                <w:lang w:eastAsia="en-IN"/>
              </w:rPr>
            </w:pPr>
            <w:r w:rsidRPr="004B3523">
              <w:rPr>
                <w:rFonts w:eastAsia="Times New Roman" w:cs="Times New Roman"/>
                <w:color w:val="24292F"/>
                <w:szCs w:val="24"/>
                <w:lang w:eastAsia="en-IN"/>
              </w:rPr>
              <w:t>LLR1</w:t>
            </w:r>
          </w:p>
        </w:tc>
        <w:tc>
          <w:tcPr>
            <w:tcW w:w="0" w:type="auto"/>
            <w:shd w:val="clear" w:color="auto" w:fill="FFFFFF"/>
            <w:tcMar>
              <w:top w:w="90" w:type="dxa"/>
              <w:left w:w="195" w:type="dxa"/>
              <w:bottom w:w="90" w:type="dxa"/>
              <w:right w:w="195" w:type="dxa"/>
            </w:tcMar>
            <w:vAlign w:val="center"/>
            <w:hideMark/>
          </w:tcPr>
          <w:p w:rsidR="00F839EE" w:rsidRPr="004B3523" w:rsidRDefault="00F839EE" w:rsidP="00124B80">
            <w:pPr>
              <w:spacing w:after="0" w:line="240" w:lineRule="auto"/>
              <w:rPr>
                <w:rFonts w:eastAsia="Times New Roman" w:cs="Times New Roman"/>
                <w:color w:val="24292F"/>
                <w:szCs w:val="24"/>
                <w:lang w:eastAsia="en-IN"/>
              </w:rPr>
            </w:pPr>
            <w:r w:rsidRPr="004B3523">
              <w:rPr>
                <w:rFonts w:eastAsia="Times New Roman" w:cs="Times New Roman"/>
                <w:color w:val="24292F"/>
                <w:szCs w:val="24"/>
                <w:lang w:eastAsia="en-IN"/>
              </w:rPr>
              <w:t>STM32</w:t>
            </w:r>
          </w:p>
        </w:tc>
        <w:tc>
          <w:tcPr>
            <w:tcW w:w="0" w:type="auto"/>
            <w:shd w:val="clear" w:color="auto" w:fill="FFFFFF"/>
            <w:tcMar>
              <w:top w:w="90" w:type="dxa"/>
              <w:left w:w="195" w:type="dxa"/>
              <w:bottom w:w="90" w:type="dxa"/>
              <w:right w:w="195" w:type="dxa"/>
            </w:tcMar>
            <w:vAlign w:val="center"/>
            <w:hideMark/>
          </w:tcPr>
          <w:p w:rsidR="00F839EE" w:rsidRPr="004B3523" w:rsidRDefault="00F839EE" w:rsidP="00124B80">
            <w:pPr>
              <w:spacing w:after="0" w:line="240" w:lineRule="auto"/>
              <w:rPr>
                <w:rFonts w:eastAsia="Times New Roman" w:cs="Times New Roman"/>
                <w:color w:val="24292F"/>
                <w:szCs w:val="24"/>
                <w:lang w:eastAsia="en-IN"/>
              </w:rPr>
            </w:pPr>
            <w:r w:rsidRPr="004B3523">
              <w:rPr>
                <w:rFonts w:eastAsia="Times New Roman" w:cs="Times New Roman"/>
                <w:color w:val="24292F"/>
                <w:szCs w:val="24"/>
                <w:lang w:eastAsia="en-IN"/>
              </w:rPr>
              <w:t>Implemented</w:t>
            </w:r>
          </w:p>
        </w:tc>
      </w:tr>
      <w:tr w:rsidR="00F839EE" w:rsidRPr="004B3523" w:rsidTr="00F839EE">
        <w:tc>
          <w:tcPr>
            <w:tcW w:w="0" w:type="auto"/>
            <w:shd w:val="clear" w:color="auto" w:fill="FFFFFF"/>
            <w:tcMar>
              <w:top w:w="90" w:type="dxa"/>
              <w:left w:w="195" w:type="dxa"/>
              <w:bottom w:w="90" w:type="dxa"/>
              <w:right w:w="195" w:type="dxa"/>
            </w:tcMar>
            <w:vAlign w:val="center"/>
            <w:hideMark/>
          </w:tcPr>
          <w:p w:rsidR="00F839EE" w:rsidRPr="004B3523" w:rsidRDefault="00F839EE" w:rsidP="00124B80">
            <w:pPr>
              <w:spacing w:after="0" w:line="240" w:lineRule="auto"/>
              <w:rPr>
                <w:rFonts w:eastAsia="Times New Roman" w:cs="Times New Roman"/>
                <w:color w:val="24292F"/>
                <w:szCs w:val="24"/>
                <w:lang w:eastAsia="en-IN"/>
              </w:rPr>
            </w:pPr>
            <w:r w:rsidRPr="004B3523">
              <w:rPr>
                <w:rFonts w:eastAsia="Times New Roman" w:cs="Times New Roman"/>
                <w:color w:val="24292F"/>
                <w:szCs w:val="24"/>
                <w:lang w:eastAsia="en-IN"/>
              </w:rPr>
              <w:t>LLR2</w:t>
            </w:r>
          </w:p>
        </w:tc>
        <w:tc>
          <w:tcPr>
            <w:tcW w:w="0" w:type="auto"/>
            <w:shd w:val="clear" w:color="auto" w:fill="FFFFFF"/>
            <w:tcMar>
              <w:top w:w="90" w:type="dxa"/>
              <w:left w:w="195" w:type="dxa"/>
              <w:bottom w:w="90" w:type="dxa"/>
              <w:right w:w="195" w:type="dxa"/>
            </w:tcMar>
            <w:vAlign w:val="center"/>
            <w:hideMark/>
          </w:tcPr>
          <w:p w:rsidR="00F839EE" w:rsidRPr="004B3523" w:rsidRDefault="00F839EE" w:rsidP="00124B80">
            <w:pPr>
              <w:spacing w:after="0" w:line="240" w:lineRule="auto"/>
              <w:rPr>
                <w:rFonts w:eastAsia="Times New Roman" w:cs="Times New Roman"/>
                <w:color w:val="24292F"/>
                <w:szCs w:val="24"/>
                <w:lang w:eastAsia="en-IN"/>
              </w:rPr>
            </w:pPr>
            <w:r w:rsidRPr="004B3523">
              <w:rPr>
                <w:rFonts w:eastAsia="Times New Roman" w:cs="Times New Roman"/>
                <w:color w:val="24292F"/>
                <w:szCs w:val="24"/>
                <w:lang w:eastAsia="en-IN"/>
              </w:rPr>
              <w:t>Switch</w:t>
            </w:r>
          </w:p>
        </w:tc>
        <w:tc>
          <w:tcPr>
            <w:tcW w:w="0" w:type="auto"/>
            <w:shd w:val="clear" w:color="auto" w:fill="FFFFFF"/>
            <w:tcMar>
              <w:top w:w="90" w:type="dxa"/>
              <w:left w:w="195" w:type="dxa"/>
              <w:bottom w:w="90" w:type="dxa"/>
              <w:right w:w="195" w:type="dxa"/>
            </w:tcMar>
            <w:vAlign w:val="center"/>
            <w:hideMark/>
          </w:tcPr>
          <w:p w:rsidR="00F839EE" w:rsidRPr="004B3523" w:rsidRDefault="00F839EE" w:rsidP="00124B80">
            <w:pPr>
              <w:spacing w:after="0" w:line="240" w:lineRule="auto"/>
              <w:rPr>
                <w:rFonts w:eastAsia="Times New Roman" w:cs="Times New Roman"/>
                <w:color w:val="24292F"/>
                <w:szCs w:val="24"/>
                <w:lang w:eastAsia="en-IN"/>
              </w:rPr>
            </w:pPr>
            <w:r w:rsidRPr="004B3523">
              <w:rPr>
                <w:rFonts w:eastAsia="Times New Roman" w:cs="Times New Roman"/>
                <w:color w:val="24292F"/>
                <w:szCs w:val="24"/>
                <w:lang w:eastAsia="en-IN"/>
              </w:rPr>
              <w:t>Implemented</w:t>
            </w:r>
          </w:p>
        </w:tc>
      </w:tr>
      <w:tr w:rsidR="00F839EE" w:rsidRPr="004B3523" w:rsidTr="00F839EE">
        <w:tc>
          <w:tcPr>
            <w:tcW w:w="0" w:type="auto"/>
            <w:shd w:val="clear" w:color="auto" w:fill="FFFFFF"/>
            <w:tcMar>
              <w:top w:w="90" w:type="dxa"/>
              <w:left w:w="195" w:type="dxa"/>
              <w:bottom w:w="90" w:type="dxa"/>
              <w:right w:w="195" w:type="dxa"/>
            </w:tcMar>
            <w:vAlign w:val="center"/>
            <w:hideMark/>
          </w:tcPr>
          <w:p w:rsidR="00F839EE" w:rsidRPr="004B3523" w:rsidRDefault="00F839EE" w:rsidP="00124B80">
            <w:pPr>
              <w:spacing w:after="0" w:line="240" w:lineRule="auto"/>
              <w:rPr>
                <w:rFonts w:eastAsia="Times New Roman" w:cs="Times New Roman"/>
                <w:color w:val="24292F"/>
                <w:szCs w:val="24"/>
                <w:lang w:eastAsia="en-IN"/>
              </w:rPr>
            </w:pPr>
            <w:r w:rsidRPr="004B3523">
              <w:rPr>
                <w:rFonts w:eastAsia="Times New Roman" w:cs="Times New Roman"/>
                <w:color w:val="24292F"/>
                <w:szCs w:val="24"/>
                <w:lang w:eastAsia="en-IN"/>
              </w:rPr>
              <w:t>LLR3</w:t>
            </w:r>
          </w:p>
        </w:tc>
        <w:tc>
          <w:tcPr>
            <w:tcW w:w="0" w:type="auto"/>
            <w:shd w:val="clear" w:color="auto" w:fill="FFFFFF"/>
            <w:tcMar>
              <w:top w:w="90" w:type="dxa"/>
              <w:left w:w="195" w:type="dxa"/>
              <w:bottom w:w="90" w:type="dxa"/>
              <w:right w:w="195" w:type="dxa"/>
            </w:tcMar>
            <w:vAlign w:val="center"/>
            <w:hideMark/>
          </w:tcPr>
          <w:p w:rsidR="00F839EE" w:rsidRPr="004B3523" w:rsidRDefault="00F839EE" w:rsidP="00124B80">
            <w:pPr>
              <w:spacing w:after="0" w:line="240" w:lineRule="auto"/>
              <w:rPr>
                <w:rFonts w:eastAsia="Times New Roman" w:cs="Times New Roman"/>
                <w:color w:val="24292F"/>
                <w:szCs w:val="24"/>
                <w:lang w:eastAsia="en-IN"/>
              </w:rPr>
            </w:pPr>
            <w:r w:rsidRPr="004B3523">
              <w:rPr>
                <w:rFonts w:eastAsia="Times New Roman" w:cs="Times New Roman"/>
                <w:color w:val="24292F"/>
                <w:szCs w:val="24"/>
                <w:lang w:eastAsia="en-IN"/>
              </w:rPr>
              <w:t>LED</w:t>
            </w:r>
          </w:p>
        </w:tc>
        <w:tc>
          <w:tcPr>
            <w:tcW w:w="0" w:type="auto"/>
            <w:shd w:val="clear" w:color="auto" w:fill="FFFFFF"/>
            <w:tcMar>
              <w:top w:w="90" w:type="dxa"/>
              <w:left w:w="195" w:type="dxa"/>
              <w:bottom w:w="90" w:type="dxa"/>
              <w:right w:w="195" w:type="dxa"/>
            </w:tcMar>
            <w:vAlign w:val="center"/>
            <w:hideMark/>
          </w:tcPr>
          <w:p w:rsidR="00F839EE" w:rsidRPr="004B3523" w:rsidRDefault="00F839EE" w:rsidP="00124B80">
            <w:pPr>
              <w:spacing w:after="0" w:line="240" w:lineRule="auto"/>
              <w:rPr>
                <w:rFonts w:eastAsia="Times New Roman" w:cs="Times New Roman"/>
                <w:color w:val="24292F"/>
                <w:szCs w:val="24"/>
                <w:lang w:eastAsia="en-IN"/>
              </w:rPr>
            </w:pPr>
            <w:r w:rsidRPr="004B3523">
              <w:rPr>
                <w:rFonts w:eastAsia="Times New Roman" w:cs="Times New Roman"/>
                <w:color w:val="24292F"/>
                <w:szCs w:val="24"/>
                <w:lang w:eastAsia="en-IN"/>
              </w:rPr>
              <w:t>Implemented</w:t>
            </w:r>
          </w:p>
        </w:tc>
      </w:tr>
    </w:tbl>
    <w:p w:rsidR="00833774" w:rsidRDefault="00AB14AF" w:rsidP="00124B80">
      <w:pPr>
        <w:pStyle w:val="Heading2"/>
      </w:pPr>
      <w:bookmarkStart w:id="80" w:name="_Toc96429278"/>
      <w:r>
        <w:lastRenderedPageBreak/>
        <w:t>Design</w:t>
      </w:r>
      <w:bookmarkEnd w:id="80"/>
    </w:p>
    <w:p w:rsidR="00AB14AF" w:rsidRDefault="00056629" w:rsidP="00124B80">
      <w:pPr>
        <w:spacing w:after="0"/>
      </w:pPr>
      <w:r>
        <w:rPr>
          <w:noProof/>
          <w:lang w:eastAsia="en-IN"/>
        </w:rPr>
        <w:drawing>
          <wp:inline distT="0" distB="0" distL="0" distR="0">
            <wp:extent cx="5731302" cy="7222067"/>
            <wp:effectExtent l="0" t="0" r="3175" b="0"/>
            <wp:docPr id="33" name="Picture 33" descr="https://raw.githubusercontent.com/GENESIS-2022/MasteringMCU-Team32/main/2_Design/stm-design.jpg?token=GHSAT0AAAAAABRRSPWSVXOF4FUZUXDKOTTMYQPD2L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raw.githubusercontent.com/GENESIS-2022/MasteringMCU-Team32/main/2_Design/stm-design.jpg?token=GHSAT0AAAAAABRRSPWSVXOF4FUZUXDKOTTMYQPD2LQ"/>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37061" cy="7229325"/>
                    </a:xfrm>
                    <a:prstGeom prst="rect">
                      <a:avLst/>
                    </a:prstGeom>
                    <a:noFill/>
                    <a:ln>
                      <a:noFill/>
                    </a:ln>
                  </pic:spPr>
                </pic:pic>
              </a:graphicData>
            </a:graphic>
          </wp:inline>
        </w:drawing>
      </w:r>
    </w:p>
    <w:p w:rsidR="00383495" w:rsidRPr="00983451" w:rsidRDefault="00056629" w:rsidP="00983451">
      <w:pPr>
        <w:pStyle w:val="Caption"/>
        <w:rPr>
          <w:i w:val="0"/>
          <w:sz w:val="24"/>
          <w:szCs w:val="24"/>
        </w:rPr>
      </w:pPr>
      <w:r>
        <w:t xml:space="preserve">                                      </w:t>
      </w:r>
      <w:r w:rsidR="00983451">
        <w:tab/>
      </w:r>
      <w:r>
        <w:t xml:space="preserve">     </w:t>
      </w:r>
      <w:bookmarkStart w:id="81" w:name="_Toc96434901"/>
      <w:r w:rsidR="00983451" w:rsidRPr="00983451">
        <w:rPr>
          <w:i w:val="0"/>
          <w:sz w:val="24"/>
          <w:szCs w:val="24"/>
        </w:rPr>
        <w:t xml:space="preserve">Figure </w:t>
      </w:r>
      <w:r w:rsidR="00983451" w:rsidRPr="00983451">
        <w:rPr>
          <w:i w:val="0"/>
          <w:sz w:val="24"/>
          <w:szCs w:val="24"/>
        </w:rPr>
        <w:fldChar w:fldCharType="begin"/>
      </w:r>
      <w:r w:rsidR="00983451" w:rsidRPr="00983451">
        <w:rPr>
          <w:i w:val="0"/>
          <w:sz w:val="24"/>
          <w:szCs w:val="24"/>
        </w:rPr>
        <w:instrText xml:space="preserve"> SEQ Figure \* ARABIC </w:instrText>
      </w:r>
      <w:r w:rsidR="00983451" w:rsidRPr="00983451">
        <w:rPr>
          <w:i w:val="0"/>
          <w:sz w:val="24"/>
          <w:szCs w:val="24"/>
        </w:rPr>
        <w:fldChar w:fldCharType="separate"/>
      </w:r>
      <w:r w:rsidR="00B7464B">
        <w:rPr>
          <w:i w:val="0"/>
          <w:noProof/>
          <w:sz w:val="24"/>
          <w:szCs w:val="24"/>
        </w:rPr>
        <w:t>13</w:t>
      </w:r>
      <w:r w:rsidR="00983451" w:rsidRPr="00983451">
        <w:rPr>
          <w:i w:val="0"/>
          <w:sz w:val="24"/>
          <w:szCs w:val="24"/>
        </w:rPr>
        <w:fldChar w:fldCharType="end"/>
      </w:r>
      <w:r w:rsidR="00983451" w:rsidRPr="00983451">
        <w:rPr>
          <w:i w:val="0"/>
          <w:sz w:val="24"/>
          <w:szCs w:val="24"/>
        </w:rPr>
        <w:t xml:space="preserve"> </w:t>
      </w:r>
      <w:r w:rsidR="00383495" w:rsidRPr="00983451">
        <w:rPr>
          <w:i w:val="0"/>
          <w:sz w:val="24"/>
          <w:szCs w:val="24"/>
        </w:rPr>
        <w:t>Structure Diagram</w:t>
      </w:r>
      <w:bookmarkEnd w:id="81"/>
    </w:p>
    <w:p w:rsidR="00383495" w:rsidRDefault="00056629" w:rsidP="00124B80">
      <w:pPr>
        <w:spacing w:after="0"/>
      </w:pPr>
      <w:r>
        <w:rPr>
          <w:noProof/>
          <w:lang w:eastAsia="en-IN"/>
        </w:rPr>
        <w:lastRenderedPageBreak/>
        <w:drawing>
          <wp:inline distT="0" distB="0" distL="0" distR="0">
            <wp:extent cx="5731510" cy="8106069"/>
            <wp:effectExtent l="0" t="0" r="2540" b="9525"/>
            <wp:docPr id="35" name="Picture 35" descr="https://raw.githubusercontent.com/GENESIS-2022/MasteringMCU-Team32/main/2_Design/Microcontroller.jpg?token=GHSAT0AAAAAABRRSPWT3OFPQVPJM36O5XRYYQPD4A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raw.githubusercontent.com/GENESIS-2022/MasteringMCU-Team32/main/2_Design/Microcontroller.jpg?token=GHSAT0AAAAAABRRSPWT3OFPQVPJM36O5XRYYQPD4AA"/>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31510" cy="8106069"/>
                    </a:xfrm>
                    <a:prstGeom prst="rect">
                      <a:avLst/>
                    </a:prstGeom>
                    <a:noFill/>
                    <a:ln>
                      <a:noFill/>
                    </a:ln>
                  </pic:spPr>
                </pic:pic>
              </a:graphicData>
            </a:graphic>
          </wp:inline>
        </w:drawing>
      </w:r>
    </w:p>
    <w:p w:rsidR="00383495" w:rsidRPr="00B07E0A" w:rsidRDefault="00056629" w:rsidP="00B07E0A">
      <w:pPr>
        <w:pStyle w:val="Caption"/>
        <w:rPr>
          <w:i w:val="0"/>
          <w:sz w:val="24"/>
          <w:szCs w:val="24"/>
        </w:rPr>
      </w:pPr>
      <w:r>
        <w:t xml:space="preserve">           </w:t>
      </w:r>
      <w:r w:rsidR="00B07E0A">
        <w:tab/>
      </w:r>
      <w:r w:rsidR="00B07E0A">
        <w:tab/>
      </w:r>
      <w:r w:rsidR="00B07E0A">
        <w:tab/>
      </w:r>
      <w:r w:rsidR="00B07E0A">
        <w:tab/>
      </w:r>
      <w:r>
        <w:t xml:space="preserve">     </w:t>
      </w:r>
      <w:bookmarkStart w:id="82" w:name="_Toc96434902"/>
      <w:r w:rsidR="00B07E0A" w:rsidRPr="00B07E0A">
        <w:rPr>
          <w:i w:val="0"/>
          <w:sz w:val="24"/>
          <w:szCs w:val="24"/>
        </w:rPr>
        <w:t xml:space="preserve">Figure </w:t>
      </w:r>
      <w:r w:rsidR="00B07E0A" w:rsidRPr="00B07E0A">
        <w:rPr>
          <w:i w:val="0"/>
          <w:sz w:val="24"/>
          <w:szCs w:val="24"/>
        </w:rPr>
        <w:fldChar w:fldCharType="begin"/>
      </w:r>
      <w:r w:rsidR="00B07E0A" w:rsidRPr="00B07E0A">
        <w:rPr>
          <w:i w:val="0"/>
          <w:sz w:val="24"/>
          <w:szCs w:val="24"/>
        </w:rPr>
        <w:instrText xml:space="preserve"> SEQ Figure \* ARABIC </w:instrText>
      </w:r>
      <w:r w:rsidR="00B07E0A" w:rsidRPr="00B07E0A">
        <w:rPr>
          <w:i w:val="0"/>
          <w:sz w:val="24"/>
          <w:szCs w:val="24"/>
        </w:rPr>
        <w:fldChar w:fldCharType="separate"/>
      </w:r>
      <w:r w:rsidR="00B7464B">
        <w:rPr>
          <w:i w:val="0"/>
          <w:noProof/>
          <w:sz w:val="24"/>
          <w:szCs w:val="24"/>
        </w:rPr>
        <w:t>14</w:t>
      </w:r>
      <w:r w:rsidR="00B07E0A" w:rsidRPr="00B07E0A">
        <w:rPr>
          <w:i w:val="0"/>
          <w:sz w:val="24"/>
          <w:szCs w:val="24"/>
        </w:rPr>
        <w:fldChar w:fldCharType="end"/>
      </w:r>
      <w:r w:rsidR="00383495" w:rsidRPr="00B07E0A">
        <w:rPr>
          <w:i w:val="0"/>
          <w:sz w:val="24"/>
          <w:szCs w:val="24"/>
        </w:rPr>
        <w:t xml:space="preserve"> Behavio</w:t>
      </w:r>
      <w:r w:rsidR="00E458B0" w:rsidRPr="00B07E0A">
        <w:rPr>
          <w:i w:val="0"/>
          <w:sz w:val="24"/>
          <w:szCs w:val="24"/>
        </w:rPr>
        <w:t>u</w:t>
      </w:r>
      <w:r w:rsidR="00383495" w:rsidRPr="00B07E0A">
        <w:rPr>
          <w:i w:val="0"/>
          <w:sz w:val="24"/>
          <w:szCs w:val="24"/>
        </w:rPr>
        <w:t>r Diagram</w:t>
      </w:r>
      <w:bookmarkEnd w:id="82"/>
    </w:p>
    <w:p w:rsidR="00383495" w:rsidRDefault="00383495" w:rsidP="00124B80">
      <w:pPr>
        <w:spacing w:after="0"/>
      </w:pPr>
    </w:p>
    <w:p w:rsidR="00383495" w:rsidRDefault="00211A35" w:rsidP="00124B80">
      <w:pPr>
        <w:pStyle w:val="Heading2"/>
      </w:pPr>
      <w:bookmarkStart w:id="83" w:name="_Toc96429279"/>
      <w:r>
        <w:lastRenderedPageBreak/>
        <w:t>Test Plan</w:t>
      </w:r>
      <w:bookmarkEnd w:id="83"/>
    </w:p>
    <w:p w:rsidR="00211A35" w:rsidRDefault="00211A35" w:rsidP="00124B80">
      <w:pPr>
        <w:pStyle w:val="Heading3"/>
      </w:pPr>
      <w:bookmarkStart w:id="84" w:name="_Toc96429280"/>
      <w:r w:rsidRPr="00211A35">
        <w:t>High Level Test Plan</w:t>
      </w:r>
      <w:bookmarkEnd w:id="8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230"/>
        <w:gridCol w:w="3914"/>
        <w:gridCol w:w="1970"/>
        <w:gridCol w:w="1902"/>
      </w:tblGrid>
      <w:tr w:rsidR="00211A35" w:rsidRPr="00211A35" w:rsidTr="00211A35">
        <w:trPr>
          <w:tblHeader/>
        </w:trPr>
        <w:tc>
          <w:tcPr>
            <w:tcW w:w="0" w:type="auto"/>
            <w:shd w:val="clear" w:color="auto" w:fill="auto"/>
            <w:tcMar>
              <w:top w:w="90" w:type="dxa"/>
              <w:left w:w="195" w:type="dxa"/>
              <w:bottom w:w="90" w:type="dxa"/>
              <w:right w:w="195" w:type="dxa"/>
            </w:tcMar>
            <w:vAlign w:val="center"/>
            <w:hideMark/>
          </w:tcPr>
          <w:p w:rsidR="00211A35" w:rsidRPr="00211A35" w:rsidRDefault="00211A35" w:rsidP="00124B80">
            <w:pPr>
              <w:spacing w:after="0"/>
              <w:rPr>
                <w:lang w:eastAsia="en-IN"/>
              </w:rPr>
            </w:pPr>
            <w:r w:rsidRPr="00211A35">
              <w:rPr>
                <w:lang w:eastAsia="en-IN"/>
              </w:rPr>
              <w:t>ID</w:t>
            </w:r>
          </w:p>
        </w:tc>
        <w:tc>
          <w:tcPr>
            <w:tcW w:w="0" w:type="auto"/>
            <w:shd w:val="clear" w:color="auto" w:fill="auto"/>
            <w:tcMar>
              <w:top w:w="90" w:type="dxa"/>
              <w:left w:w="195" w:type="dxa"/>
              <w:bottom w:w="90" w:type="dxa"/>
              <w:right w:w="195" w:type="dxa"/>
            </w:tcMar>
            <w:vAlign w:val="center"/>
            <w:hideMark/>
          </w:tcPr>
          <w:p w:rsidR="00211A35" w:rsidRPr="00211A35" w:rsidRDefault="00211A35" w:rsidP="00124B80">
            <w:pPr>
              <w:spacing w:after="0"/>
              <w:rPr>
                <w:lang w:eastAsia="en-IN"/>
              </w:rPr>
            </w:pPr>
            <w:r w:rsidRPr="00211A35">
              <w:rPr>
                <w:lang w:eastAsia="en-IN"/>
              </w:rPr>
              <w:t>Description</w:t>
            </w:r>
          </w:p>
        </w:tc>
        <w:tc>
          <w:tcPr>
            <w:tcW w:w="0" w:type="auto"/>
            <w:shd w:val="clear" w:color="auto" w:fill="auto"/>
            <w:tcMar>
              <w:top w:w="90" w:type="dxa"/>
              <w:left w:w="195" w:type="dxa"/>
              <w:bottom w:w="90" w:type="dxa"/>
              <w:right w:w="195" w:type="dxa"/>
            </w:tcMar>
            <w:vAlign w:val="center"/>
            <w:hideMark/>
          </w:tcPr>
          <w:p w:rsidR="00211A35" w:rsidRPr="00211A35" w:rsidRDefault="00211A35" w:rsidP="00124B80">
            <w:pPr>
              <w:spacing w:after="0"/>
              <w:rPr>
                <w:lang w:eastAsia="en-IN"/>
              </w:rPr>
            </w:pPr>
            <w:r w:rsidRPr="00211A35">
              <w:rPr>
                <w:lang w:eastAsia="en-IN"/>
              </w:rPr>
              <w:t>Output</w:t>
            </w:r>
          </w:p>
        </w:tc>
        <w:tc>
          <w:tcPr>
            <w:tcW w:w="0" w:type="auto"/>
            <w:shd w:val="clear" w:color="auto" w:fill="auto"/>
            <w:tcMar>
              <w:top w:w="90" w:type="dxa"/>
              <w:left w:w="195" w:type="dxa"/>
              <w:bottom w:w="90" w:type="dxa"/>
              <w:right w:w="195" w:type="dxa"/>
            </w:tcMar>
            <w:vAlign w:val="center"/>
            <w:hideMark/>
          </w:tcPr>
          <w:p w:rsidR="00211A35" w:rsidRPr="00211A35" w:rsidRDefault="00211A35" w:rsidP="00124B80">
            <w:pPr>
              <w:spacing w:after="0"/>
              <w:rPr>
                <w:lang w:eastAsia="en-IN"/>
              </w:rPr>
            </w:pPr>
            <w:r w:rsidRPr="00211A35">
              <w:rPr>
                <w:lang w:eastAsia="en-IN"/>
              </w:rPr>
              <w:t>Type of Test</w:t>
            </w:r>
          </w:p>
        </w:tc>
      </w:tr>
      <w:tr w:rsidR="00211A35" w:rsidRPr="00211A35" w:rsidTr="00211A35">
        <w:tc>
          <w:tcPr>
            <w:tcW w:w="0" w:type="auto"/>
            <w:shd w:val="clear" w:color="auto" w:fill="auto"/>
            <w:tcMar>
              <w:top w:w="90" w:type="dxa"/>
              <w:left w:w="195" w:type="dxa"/>
              <w:bottom w:w="90" w:type="dxa"/>
              <w:right w:w="195" w:type="dxa"/>
            </w:tcMar>
            <w:vAlign w:val="center"/>
            <w:hideMark/>
          </w:tcPr>
          <w:p w:rsidR="00211A35" w:rsidRPr="00211A35" w:rsidRDefault="00211A35" w:rsidP="00124B80">
            <w:pPr>
              <w:spacing w:after="0"/>
              <w:rPr>
                <w:lang w:eastAsia="en-IN"/>
              </w:rPr>
            </w:pPr>
            <w:r w:rsidRPr="00211A35">
              <w:rPr>
                <w:lang w:eastAsia="en-IN"/>
              </w:rPr>
              <w:t>HLTP_1</w:t>
            </w:r>
          </w:p>
        </w:tc>
        <w:tc>
          <w:tcPr>
            <w:tcW w:w="0" w:type="auto"/>
            <w:shd w:val="clear" w:color="auto" w:fill="auto"/>
            <w:tcMar>
              <w:top w:w="90" w:type="dxa"/>
              <w:left w:w="195" w:type="dxa"/>
              <w:bottom w:w="90" w:type="dxa"/>
              <w:right w:w="195" w:type="dxa"/>
            </w:tcMar>
            <w:vAlign w:val="center"/>
            <w:hideMark/>
          </w:tcPr>
          <w:p w:rsidR="00211A35" w:rsidRPr="00211A35" w:rsidRDefault="00211A35" w:rsidP="00124B80">
            <w:pPr>
              <w:spacing w:after="0"/>
              <w:rPr>
                <w:lang w:eastAsia="en-IN"/>
              </w:rPr>
            </w:pPr>
            <w:r w:rsidRPr="00211A35">
              <w:rPr>
                <w:lang w:eastAsia="en-IN"/>
              </w:rPr>
              <w:t>Press and hold the button to put the Ignition key position in ACC mode</w:t>
            </w:r>
          </w:p>
        </w:tc>
        <w:tc>
          <w:tcPr>
            <w:tcW w:w="0" w:type="auto"/>
            <w:shd w:val="clear" w:color="auto" w:fill="auto"/>
            <w:tcMar>
              <w:top w:w="90" w:type="dxa"/>
              <w:left w:w="195" w:type="dxa"/>
              <w:bottom w:w="90" w:type="dxa"/>
              <w:right w:w="195" w:type="dxa"/>
            </w:tcMar>
            <w:vAlign w:val="center"/>
            <w:hideMark/>
          </w:tcPr>
          <w:p w:rsidR="00211A35" w:rsidRPr="00211A35" w:rsidRDefault="00211A35" w:rsidP="00124B80">
            <w:pPr>
              <w:spacing w:after="0"/>
              <w:rPr>
                <w:lang w:eastAsia="en-IN"/>
              </w:rPr>
            </w:pPr>
            <w:r w:rsidRPr="00211A35">
              <w:rPr>
                <w:lang w:eastAsia="en-IN"/>
              </w:rPr>
              <w:t>System Enters ACC State</w:t>
            </w:r>
          </w:p>
        </w:tc>
        <w:tc>
          <w:tcPr>
            <w:tcW w:w="0" w:type="auto"/>
            <w:shd w:val="clear" w:color="auto" w:fill="auto"/>
            <w:tcMar>
              <w:top w:w="90" w:type="dxa"/>
              <w:left w:w="195" w:type="dxa"/>
              <w:bottom w:w="90" w:type="dxa"/>
              <w:right w:w="195" w:type="dxa"/>
            </w:tcMar>
            <w:vAlign w:val="center"/>
            <w:hideMark/>
          </w:tcPr>
          <w:p w:rsidR="00211A35" w:rsidRPr="00211A35" w:rsidRDefault="00211A35" w:rsidP="00124B80">
            <w:pPr>
              <w:spacing w:after="0"/>
              <w:rPr>
                <w:lang w:eastAsia="en-IN"/>
              </w:rPr>
            </w:pPr>
            <w:r w:rsidRPr="00211A35">
              <w:rPr>
                <w:lang w:eastAsia="en-IN"/>
              </w:rPr>
              <w:t>Requirement Based</w:t>
            </w:r>
          </w:p>
        </w:tc>
      </w:tr>
      <w:tr w:rsidR="00211A35" w:rsidRPr="00211A35" w:rsidTr="00211A35">
        <w:tc>
          <w:tcPr>
            <w:tcW w:w="0" w:type="auto"/>
            <w:shd w:val="clear" w:color="auto" w:fill="auto"/>
            <w:tcMar>
              <w:top w:w="90" w:type="dxa"/>
              <w:left w:w="195" w:type="dxa"/>
              <w:bottom w:w="90" w:type="dxa"/>
              <w:right w:w="195" w:type="dxa"/>
            </w:tcMar>
            <w:vAlign w:val="center"/>
            <w:hideMark/>
          </w:tcPr>
          <w:p w:rsidR="00211A35" w:rsidRPr="00211A35" w:rsidRDefault="00211A35" w:rsidP="00124B80">
            <w:pPr>
              <w:spacing w:after="0"/>
              <w:rPr>
                <w:lang w:eastAsia="en-IN"/>
              </w:rPr>
            </w:pPr>
            <w:r w:rsidRPr="00211A35">
              <w:rPr>
                <w:lang w:eastAsia="en-IN"/>
              </w:rPr>
              <w:t>HLTP_2</w:t>
            </w:r>
          </w:p>
        </w:tc>
        <w:tc>
          <w:tcPr>
            <w:tcW w:w="0" w:type="auto"/>
            <w:shd w:val="clear" w:color="auto" w:fill="auto"/>
            <w:tcMar>
              <w:top w:w="90" w:type="dxa"/>
              <w:left w:w="195" w:type="dxa"/>
              <w:bottom w:w="90" w:type="dxa"/>
              <w:right w:w="195" w:type="dxa"/>
            </w:tcMar>
            <w:vAlign w:val="center"/>
            <w:hideMark/>
          </w:tcPr>
          <w:p w:rsidR="00211A35" w:rsidRPr="00211A35" w:rsidRDefault="00211A35" w:rsidP="00124B80">
            <w:pPr>
              <w:spacing w:after="0"/>
              <w:rPr>
                <w:lang w:eastAsia="en-IN"/>
              </w:rPr>
            </w:pPr>
            <w:r w:rsidRPr="00211A35">
              <w:rPr>
                <w:lang w:eastAsia="en-IN"/>
              </w:rPr>
              <w:t>Different wiper frequencies to be set (1Hz, 4Hz &amp; 8Hz)</w:t>
            </w:r>
          </w:p>
        </w:tc>
        <w:tc>
          <w:tcPr>
            <w:tcW w:w="0" w:type="auto"/>
            <w:shd w:val="clear" w:color="auto" w:fill="auto"/>
            <w:tcMar>
              <w:top w:w="90" w:type="dxa"/>
              <w:left w:w="195" w:type="dxa"/>
              <w:bottom w:w="90" w:type="dxa"/>
              <w:right w:w="195" w:type="dxa"/>
            </w:tcMar>
            <w:vAlign w:val="center"/>
            <w:hideMark/>
          </w:tcPr>
          <w:p w:rsidR="00211A35" w:rsidRPr="00211A35" w:rsidRDefault="00211A35" w:rsidP="00124B80">
            <w:pPr>
              <w:spacing w:after="0"/>
              <w:rPr>
                <w:lang w:eastAsia="en-IN"/>
              </w:rPr>
            </w:pPr>
            <w:r w:rsidRPr="00211A35">
              <w:rPr>
                <w:lang w:eastAsia="en-IN"/>
              </w:rPr>
              <w:t>Responds Based on Input</w:t>
            </w:r>
          </w:p>
        </w:tc>
        <w:tc>
          <w:tcPr>
            <w:tcW w:w="0" w:type="auto"/>
            <w:shd w:val="clear" w:color="auto" w:fill="auto"/>
            <w:tcMar>
              <w:top w:w="90" w:type="dxa"/>
              <w:left w:w="195" w:type="dxa"/>
              <w:bottom w:w="90" w:type="dxa"/>
              <w:right w:w="195" w:type="dxa"/>
            </w:tcMar>
            <w:vAlign w:val="center"/>
            <w:hideMark/>
          </w:tcPr>
          <w:p w:rsidR="00211A35" w:rsidRPr="00211A35" w:rsidRDefault="00211A35" w:rsidP="00124B80">
            <w:pPr>
              <w:spacing w:after="0"/>
              <w:rPr>
                <w:lang w:eastAsia="en-IN"/>
              </w:rPr>
            </w:pPr>
            <w:r w:rsidRPr="00211A35">
              <w:rPr>
                <w:lang w:eastAsia="en-IN"/>
              </w:rPr>
              <w:t>Requirement Based</w:t>
            </w:r>
          </w:p>
        </w:tc>
      </w:tr>
      <w:tr w:rsidR="00211A35" w:rsidRPr="00211A35" w:rsidTr="00211A35">
        <w:tc>
          <w:tcPr>
            <w:tcW w:w="0" w:type="auto"/>
            <w:shd w:val="clear" w:color="auto" w:fill="auto"/>
            <w:tcMar>
              <w:top w:w="90" w:type="dxa"/>
              <w:left w:w="195" w:type="dxa"/>
              <w:bottom w:w="90" w:type="dxa"/>
              <w:right w:w="195" w:type="dxa"/>
            </w:tcMar>
            <w:vAlign w:val="center"/>
            <w:hideMark/>
          </w:tcPr>
          <w:p w:rsidR="00211A35" w:rsidRPr="00211A35" w:rsidRDefault="00211A35" w:rsidP="00124B80">
            <w:pPr>
              <w:spacing w:after="0"/>
              <w:rPr>
                <w:lang w:eastAsia="en-IN"/>
              </w:rPr>
            </w:pPr>
            <w:r w:rsidRPr="00211A35">
              <w:rPr>
                <w:lang w:eastAsia="en-IN"/>
              </w:rPr>
              <w:t>HLTP_3</w:t>
            </w:r>
          </w:p>
        </w:tc>
        <w:tc>
          <w:tcPr>
            <w:tcW w:w="0" w:type="auto"/>
            <w:shd w:val="clear" w:color="auto" w:fill="auto"/>
            <w:tcMar>
              <w:top w:w="90" w:type="dxa"/>
              <w:left w:w="195" w:type="dxa"/>
              <w:bottom w:w="90" w:type="dxa"/>
              <w:right w:w="195" w:type="dxa"/>
            </w:tcMar>
            <w:vAlign w:val="center"/>
            <w:hideMark/>
          </w:tcPr>
          <w:p w:rsidR="00211A35" w:rsidRPr="00211A35" w:rsidRDefault="00211A35" w:rsidP="00124B80">
            <w:pPr>
              <w:spacing w:after="0"/>
              <w:rPr>
                <w:lang w:eastAsia="en-IN"/>
              </w:rPr>
            </w:pPr>
            <w:r w:rsidRPr="00211A35">
              <w:rPr>
                <w:lang w:eastAsia="en-IN"/>
              </w:rPr>
              <w:t>Hold the button to put the system in Idle state</w:t>
            </w:r>
          </w:p>
        </w:tc>
        <w:tc>
          <w:tcPr>
            <w:tcW w:w="0" w:type="auto"/>
            <w:shd w:val="clear" w:color="auto" w:fill="auto"/>
            <w:tcMar>
              <w:top w:w="90" w:type="dxa"/>
              <w:left w:w="195" w:type="dxa"/>
              <w:bottom w:w="90" w:type="dxa"/>
              <w:right w:w="195" w:type="dxa"/>
            </w:tcMar>
            <w:vAlign w:val="center"/>
            <w:hideMark/>
          </w:tcPr>
          <w:p w:rsidR="00211A35" w:rsidRPr="00211A35" w:rsidRDefault="00211A35" w:rsidP="00124B80">
            <w:pPr>
              <w:spacing w:after="0"/>
              <w:rPr>
                <w:lang w:eastAsia="en-IN"/>
              </w:rPr>
            </w:pPr>
            <w:r w:rsidRPr="00211A35">
              <w:rPr>
                <w:lang w:eastAsia="en-IN"/>
              </w:rPr>
              <w:t>Enters Idle State</w:t>
            </w:r>
          </w:p>
        </w:tc>
        <w:tc>
          <w:tcPr>
            <w:tcW w:w="0" w:type="auto"/>
            <w:shd w:val="clear" w:color="auto" w:fill="auto"/>
            <w:tcMar>
              <w:top w:w="90" w:type="dxa"/>
              <w:left w:w="195" w:type="dxa"/>
              <w:bottom w:w="90" w:type="dxa"/>
              <w:right w:w="195" w:type="dxa"/>
            </w:tcMar>
            <w:vAlign w:val="center"/>
            <w:hideMark/>
          </w:tcPr>
          <w:p w:rsidR="00211A35" w:rsidRPr="00211A35" w:rsidRDefault="00211A35" w:rsidP="00124B80">
            <w:pPr>
              <w:spacing w:after="0"/>
              <w:rPr>
                <w:lang w:eastAsia="en-IN"/>
              </w:rPr>
            </w:pPr>
            <w:r w:rsidRPr="00211A35">
              <w:rPr>
                <w:lang w:eastAsia="en-IN"/>
              </w:rPr>
              <w:t>Requirement Based</w:t>
            </w:r>
          </w:p>
        </w:tc>
      </w:tr>
    </w:tbl>
    <w:p w:rsidR="00211A35" w:rsidRDefault="00211A35" w:rsidP="00124B80">
      <w:pPr>
        <w:spacing w:after="0"/>
      </w:pPr>
    </w:p>
    <w:p w:rsidR="00211A35" w:rsidRDefault="00211A35" w:rsidP="00124B80">
      <w:pPr>
        <w:pStyle w:val="Heading3"/>
      </w:pPr>
      <w:bookmarkStart w:id="85" w:name="_Toc96429281"/>
      <w:r w:rsidRPr="00211A35">
        <w:t>Low Level Test Plan</w:t>
      </w:r>
      <w:bookmarkEnd w:id="8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205"/>
        <w:gridCol w:w="2971"/>
        <w:gridCol w:w="1535"/>
        <w:gridCol w:w="1514"/>
        <w:gridCol w:w="1791"/>
      </w:tblGrid>
      <w:tr w:rsidR="00211A35" w:rsidRPr="00211A35" w:rsidTr="00211A35">
        <w:trPr>
          <w:tblHeader/>
        </w:trPr>
        <w:tc>
          <w:tcPr>
            <w:tcW w:w="0" w:type="auto"/>
            <w:shd w:val="clear" w:color="auto" w:fill="auto"/>
            <w:tcMar>
              <w:top w:w="90" w:type="dxa"/>
              <w:left w:w="195" w:type="dxa"/>
              <w:bottom w:w="90" w:type="dxa"/>
              <w:right w:w="195" w:type="dxa"/>
            </w:tcMar>
            <w:vAlign w:val="center"/>
            <w:hideMark/>
          </w:tcPr>
          <w:p w:rsidR="00211A35" w:rsidRPr="00211A35" w:rsidRDefault="00211A35" w:rsidP="00124B80">
            <w:pPr>
              <w:spacing w:after="0"/>
              <w:rPr>
                <w:lang w:eastAsia="en-IN"/>
              </w:rPr>
            </w:pPr>
            <w:r w:rsidRPr="00211A35">
              <w:rPr>
                <w:lang w:eastAsia="en-IN"/>
              </w:rPr>
              <w:t>ID</w:t>
            </w:r>
          </w:p>
        </w:tc>
        <w:tc>
          <w:tcPr>
            <w:tcW w:w="0" w:type="auto"/>
            <w:shd w:val="clear" w:color="auto" w:fill="auto"/>
            <w:tcMar>
              <w:top w:w="90" w:type="dxa"/>
              <w:left w:w="195" w:type="dxa"/>
              <w:bottom w:w="90" w:type="dxa"/>
              <w:right w:w="195" w:type="dxa"/>
            </w:tcMar>
            <w:vAlign w:val="center"/>
            <w:hideMark/>
          </w:tcPr>
          <w:p w:rsidR="00211A35" w:rsidRPr="00211A35" w:rsidRDefault="00211A35" w:rsidP="00124B80">
            <w:pPr>
              <w:spacing w:after="0"/>
              <w:rPr>
                <w:lang w:eastAsia="en-IN"/>
              </w:rPr>
            </w:pPr>
            <w:r w:rsidRPr="00211A35">
              <w:rPr>
                <w:lang w:eastAsia="en-IN"/>
              </w:rPr>
              <w:t>Description</w:t>
            </w:r>
          </w:p>
        </w:tc>
        <w:tc>
          <w:tcPr>
            <w:tcW w:w="0" w:type="auto"/>
            <w:shd w:val="clear" w:color="auto" w:fill="auto"/>
            <w:tcMar>
              <w:top w:w="90" w:type="dxa"/>
              <w:left w:w="195" w:type="dxa"/>
              <w:bottom w:w="90" w:type="dxa"/>
              <w:right w:w="195" w:type="dxa"/>
            </w:tcMar>
            <w:vAlign w:val="center"/>
            <w:hideMark/>
          </w:tcPr>
          <w:p w:rsidR="00211A35" w:rsidRPr="00211A35" w:rsidRDefault="00211A35" w:rsidP="00124B80">
            <w:pPr>
              <w:spacing w:after="0"/>
              <w:rPr>
                <w:lang w:eastAsia="en-IN"/>
              </w:rPr>
            </w:pPr>
            <w:r w:rsidRPr="00211A35">
              <w:rPr>
                <w:lang w:eastAsia="en-IN"/>
              </w:rPr>
              <w:t>Output</w:t>
            </w:r>
          </w:p>
        </w:tc>
        <w:tc>
          <w:tcPr>
            <w:tcW w:w="0" w:type="auto"/>
            <w:shd w:val="clear" w:color="auto" w:fill="auto"/>
            <w:tcMar>
              <w:top w:w="90" w:type="dxa"/>
              <w:left w:w="195" w:type="dxa"/>
              <w:bottom w:w="90" w:type="dxa"/>
              <w:right w:w="195" w:type="dxa"/>
            </w:tcMar>
            <w:vAlign w:val="center"/>
            <w:hideMark/>
          </w:tcPr>
          <w:p w:rsidR="00211A35" w:rsidRPr="00211A35" w:rsidRDefault="00211A35" w:rsidP="00124B80">
            <w:pPr>
              <w:spacing w:after="0"/>
              <w:rPr>
                <w:lang w:eastAsia="en-IN"/>
              </w:rPr>
            </w:pPr>
            <w:r w:rsidRPr="00211A35">
              <w:rPr>
                <w:lang w:eastAsia="en-IN"/>
              </w:rPr>
              <w:t>HLTP ID</w:t>
            </w:r>
          </w:p>
        </w:tc>
        <w:tc>
          <w:tcPr>
            <w:tcW w:w="0" w:type="auto"/>
            <w:shd w:val="clear" w:color="auto" w:fill="auto"/>
            <w:tcMar>
              <w:top w:w="90" w:type="dxa"/>
              <w:left w:w="195" w:type="dxa"/>
              <w:bottom w:w="90" w:type="dxa"/>
              <w:right w:w="195" w:type="dxa"/>
            </w:tcMar>
            <w:vAlign w:val="center"/>
            <w:hideMark/>
          </w:tcPr>
          <w:p w:rsidR="00211A35" w:rsidRPr="00211A35" w:rsidRDefault="00211A35" w:rsidP="00124B80">
            <w:pPr>
              <w:spacing w:after="0"/>
              <w:rPr>
                <w:lang w:eastAsia="en-IN"/>
              </w:rPr>
            </w:pPr>
            <w:r w:rsidRPr="00211A35">
              <w:rPr>
                <w:lang w:eastAsia="en-IN"/>
              </w:rPr>
              <w:t>Type of Test</w:t>
            </w:r>
          </w:p>
        </w:tc>
      </w:tr>
      <w:tr w:rsidR="00211A35" w:rsidRPr="00211A35" w:rsidTr="00211A35">
        <w:tc>
          <w:tcPr>
            <w:tcW w:w="0" w:type="auto"/>
            <w:shd w:val="clear" w:color="auto" w:fill="auto"/>
            <w:tcMar>
              <w:top w:w="90" w:type="dxa"/>
              <w:left w:w="195" w:type="dxa"/>
              <w:bottom w:w="90" w:type="dxa"/>
              <w:right w:w="195" w:type="dxa"/>
            </w:tcMar>
            <w:vAlign w:val="center"/>
            <w:hideMark/>
          </w:tcPr>
          <w:p w:rsidR="00211A35" w:rsidRPr="00211A35" w:rsidRDefault="00211A35" w:rsidP="00124B80">
            <w:pPr>
              <w:spacing w:after="0"/>
              <w:rPr>
                <w:lang w:eastAsia="en-IN"/>
              </w:rPr>
            </w:pPr>
            <w:r w:rsidRPr="00211A35">
              <w:rPr>
                <w:lang w:eastAsia="en-IN"/>
              </w:rPr>
              <w:t>LLTP_1</w:t>
            </w:r>
          </w:p>
        </w:tc>
        <w:tc>
          <w:tcPr>
            <w:tcW w:w="0" w:type="auto"/>
            <w:shd w:val="clear" w:color="auto" w:fill="auto"/>
            <w:tcMar>
              <w:top w:w="90" w:type="dxa"/>
              <w:left w:w="195" w:type="dxa"/>
              <w:bottom w:w="90" w:type="dxa"/>
              <w:right w:w="195" w:type="dxa"/>
            </w:tcMar>
            <w:vAlign w:val="center"/>
            <w:hideMark/>
          </w:tcPr>
          <w:p w:rsidR="00211A35" w:rsidRPr="00211A35" w:rsidRDefault="00211A35" w:rsidP="00124B80">
            <w:pPr>
              <w:spacing w:after="0"/>
              <w:rPr>
                <w:lang w:eastAsia="en-IN"/>
              </w:rPr>
            </w:pPr>
            <w:r w:rsidRPr="00211A35">
              <w:rPr>
                <w:lang w:eastAsia="en-IN"/>
              </w:rPr>
              <w:t>Hold the button for 2 sec to bring the ignition key position at ACC mode</w:t>
            </w:r>
          </w:p>
        </w:tc>
        <w:tc>
          <w:tcPr>
            <w:tcW w:w="0" w:type="auto"/>
            <w:shd w:val="clear" w:color="auto" w:fill="auto"/>
            <w:tcMar>
              <w:top w:w="90" w:type="dxa"/>
              <w:left w:w="195" w:type="dxa"/>
              <w:bottom w:w="90" w:type="dxa"/>
              <w:right w:w="195" w:type="dxa"/>
            </w:tcMar>
            <w:vAlign w:val="center"/>
            <w:hideMark/>
          </w:tcPr>
          <w:p w:rsidR="00211A35" w:rsidRPr="00211A35" w:rsidRDefault="00211A35" w:rsidP="00124B80">
            <w:pPr>
              <w:spacing w:after="0"/>
              <w:rPr>
                <w:lang w:eastAsia="en-IN"/>
              </w:rPr>
            </w:pPr>
            <w:r w:rsidRPr="00211A35">
              <w:rPr>
                <w:lang w:eastAsia="en-IN"/>
              </w:rPr>
              <w:t>Red LED-ON</w:t>
            </w:r>
          </w:p>
        </w:tc>
        <w:tc>
          <w:tcPr>
            <w:tcW w:w="0" w:type="auto"/>
            <w:shd w:val="clear" w:color="auto" w:fill="auto"/>
            <w:tcMar>
              <w:top w:w="90" w:type="dxa"/>
              <w:left w:w="195" w:type="dxa"/>
              <w:bottom w:w="90" w:type="dxa"/>
              <w:right w:w="195" w:type="dxa"/>
            </w:tcMar>
            <w:vAlign w:val="center"/>
            <w:hideMark/>
          </w:tcPr>
          <w:p w:rsidR="00211A35" w:rsidRPr="00211A35" w:rsidRDefault="00211A35" w:rsidP="00124B80">
            <w:pPr>
              <w:spacing w:after="0"/>
              <w:rPr>
                <w:lang w:eastAsia="en-IN"/>
              </w:rPr>
            </w:pPr>
            <w:r w:rsidRPr="00211A35">
              <w:rPr>
                <w:lang w:eastAsia="en-IN"/>
              </w:rPr>
              <w:t>HLTP_1</w:t>
            </w:r>
          </w:p>
        </w:tc>
        <w:tc>
          <w:tcPr>
            <w:tcW w:w="0" w:type="auto"/>
            <w:shd w:val="clear" w:color="auto" w:fill="auto"/>
            <w:tcMar>
              <w:top w:w="90" w:type="dxa"/>
              <w:left w:w="195" w:type="dxa"/>
              <w:bottom w:w="90" w:type="dxa"/>
              <w:right w:w="195" w:type="dxa"/>
            </w:tcMar>
            <w:vAlign w:val="center"/>
            <w:hideMark/>
          </w:tcPr>
          <w:p w:rsidR="00211A35" w:rsidRPr="00211A35" w:rsidRDefault="00211A35" w:rsidP="00124B80">
            <w:pPr>
              <w:spacing w:after="0"/>
              <w:rPr>
                <w:lang w:eastAsia="en-IN"/>
              </w:rPr>
            </w:pPr>
            <w:r w:rsidRPr="00211A35">
              <w:rPr>
                <w:lang w:eastAsia="en-IN"/>
              </w:rPr>
              <w:t>Requirement Based</w:t>
            </w:r>
          </w:p>
        </w:tc>
      </w:tr>
      <w:tr w:rsidR="00211A35" w:rsidRPr="00211A35" w:rsidTr="00211A35">
        <w:tc>
          <w:tcPr>
            <w:tcW w:w="0" w:type="auto"/>
            <w:shd w:val="clear" w:color="auto" w:fill="auto"/>
            <w:tcMar>
              <w:top w:w="90" w:type="dxa"/>
              <w:left w:w="195" w:type="dxa"/>
              <w:bottom w:w="90" w:type="dxa"/>
              <w:right w:w="195" w:type="dxa"/>
            </w:tcMar>
            <w:vAlign w:val="center"/>
            <w:hideMark/>
          </w:tcPr>
          <w:p w:rsidR="00211A35" w:rsidRPr="00211A35" w:rsidRDefault="00211A35" w:rsidP="00124B80">
            <w:pPr>
              <w:spacing w:after="0"/>
              <w:rPr>
                <w:lang w:eastAsia="en-IN"/>
              </w:rPr>
            </w:pPr>
            <w:r w:rsidRPr="00211A35">
              <w:rPr>
                <w:lang w:eastAsia="en-IN"/>
              </w:rPr>
              <w:t>LLTP_2</w:t>
            </w:r>
          </w:p>
        </w:tc>
        <w:tc>
          <w:tcPr>
            <w:tcW w:w="0" w:type="auto"/>
            <w:shd w:val="clear" w:color="auto" w:fill="auto"/>
            <w:tcMar>
              <w:top w:w="90" w:type="dxa"/>
              <w:left w:w="195" w:type="dxa"/>
              <w:bottom w:w="90" w:type="dxa"/>
              <w:right w:w="195" w:type="dxa"/>
            </w:tcMar>
            <w:vAlign w:val="center"/>
            <w:hideMark/>
          </w:tcPr>
          <w:p w:rsidR="00211A35" w:rsidRPr="00211A35" w:rsidRDefault="00211A35" w:rsidP="00124B80">
            <w:pPr>
              <w:spacing w:after="0"/>
              <w:rPr>
                <w:lang w:eastAsia="en-IN"/>
              </w:rPr>
            </w:pPr>
            <w:r w:rsidRPr="00211A35">
              <w:rPr>
                <w:lang w:eastAsia="en-IN"/>
              </w:rPr>
              <w:t>Hold the button for 2 sec to go back to the Idle state</w:t>
            </w:r>
          </w:p>
        </w:tc>
        <w:tc>
          <w:tcPr>
            <w:tcW w:w="0" w:type="auto"/>
            <w:shd w:val="clear" w:color="auto" w:fill="auto"/>
            <w:tcMar>
              <w:top w:w="90" w:type="dxa"/>
              <w:left w:w="195" w:type="dxa"/>
              <w:bottom w:w="90" w:type="dxa"/>
              <w:right w:w="195" w:type="dxa"/>
            </w:tcMar>
            <w:vAlign w:val="center"/>
            <w:hideMark/>
          </w:tcPr>
          <w:p w:rsidR="00211A35" w:rsidRPr="00211A35" w:rsidRDefault="00211A35" w:rsidP="00124B80">
            <w:pPr>
              <w:spacing w:after="0"/>
              <w:rPr>
                <w:lang w:eastAsia="en-IN"/>
              </w:rPr>
            </w:pPr>
            <w:r w:rsidRPr="00211A35">
              <w:rPr>
                <w:lang w:eastAsia="en-IN"/>
              </w:rPr>
              <w:t>Red LED-OFF</w:t>
            </w:r>
          </w:p>
        </w:tc>
        <w:tc>
          <w:tcPr>
            <w:tcW w:w="0" w:type="auto"/>
            <w:shd w:val="clear" w:color="auto" w:fill="auto"/>
            <w:tcMar>
              <w:top w:w="90" w:type="dxa"/>
              <w:left w:w="195" w:type="dxa"/>
              <w:bottom w:w="90" w:type="dxa"/>
              <w:right w:w="195" w:type="dxa"/>
            </w:tcMar>
            <w:vAlign w:val="center"/>
            <w:hideMark/>
          </w:tcPr>
          <w:p w:rsidR="00211A35" w:rsidRPr="00211A35" w:rsidRDefault="00211A35" w:rsidP="00124B80">
            <w:pPr>
              <w:spacing w:after="0"/>
              <w:rPr>
                <w:lang w:eastAsia="en-IN"/>
              </w:rPr>
            </w:pPr>
            <w:r w:rsidRPr="00211A35">
              <w:rPr>
                <w:lang w:eastAsia="en-IN"/>
              </w:rPr>
              <w:t>HLTP_1, HLTP_3</w:t>
            </w:r>
          </w:p>
        </w:tc>
        <w:tc>
          <w:tcPr>
            <w:tcW w:w="0" w:type="auto"/>
            <w:shd w:val="clear" w:color="auto" w:fill="auto"/>
            <w:tcMar>
              <w:top w:w="90" w:type="dxa"/>
              <w:left w:w="195" w:type="dxa"/>
              <w:bottom w:w="90" w:type="dxa"/>
              <w:right w:w="195" w:type="dxa"/>
            </w:tcMar>
            <w:vAlign w:val="center"/>
            <w:hideMark/>
          </w:tcPr>
          <w:p w:rsidR="00211A35" w:rsidRPr="00211A35" w:rsidRDefault="00211A35" w:rsidP="00124B80">
            <w:pPr>
              <w:spacing w:after="0"/>
              <w:rPr>
                <w:lang w:eastAsia="en-IN"/>
              </w:rPr>
            </w:pPr>
            <w:r w:rsidRPr="00211A35">
              <w:rPr>
                <w:lang w:eastAsia="en-IN"/>
              </w:rPr>
              <w:t>Requirement Based</w:t>
            </w:r>
          </w:p>
        </w:tc>
      </w:tr>
      <w:tr w:rsidR="00211A35" w:rsidRPr="00211A35" w:rsidTr="00211A35">
        <w:tc>
          <w:tcPr>
            <w:tcW w:w="0" w:type="auto"/>
            <w:shd w:val="clear" w:color="auto" w:fill="auto"/>
            <w:tcMar>
              <w:top w:w="90" w:type="dxa"/>
              <w:left w:w="195" w:type="dxa"/>
              <w:bottom w:w="90" w:type="dxa"/>
              <w:right w:w="195" w:type="dxa"/>
            </w:tcMar>
            <w:vAlign w:val="center"/>
            <w:hideMark/>
          </w:tcPr>
          <w:p w:rsidR="00211A35" w:rsidRPr="00211A35" w:rsidRDefault="00211A35" w:rsidP="00124B80">
            <w:pPr>
              <w:spacing w:after="0"/>
              <w:rPr>
                <w:lang w:eastAsia="en-IN"/>
              </w:rPr>
            </w:pPr>
            <w:r w:rsidRPr="00211A35">
              <w:rPr>
                <w:lang w:eastAsia="en-IN"/>
              </w:rPr>
              <w:t>LLTP_3</w:t>
            </w:r>
          </w:p>
        </w:tc>
        <w:tc>
          <w:tcPr>
            <w:tcW w:w="0" w:type="auto"/>
            <w:shd w:val="clear" w:color="auto" w:fill="auto"/>
            <w:tcMar>
              <w:top w:w="90" w:type="dxa"/>
              <w:left w:w="195" w:type="dxa"/>
              <w:bottom w:w="90" w:type="dxa"/>
              <w:right w:w="195" w:type="dxa"/>
            </w:tcMar>
            <w:vAlign w:val="center"/>
            <w:hideMark/>
          </w:tcPr>
          <w:p w:rsidR="00211A35" w:rsidRPr="00211A35" w:rsidRDefault="00211A35" w:rsidP="00124B80">
            <w:pPr>
              <w:spacing w:after="0"/>
              <w:rPr>
                <w:lang w:eastAsia="en-IN"/>
              </w:rPr>
            </w:pPr>
            <w:r w:rsidRPr="00211A35">
              <w:rPr>
                <w:lang w:eastAsia="en-IN"/>
              </w:rPr>
              <w:t>Press the button one time to set frequency to 1Hz</w:t>
            </w:r>
          </w:p>
        </w:tc>
        <w:tc>
          <w:tcPr>
            <w:tcW w:w="0" w:type="auto"/>
            <w:shd w:val="clear" w:color="auto" w:fill="auto"/>
            <w:tcMar>
              <w:top w:w="90" w:type="dxa"/>
              <w:left w:w="195" w:type="dxa"/>
              <w:bottom w:w="90" w:type="dxa"/>
              <w:right w:w="195" w:type="dxa"/>
            </w:tcMar>
            <w:vAlign w:val="center"/>
            <w:hideMark/>
          </w:tcPr>
          <w:p w:rsidR="00211A35" w:rsidRPr="00211A35" w:rsidRDefault="00211A35" w:rsidP="00124B80">
            <w:pPr>
              <w:spacing w:after="0"/>
              <w:rPr>
                <w:lang w:eastAsia="en-IN"/>
              </w:rPr>
            </w:pPr>
            <w:r w:rsidRPr="00211A35">
              <w:rPr>
                <w:lang w:eastAsia="en-IN"/>
              </w:rPr>
              <w:t>Blue LED-ON</w:t>
            </w:r>
          </w:p>
        </w:tc>
        <w:tc>
          <w:tcPr>
            <w:tcW w:w="0" w:type="auto"/>
            <w:shd w:val="clear" w:color="auto" w:fill="auto"/>
            <w:tcMar>
              <w:top w:w="90" w:type="dxa"/>
              <w:left w:w="195" w:type="dxa"/>
              <w:bottom w:w="90" w:type="dxa"/>
              <w:right w:w="195" w:type="dxa"/>
            </w:tcMar>
            <w:vAlign w:val="center"/>
            <w:hideMark/>
          </w:tcPr>
          <w:p w:rsidR="00211A35" w:rsidRPr="00211A35" w:rsidRDefault="00211A35" w:rsidP="00124B80">
            <w:pPr>
              <w:spacing w:after="0"/>
              <w:rPr>
                <w:lang w:eastAsia="en-IN"/>
              </w:rPr>
            </w:pPr>
            <w:r w:rsidRPr="00211A35">
              <w:rPr>
                <w:lang w:eastAsia="en-IN"/>
              </w:rPr>
              <w:t>HLTP_2</w:t>
            </w:r>
          </w:p>
        </w:tc>
        <w:tc>
          <w:tcPr>
            <w:tcW w:w="0" w:type="auto"/>
            <w:shd w:val="clear" w:color="auto" w:fill="auto"/>
            <w:tcMar>
              <w:top w:w="90" w:type="dxa"/>
              <w:left w:w="195" w:type="dxa"/>
              <w:bottom w:w="90" w:type="dxa"/>
              <w:right w:w="195" w:type="dxa"/>
            </w:tcMar>
            <w:vAlign w:val="center"/>
            <w:hideMark/>
          </w:tcPr>
          <w:p w:rsidR="00211A35" w:rsidRPr="00211A35" w:rsidRDefault="00211A35" w:rsidP="00124B80">
            <w:pPr>
              <w:spacing w:after="0"/>
              <w:rPr>
                <w:lang w:eastAsia="en-IN"/>
              </w:rPr>
            </w:pPr>
            <w:r w:rsidRPr="00211A35">
              <w:rPr>
                <w:lang w:eastAsia="en-IN"/>
              </w:rPr>
              <w:t>Requirement Based</w:t>
            </w:r>
          </w:p>
        </w:tc>
      </w:tr>
      <w:tr w:rsidR="00211A35" w:rsidRPr="00211A35" w:rsidTr="00211A35">
        <w:tc>
          <w:tcPr>
            <w:tcW w:w="0" w:type="auto"/>
            <w:shd w:val="clear" w:color="auto" w:fill="auto"/>
            <w:tcMar>
              <w:top w:w="90" w:type="dxa"/>
              <w:left w:w="195" w:type="dxa"/>
              <w:bottom w:w="90" w:type="dxa"/>
              <w:right w:w="195" w:type="dxa"/>
            </w:tcMar>
            <w:vAlign w:val="center"/>
            <w:hideMark/>
          </w:tcPr>
          <w:p w:rsidR="00211A35" w:rsidRPr="00211A35" w:rsidRDefault="00211A35" w:rsidP="00124B80">
            <w:pPr>
              <w:spacing w:after="0"/>
              <w:rPr>
                <w:lang w:eastAsia="en-IN"/>
              </w:rPr>
            </w:pPr>
            <w:r w:rsidRPr="00211A35">
              <w:rPr>
                <w:lang w:eastAsia="en-IN"/>
              </w:rPr>
              <w:t>LLTP_4</w:t>
            </w:r>
          </w:p>
        </w:tc>
        <w:tc>
          <w:tcPr>
            <w:tcW w:w="0" w:type="auto"/>
            <w:shd w:val="clear" w:color="auto" w:fill="auto"/>
            <w:tcMar>
              <w:top w:w="90" w:type="dxa"/>
              <w:left w:w="195" w:type="dxa"/>
              <w:bottom w:w="90" w:type="dxa"/>
              <w:right w:w="195" w:type="dxa"/>
            </w:tcMar>
            <w:vAlign w:val="center"/>
            <w:hideMark/>
          </w:tcPr>
          <w:p w:rsidR="00211A35" w:rsidRPr="00211A35" w:rsidRDefault="00211A35" w:rsidP="00124B80">
            <w:pPr>
              <w:spacing w:after="0"/>
              <w:rPr>
                <w:lang w:eastAsia="en-IN"/>
              </w:rPr>
            </w:pPr>
            <w:r w:rsidRPr="00211A35">
              <w:rPr>
                <w:lang w:eastAsia="en-IN"/>
              </w:rPr>
              <w:t>Press the button second time to set frequency to 4Hz</w:t>
            </w:r>
          </w:p>
        </w:tc>
        <w:tc>
          <w:tcPr>
            <w:tcW w:w="0" w:type="auto"/>
            <w:shd w:val="clear" w:color="auto" w:fill="auto"/>
            <w:tcMar>
              <w:top w:w="90" w:type="dxa"/>
              <w:left w:w="195" w:type="dxa"/>
              <w:bottom w:w="90" w:type="dxa"/>
              <w:right w:w="195" w:type="dxa"/>
            </w:tcMar>
            <w:vAlign w:val="center"/>
            <w:hideMark/>
          </w:tcPr>
          <w:p w:rsidR="00211A35" w:rsidRPr="00211A35" w:rsidRDefault="00211A35" w:rsidP="00124B80">
            <w:pPr>
              <w:spacing w:after="0"/>
              <w:rPr>
                <w:lang w:eastAsia="en-IN"/>
              </w:rPr>
            </w:pPr>
            <w:r w:rsidRPr="00211A35">
              <w:rPr>
                <w:lang w:eastAsia="en-IN"/>
              </w:rPr>
              <w:t>Green LED-ON</w:t>
            </w:r>
          </w:p>
        </w:tc>
        <w:tc>
          <w:tcPr>
            <w:tcW w:w="0" w:type="auto"/>
            <w:shd w:val="clear" w:color="auto" w:fill="auto"/>
            <w:tcMar>
              <w:top w:w="90" w:type="dxa"/>
              <w:left w:w="195" w:type="dxa"/>
              <w:bottom w:w="90" w:type="dxa"/>
              <w:right w:w="195" w:type="dxa"/>
            </w:tcMar>
            <w:vAlign w:val="center"/>
            <w:hideMark/>
          </w:tcPr>
          <w:p w:rsidR="00211A35" w:rsidRPr="00211A35" w:rsidRDefault="00211A35" w:rsidP="00124B80">
            <w:pPr>
              <w:spacing w:after="0"/>
              <w:rPr>
                <w:lang w:eastAsia="en-IN"/>
              </w:rPr>
            </w:pPr>
            <w:r w:rsidRPr="00211A35">
              <w:rPr>
                <w:lang w:eastAsia="en-IN"/>
              </w:rPr>
              <w:t>HLTP_2</w:t>
            </w:r>
          </w:p>
        </w:tc>
        <w:tc>
          <w:tcPr>
            <w:tcW w:w="0" w:type="auto"/>
            <w:shd w:val="clear" w:color="auto" w:fill="auto"/>
            <w:tcMar>
              <w:top w:w="90" w:type="dxa"/>
              <w:left w:w="195" w:type="dxa"/>
              <w:bottom w:w="90" w:type="dxa"/>
              <w:right w:w="195" w:type="dxa"/>
            </w:tcMar>
            <w:vAlign w:val="center"/>
            <w:hideMark/>
          </w:tcPr>
          <w:p w:rsidR="00211A35" w:rsidRPr="00211A35" w:rsidRDefault="00211A35" w:rsidP="00124B80">
            <w:pPr>
              <w:spacing w:after="0"/>
              <w:rPr>
                <w:lang w:eastAsia="en-IN"/>
              </w:rPr>
            </w:pPr>
            <w:r w:rsidRPr="00211A35">
              <w:rPr>
                <w:lang w:eastAsia="en-IN"/>
              </w:rPr>
              <w:t>Requirement Based</w:t>
            </w:r>
          </w:p>
        </w:tc>
      </w:tr>
      <w:tr w:rsidR="00211A35" w:rsidRPr="00211A35" w:rsidTr="00211A35">
        <w:tc>
          <w:tcPr>
            <w:tcW w:w="0" w:type="auto"/>
            <w:shd w:val="clear" w:color="auto" w:fill="auto"/>
            <w:tcMar>
              <w:top w:w="90" w:type="dxa"/>
              <w:left w:w="195" w:type="dxa"/>
              <w:bottom w:w="90" w:type="dxa"/>
              <w:right w:w="195" w:type="dxa"/>
            </w:tcMar>
            <w:vAlign w:val="center"/>
            <w:hideMark/>
          </w:tcPr>
          <w:p w:rsidR="00211A35" w:rsidRPr="00211A35" w:rsidRDefault="00211A35" w:rsidP="00124B80">
            <w:pPr>
              <w:spacing w:after="0"/>
              <w:rPr>
                <w:lang w:eastAsia="en-IN"/>
              </w:rPr>
            </w:pPr>
            <w:r w:rsidRPr="00211A35">
              <w:rPr>
                <w:lang w:eastAsia="en-IN"/>
              </w:rPr>
              <w:t>LLTP_5</w:t>
            </w:r>
          </w:p>
        </w:tc>
        <w:tc>
          <w:tcPr>
            <w:tcW w:w="0" w:type="auto"/>
            <w:shd w:val="clear" w:color="auto" w:fill="auto"/>
            <w:tcMar>
              <w:top w:w="90" w:type="dxa"/>
              <w:left w:w="195" w:type="dxa"/>
              <w:bottom w:w="90" w:type="dxa"/>
              <w:right w:w="195" w:type="dxa"/>
            </w:tcMar>
            <w:vAlign w:val="center"/>
            <w:hideMark/>
          </w:tcPr>
          <w:p w:rsidR="00211A35" w:rsidRPr="00211A35" w:rsidRDefault="00211A35" w:rsidP="00124B80">
            <w:pPr>
              <w:spacing w:after="0"/>
              <w:rPr>
                <w:lang w:eastAsia="en-IN"/>
              </w:rPr>
            </w:pPr>
            <w:r w:rsidRPr="00211A35">
              <w:rPr>
                <w:lang w:eastAsia="en-IN"/>
              </w:rPr>
              <w:t>Press the button third time to set frequency to 8Hz</w:t>
            </w:r>
          </w:p>
        </w:tc>
        <w:tc>
          <w:tcPr>
            <w:tcW w:w="0" w:type="auto"/>
            <w:shd w:val="clear" w:color="auto" w:fill="auto"/>
            <w:tcMar>
              <w:top w:w="90" w:type="dxa"/>
              <w:left w:w="195" w:type="dxa"/>
              <w:bottom w:w="90" w:type="dxa"/>
              <w:right w:w="195" w:type="dxa"/>
            </w:tcMar>
            <w:vAlign w:val="center"/>
            <w:hideMark/>
          </w:tcPr>
          <w:p w:rsidR="00211A35" w:rsidRPr="00211A35" w:rsidRDefault="00211A35" w:rsidP="00124B80">
            <w:pPr>
              <w:spacing w:after="0"/>
              <w:rPr>
                <w:lang w:eastAsia="en-IN"/>
              </w:rPr>
            </w:pPr>
            <w:r w:rsidRPr="00211A35">
              <w:rPr>
                <w:lang w:eastAsia="en-IN"/>
              </w:rPr>
              <w:t>Orange LED-ON</w:t>
            </w:r>
          </w:p>
        </w:tc>
        <w:tc>
          <w:tcPr>
            <w:tcW w:w="0" w:type="auto"/>
            <w:shd w:val="clear" w:color="auto" w:fill="auto"/>
            <w:tcMar>
              <w:top w:w="90" w:type="dxa"/>
              <w:left w:w="195" w:type="dxa"/>
              <w:bottom w:w="90" w:type="dxa"/>
              <w:right w:w="195" w:type="dxa"/>
            </w:tcMar>
            <w:vAlign w:val="center"/>
            <w:hideMark/>
          </w:tcPr>
          <w:p w:rsidR="00211A35" w:rsidRPr="00211A35" w:rsidRDefault="00211A35" w:rsidP="00124B80">
            <w:pPr>
              <w:spacing w:after="0"/>
              <w:rPr>
                <w:lang w:eastAsia="en-IN"/>
              </w:rPr>
            </w:pPr>
            <w:r w:rsidRPr="00211A35">
              <w:rPr>
                <w:lang w:eastAsia="en-IN"/>
              </w:rPr>
              <w:t>HLTP_2</w:t>
            </w:r>
          </w:p>
        </w:tc>
        <w:tc>
          <w:tcPr>
            <w:tcW w:w="0" w:type="auto"/>
            <w:shd w:val="clear" w:color="auto" w:fill="auto"/>
            <w:tcMar>
              <w:top w:w="90" w:type="dxa"/>
              <w:left w:w="195" w:type="dxa"/>
              <w:bottom w:w="90" w:type="dxa"/>
              <w:right w:w="195" w:type="dxa"/>
            </w:tcMar>
            <w:vAlign w:val="center"/>
            <w:hideMark/>
          </w:tcPr>
          <w:p w:rsidR="00211A35" w:rsidRPr="00211A35" w:rsidRDefault="00211A35" w:rsidP="00124B80">
            <w:pPr>
              <w:spacing w:after="0"/>
              <w:rPr>
                <w:lang w:eastAsia="en-IN"/>
              </w:rPr>
            </w:pPr>
            <w:r w:rsidRPr="00211A35">
              <w:rPr>
                <w:lang w:eastAsia="en-IN"/>
              </w:rPr>
              <w:t>Requirement Based</w:t>
            </w:r>
          </w:p>
        </w:tc>
      </w:tr>
      <w:tr w:rsidR="00211A35" w:rsidRPr="00211A35" w:rsidTr="00211A35">
        <w:tc>
          <w:tcPr>
            <w:tcW w:w="0" w:type="auto"/>
            <w:shd w:val="clear" w:color="auto" w:fill="auto"/>
            <w:tcMar>
              <w:top w:w="90" w:type="dxa"/>
              <w:left w:w="195" w:type="dxa"/>
              <w:bottom w:w="90" w:type="dxa"/>
              <w:right w:w="195" w:type="dxa"/>
            </w:tcMar>
            <w:vAlign w:val="center"/>
            <w:hideMark/>
          </w:tcPr>
          <w:p w:rsidR="00211A35" w:rsidRPr="00211A35" w:rsidRDefault="00211A35" w:rsidP="00124B80">
            <w:pPr>
              <w:spacing w:after="0"/>
              <w:rPr>
                <w:lang w:eastAsia="en-IN"/>
              </w:rPr>
            </w:pPr>
            <w:r w:rsidRPr="00211A35">
              <w:rPr>
                <w:lang w:eastAsia="en-IN"/>
              </w:rPr>
              <w:t>LLTP_6</w:t>
            </w:r>
          </w:p>
        </w:tc>
        <w:tc>
          <w:tcPr>
            <w:tcW w:w="0" w:type="auto"/>
            <w:shd w:val="clear" w:color="auto" w:fill="auto"/>
            <w:tcMar>
              <w:top w:w="90" w:type="dxa"/>
              <w:left w:w="195" w:type="dxa"/>
              <w:bottom w:w="90" w:type="dxa"/>
              <w:right w:w="195" w:type="dxa"/>
            </w:tcMar>
            <w:vAlign w:val="center"/>
            <w:hideMark/>
          </w:tcPr>
          <w:p w:rsidR="00211A35" w:rsidRPr="00211A35" w:rsidRDefault="00211A35" w:rsidP="00124B80">
            <w:pPr>
              <w:spacing w:after="0"/>
              <w:rPr>
                <w:lang w:eastAsia="en-IN"/>
              </w:rPr>
            </w:pPr>
            <w:r w:rsidRPr="00211A35">
              <w:rPr>
                <w:lang w:eastAsia="en-IN"/>
              </w:rPr>
              <w:t>Press the button fourth time to turn OFF the wiper action</w:t>
            </w:r>
          </w:p>
        </w:tc>
        <w:tc>
          <w:tcPr>
            <w:tcW w:w="0" w:type="auto"/>
            <w:shd w:val="clear" w:color="auto" w:fill="auto"/>
            <w:tcMar>
              <w:top w:w="90" w:type="dxa"/>
              <w:left w:w="195" w:type="dxa"/>
              <w:bottom w:w="90" w:type="dxa"/>
              <w:right w:w="195" w:type="dxa"/>
            </w:tcMar>
            <w:vAlign w:val="center"/>
            <w:hideMark/>
          </w:tcPr>
          <w:p w:rsidR="00211A35" w:rsidRPr="00211A35" w:rsidRDefault="00211A35" w:rsidP="00124B80">
            <w:pPr>
              <w:spacing w:after="0"/>
              <w:rPr>
                <w:lang w:eastAsia="en-IN"/>
              </w:rPr>
            </w:pPr>
            <w:r w:rsidRPr="00211A35">
              <w:rPr>
                <w:lang w:eastAsia="en-IN"/>
              </w:rPr>
              <w:t>All LED OFF except Red</w:t>
            </w:r>
          </w:p>
        </w:tc>
        <w:tc>
          <w:tcPr>
            <w:tcW w:w="0" w:type="auto"/>
            <w:shd w:val="clear" w:color="auto" w:fill="auto"/>
            <w:tcMar>
              <w:top w:w="90" w:type="dxa"/>
              <w:left w:w="195" w:type="dxa"/>
              <w:bottom w:w="90" w:type="dxa"/>
              <w:right w:w="195" w:type="dxa"/>
            </w:tcMar>
            <w:vAlign w:val="center"/>
            <w:hideMark/>
          </w:tcPr>
          <w:p w:rsidR="00211A35" w:rsidRPr="00211A35" w:rsidRDefault="00211A35" w:rsidP="00124B80">
            <w:pPr>
              <w:spacing w:after="0"/>
              <w:rPr>
                <w:lang w:eastAsia="en-IN"/>
              </w:rPr>
            </w:pPr>
            <w:r w:rsidRPr="00211A35">
              <w:rPr>
                <w:lang w:eastAsia="en-IN"/>
              </w:rPr>
              <w:t>HLTP_2</w:t>
            </w:r>
          </w:p>
        </w:tc>
        <w:tc>
          <w:tcPr>
            <w:tcW w:w="0" w:type="auto"/>
            <w:shd w:val="clear" w:color="auto" w:fill="auto"/>
            <w:tcMar>
              <w:top w:w="90" w:type="dxa"/>
              <w:left w:w="195" w:type="dxa"/>
              <w:bottom w:w="90" w:type="dxa"/>
              <w:right w:w="195" w:type="dxa"/>
            </w:tcMar>
            <w:vAlign w:val="center"/>
            <w:hideMark/>
          </w:tcPr>
          <w:p w:rsidR="00211A35" w:rsidRPr="00211A35" w:rsidRDefault="00211A35" w:rsidP="00124B80">
            <w:pPr>
              <w:spacing w:after="0"/>
              <w:rPr>
                <w:lang w:eastAsia="en-IN"/>
              </w:rPr>
            </w:pPr>
            <w:r w:rsidRPr="00211A35">
              <w:rPr>
                <w:lang w:eastAsia="en-IN"/>
              </w:rPr>
              <w:t>Requirement Based</w:t>
            </w:r>
          </w:p>
        </w:tc>
      </w:tr>
      <w:tr w:rsidR="00211A35" w:rsidRPr="00211A35" w:rsidTr="00211A35">
        <w:tc>
          <w:tcPr>
            <w:tcW w:w="0" w:type="auto"/>
            <w:shd w:val="clear" w:color="auto" w:fill="auto"/>
            <w:tcMar>
              <w:top w:w="90" w:type="dxa"/>
              <w:left w:w="195" w:type="dxa"/>
              <w:bottom w:w="90" w:type="dxa"/>
              <w:right w:w="195" w:type="dxa"/>
            </w:tcMar>
            <w:vAlign w:val="center"/>
            <w:hideMark/>
          </w:tcPr>
          <w:p w:rsidR="00211A35" w:rsidRPr="00211A35" w:rsidRDefault="00211A35" w:rsidP="00124B80">
            <w:pPr>
              <w:spacing w:after="0"/>
              <w:rPr>
                <w:lang w:eastAsia="en-IN"/>
              </w:rPr>
            </w:pPr>
            <w:r w:rsidRPr="00211A35">
              <w:rPr>
                <w:lang w:eastAsia="en-IN"/>
              </w:rPr>
              <w:t>LLTP_7</w:t>
            </w:r>
          </w:p>
        </w:tc>
        <w:tc>
          <w:tcPr>
            <w:tcW w:w="0" w:type="auto"/>
            <w:shd w:val="clear" w:color="auto" w:fill="auto"/>
            <w:tcMar>
              <w:top w:w="90" w:type="dxa"/>
              <w:left w:w="195" w:type="dxa"/>
              <w:bottom w:w="90" w:type="dxa"/>
              <w:right w:w="195" w:type="dxa"/>
            </w:tcMar>
            <w:vAlign w:val="center"/>
            <w:hideMark/>
          </w:tcPr>
          <w:p w:rsidR="00211A35" w:rsidRPr="00211A35" w:rsidRDefault="00211A35" w:rsidP="00124B80">
            <w:pPr>
              <w:spacing w:after="0"/>
              <w:rPr>
                <w:lang w:eastAsia="en-IN"/>
              </w:rPr>
            </w:pPr>
            <w:r w:rsidRPr="00211A35">
              <w:rPr>
                <w:lang w:eastAsia="en-IN"/>
              </w:rPr>
              <w:t>Hold the button for 2 sec to bring ignition key position at Lock state</w:t>
            </w:r>
          </w:p>
        </w:tc>
        <w:tc>
          <w:tcPr>
            <w:tcW w:w="0" w:type="auto"/>
            <w:shd w:val="clear" w:color="auto" w:fill="auto"/>
            <w:tcMar>
              <w:top w:w="90" w:type="dxa"/>
              <w:left w:w="195" w:type="dxa"/>
              <w:bottom w:w="90" w:type="dxa"/>
              <w:right w:w="195" w:type="dxa"/>
            </w:tcMar>
            <w:vAlign w:val="center"/>
            <w:hideMark/>
          </w:tcPr>
          <w:p w:rsidR="00211A35" w:rsidRPr="00211A35" w:rsidRDefault="00211A35" w:rsidP="00124B80">
            <w:pPr>
              <w:spacing w:after="0"/>
              <w:rPr>
                <w:lang w:eastAsia="en-IN"/>
              </w:rPr>
            </w:pPr>
            <w:r w:rsidRPr="00211A35">
              <w:rPr>
                <w:lang w:eastAsia="en-IN"/>
              </w:rPr>
              <w:t>Red LED-OFF</w:t>
            </w:r>
          </w:p>
        </w:tc>
        <w:tc>
          <w:tcPr>
            <w:tcW w:w="0" w:type="auto"/>
            <w:shd w:val="clear" w:color="auto" w:fill="auto"/>
            <w:tcMar>
              <w:top w:w="90" w:type="dxa"/>
              <w:left w:w="195" w:type="dxa"/>
              <w:bottom w:w="90" w:type="dxa"/>
              <w:right w:w="195" w:type="dxa"/>
            </w:tcMar>
            <w:vAlign w:val="center"/>
            <w:hideMark/>
          </w:tcPr>
          <w:p w:rsidR="00211A35" w:rsidRPr="00211A35" w:rsidRDefault="00211A35" w:rsidP="00124B80">
            <w:pPr>
              <w:spacing w:after="0"/>
              <w:rPr>
                <w:lang w:eastAsia="en-IN"/>
              </w:rPr>
            </w:pPr>
            <w:r w:rsidRPr="00211A35">
              <w:rPr>
                <w:lang w:eastAsia="en-IN"/>
              </w:rPr>
              <w:t>HLTP_3</w:t>
            </w:r>
          </w:p>
        </w:tc>
        <w:tc>
          <w:tcPr>
            <w:tcW w:w="0" w:type="auto"/>
            <w:shd w:val="clear" w:color="auto" w:fill="auto"/>
            <w:tcMar>
              <w:top w:w="90" w:type="dxa"/>
              <w:left w:w="195" w:type="dxa"/>
              <w:bottom w:w="90" w:type="dxa"/>
              <w:right w:w="195" w:type="dxa"/>
            </w:tcMar>
            <w:vAlign w:val="center"/>
            <w:hideMark/>
          </w:tcPr>
          <w:p w:rsidR="00211A35" w:rsidRPr="00211A35" w:rsidRDefault="00211A35" w:rsidP="00124B80">
            <w:pPr>
              <w:spacing w:after="0"/>
              <w:rPr>
                <w:lang w:eastAsia="en-IN"/>
              </w:rPr>
            </w:pPr>
            <w:r w:rsidRPr="00211A35">
              <w:rPr>
                <w:lang w:eastAsia="en-IN"/>
              </w:rPr>
              <w:t>Requirement Based</w:t>
            </w:r>
          </w:p>
        </w:tc>
      </w:tr>
    </w:tbl>
    <w:p w:rsidR="00211A35" w:rsidRDefault="00211A35" w:rsidP="00124B80">
      <w:pPr>
        <w:spacing w:after="0"/>
      </w:pPr>
    </w:p>
    <w:p w:rsidR="00FE6950" w:rsidRPr="00E84921" w:rsidRDefault="00FE6950" w:rsidP="00124B80">
      <w:pPr>
        <w:pStyle w:val="Heading2"/>
      </w:pPr>
      <w:bookmarkStart w:id="86" w:name="_Toc96429282"/>
      <w:r w:rsidRPr="00E84921">
        <w:t>Implementation and Summary</w:t>
      </w:r>
      <w:bookmarkEnd w:id="86"/>
    </w:p>
    <w:p w:rsidR="00FE6950" w:rsidRPr="007A2D01" w:rsidRDefault="00FE6950" w:rsidP="00124B80">
      <w:pPr>
        <w:pStyle w:val="Heading3"/>
      </w:pPr>
      <w:bookmarkStart w:id="87" w:name="_Toc96429283"/>
      <w:r w:rsidRPr="007A2D01">
        <w:t>Git Link:</w:t>
      </w:r>
      <w:bookmarkEnd w:id="87"/>
    </w:p>
    <w:p w:rsidR="00FE6950" w:rsidRDefault="00FE6950" w:rsidP="00124B80">
      <w:pPr>
        <w:spacing w:after="0"/>
        <w:rPr>
          <w:rFonts w:cs="Times New Roman"/>
        </w:rPr>
      </w:pPr>
      <w:r w:rsidRPr="007A2D01">
        <w:rPr>
          <w:rFonts w:cs="Times New Roman"/>
        </w:rPr>
        <w:t xml:space="preserve">Link: </w:t>
      </w:r>
      <w:hyperlink r:id="rId31" w:history="1">
        <w:r w:rsidR="00B50E23" w:rsidRPr="00651C1C">
          <w:rPr>
            <w:rStyle w:val="Hyperlink"/>
            <w:rFonts w:cs="Times New Roman"/>
          </w:rPr>
          <w:t>https://github.com/GENESIS-2022/MasteringMCU-Team32</w:t>
        </w:r>
      </w:hyperlink>
    </w:p>
    <w:p w:rsidR="00B50E23" w:rsidRDefault="00B50E23" w:rsidP="00124B80">
      <w:pPr>
        <w:spacing w:after="0"/>
        <w:rPr>
          <w:rFonts w:cs="Times New Roman"/>
        </w:rPr>
      </w:pPr>
    </w:p>
    <w:p w:rsidR="00FE6950" w:rsidRDefault="00FE6950" w:rsidP="00124B80">
      <w:pPr>
        <w:pStyle w:val="Heading3"/>
      </w:pPr>
      <w:bookmarkStart w:id="88" w:name="_Toc96429284"/>
      <w:r>
        <w:t>Individual Contribution and Highlights</w:t>
      </w:r>
      <w:bookmarkEnd w:id="88"/>
    </w:p>
    <w:p w:rsidR="00FE6950" w:rsidRDefault="00FE6950" w:rsidP="00124B80">
      <w:pPr>
        <w:pStyle w:val="ListParagraph"/>
        <w:numPr>
          <w:ilvl w:val="0"/>
          <w:numId w:val="27"/>
        </w:numPr>
        <w:spacing w:after="0"/>
      </w:pPr>
      <w:r>
        <w:t>Wiper System using C Programming</w:t>
      </w:r>
    </w:p>
    <w:p w:rsidR="00FE6950" w:rsidRDefault="00FE6950" w:rsidP="00124B80">
      <w:pPr>
        <w:pStyle w:val="ListParagraph"/>
        <w:numPr>
          <w:ilvl w:val="0"/>
          <w:numId w:val="27"/>
        </w:numPr>
        <w:spacing w:after="0"/>
      </w:pPr>
      <w:r>
        <w:t>Source code management using GitHub</w:t>
      </w:r>
    </w:p>
    <w:p w:rsidR="00FE6950" w:rsidRPr="00124B80" w:rsidRDefault="00FE6950" w:rsidP="00124B80">
      <w:pPr>
        <w:spacing w:after="0"/>
        <w:rPr>
          <w:b/>
        </w:rPr>
      </w:pPr>
      <w:r w:rsidRPr="00124B80">
        <w:rPr>
          <w:b/>
        </w:rPr>
        <w:lastRenderedPageBreak/>
        <w:t>Role in Project Team</w:t>
      </w:r>
    </w:p>
    <w:p w:rsidR="00FE6950" w:rsidRDefault="00FE6950" w:rsidP="00124B80">
      <w:pPr>
        <w:pStyle w:val="ListParagraph"/>
        <w:numPr>
          <w:ilvl w:val="0"/>
          <w:numId w:val="28"/>
        </w:numPr>
        <w:spacing w:after="0"/>
      </w:pPr>
      <w:r>
        <w:t>Programmer: Done Programming for Wiper System</w:t>
      </w:r>
    </w:p>
    <w:p w:rsidR="00FE6950" w:rsidRDefault="00FE6950" w:rsidP="00124B80">
      <w:pPr>
        <w:pStyle w:val="ListParagraph"/>
        <w:numPr>
          <w:ilvl w:val="0"/>
          <w:numId w:val="28"/>
        </w:numPr>
        <w:spacing w:after="0"/>
      </w:pPr>
      <w:r>
        <w:t>Integrator: Integrated all the codes</w:t>
      </w:r>
    </w:p>
    <w:p w:rsidR="00FE6950" w:rsidRDefault="00FE6950" w:rsidP="00124B80">
      <w:pPr>
        <w:pStyle w:val="ListParagraph"/>
        <w:numPr>
          <w:ilvl w:val="0"/>
          <w:numId w:val="28"/>
        </w:numPr>
        <w:spacing w:after="0"/>
      </w:pPr>
      <w:r>
        <w:t xml:space="preserve">Tester: Writing </w:t>
      </w:r>
      <w:proofErr w:type="spellStart"/>
      <w:r>
        <w:t>Testcases</w:t>
      </w:r>
      <w:proofErr w:type="spellEnd"/>
      <w:r>
        <w:t xml:space="preserve"> and testing the integrated code</w:t>
      </w:r>
    </w:p>
    <w:p w:rsidR="00FE6950" w:rsidRDefault="00FE6950" w:rsidP="00124B80">
      <w:pPr>
        <w:spacing w:after="0"/>
      </w:pPr>
    </w:p>
    <w:p w:rsidR="00211A35" w:rsidRDefault="00211A35" w:rsidP="00124B80">
      <w:pPr>
        <w:spacing w:after="0"/>
      </w:pPr>
    </w:p>
    <w:p w:rsidR="00CD050C" w:rsidRDefault="00CD050C" w:rsidP="00124B80">
      <w:pPr>
        <w:spacing w:after="0"/>
      </w:pPr>
    </w:p>
    <w:p w:rsidR="00CD050C" w:rsidRDefault="00CD050C" w:rsidP="00124B80">
      <w:pPr>
        <w:spacing w:after="0"/>
      </w:pPr>
    </w:p>
    <w:p w:rsidR="00CD050C" w:rsidRDefault="00CD050C" w:rsidP="00124B80">
      <w:pPr>
        <w:spacing w:after="0"/>
      </w:pPr>
    </w:p>
    <w:p w:rsidR="00CD050C" w:rsidRDefault="00CD050C" w:rsidP="00124B80">
      <w:pPr>
        <w:spacing w:after="0"/>
      </w:pPr>
    </w:p>
    <w:p w:rsidR="00CD050C" w:rsidRDefault="00CD050C" w:rsidP="00124B80">
      <w:pPr>
        <w:spacing w:after="0"/>
      </w:pPr>
    </w:p>
    <w:p w:rsidR="00CD050C" w:rsidRDefault="00CD050C" w:rsidP="00124B80">
      <w:pPr>
        <w:spacing w:after="0"/>
      </w:pPr>
    </w:p>
    <w:p w:rsidR="00CD050C" w:rsidRDefault="00CD050C" w:rsidP="00124B80">
      <w:pPr>
        <w:spacing w:after="0"/>
      </w:pPr>
    </w:p>
    <w:p w:rsidR="00CD050C" w:rsidRDefault="00CD050C" w:rsidP="00124B80">
      <w:pPr>
        <w:spacing w:after="0"/>
      </w:pPr>
    </w:p>
    <w:p w:rsidR="00CD050C" w:rsidRDefault="00CD050C" w:rsidP="00124B80">
      <w:pPr>
        <w:spacing w:after="0"/>
      </w:pPr>
    </w:p>
    <w:p w:rsidR="00CD050C" w:rsidRDefault="00CD050C" w:rsidP="00124B80">
      <w:pPr>
        <w:spacing w:after="0"/>
      </w:pPr>
    </w:p>
    <w:p w:rsidR="00CD050C" w:rsidRDefault="00CD050C" w:rsidP="00124B80">
      <w:pPr>
        <w:spacing w:after="0"/>
      </w:pPr>
    </w:p>
    <w:p w:rsidR="00CD050C" w:rsidRDefault="00CD050C" w:rsidP="00124B80">
      <w:pPr>
        <w:spacing w:after="0"/>
      </w:pPr>
    </w:p>
    <w:p w:rsidR="00DE6337" w:rsidRDefault="00DE6337" w:rsidP="00124B80">
      <w:pPr>
        <w:spacing w:after="0"/>
      </w:pPr>
    </w:p>
    <w:p w:rsidR="00DE6337" w:rsidRDefault="00DE6337" w:rsidP="00124B80">
      <w:pPr>
        <w:spacing w:after="0"/>
      </w:pPr>
    </w:p>
    <w:p w:rsidR="00DE6337" w:rsidRDefault="00DE6337" w:rsidP="00124B80">
      <w:pPr>
        <w:spacing w:after="0"/>
      </w:pPr>
    </w:p>
    <w:p w:rsidR="00DE6337" w:rsidRDefault="00DE6337" w:rsidP="00124B80">
      <w:pPr>
        <w:spacing w:after="0"/>
      </w:pPr>
    </w:p>
    <w:p w:rsidR="00DE6337" w:rsidRDefault="00DE6337" w:rsidP="00124B80">
      <w:pPr>
        <w:spacing w:after="0"/>
      </w:pPr>
    </w:p>
    <w:p w:rsidR="00DE6337" w:rsidRDefault="00DE6337" w:rsidP="00124B80">
      <w:pPr>
        <w:spacing w:after="0"/>
      </w:pPr>
    </w:p>
    <w:p w:rsidR="00DE6337" w:rsidRDefault="00DE6337" w:rsidP="00124B80">
      <w:pPr>
        <w:spacing w:after="0"/>
      </w:pPr>
    </w:p>
    <w:p w:rsidR="00DE6337" w:rsidRDefault="00DE6337" w:rsidP="00124B80">
      <w:pPr>
        <w:spacing w:after="0"/>
      </w:pPr>
    </w:p>
    <w:p w:rsidR="00DE6337" w:rsidRDefault="00DE6337" w:rsidP="00124B80">
      <w:pPr>
        <w:spacing w:after="0"/>
      </w:pPr>
    </w:p>
    <w:p w:rsidR="00DE6337" w:rsidRDefault="00DE6337" w:rsidP="00124B80">
      <w:pPr>
        <w:spacing w:after="0"/>
      </w:pPr>
    </w:p>
    <w:p w:rsidR="00DE6337" w:rsidRDefault="00DE6337" w:rsidP="00124B80">
      <w:pPr>
        <w:spacing w:after="0"/>
      </w:pPr>
    </w:p>
    <w:p w:rsidR="00DE6337" w:rsidRDefault="00DE6337" w:rsidP="00124B80">
      <w:pPr>
        <w:spacing w:after="0"/>
      </w:pPr>
    </w:p>
    <w:p w:rsidR="00DE6337" w:rsidRDefault="00DE6337" w:rsidP="00124B80">
      <w:pPr>
        <w:spacing w:after="0"/>
      </w:pPr>
    </w:p>
    <w:p w:rsidR="00DE6337" w:rsidRDefault="00DE6337" w:rsidP="00124B80">
      <w:pPr>
        <w:spacing w:after="0"/>
      </w:pPr>
    </w:p>
    <w:p w:rsidR="00DE6337" w:rsidRDefault="00DE6337" w:rsidP="00124B80">
      <w:pPr>
        <w:spacing w:after="0"/>
      </w:pPr>
    </w:p>
    <w:p w:rsidR="00DE6337" w:rsidRDefault="00DE6337" w:rsidP="00124B80">
      <w:pPr>
        <w:spacing w:after="0"/>
      </w:pPr>
    </w:p>
    <w:p w:rsidR="00DE6337" w:rsidRDefault="00DE6337" w:rsidP="00124B80">
      <w:pPr>
        <w:spacing w:after="0"/>
      </w:pPr>
    </w:p>
    <w:p w:rsidR="00DE6337" w:rsidRDefault="00DE6337" w:rsidP="00124B80">
      <w:pPr>
        <w:spacing w:after="0"/>
      </w:pPr>
    </w:p>
    <w:p w:rsidR="00DE6337" w:rsidRDefault="00DE6337" w:rsidP="00124B80">
      <w:pPr>
        <w:spacing w:after="0"/>
      </w:pPr>
    </w:p>
    <w:p w:rsidR="00DE6337" w:rsidRDefault="00DE6337" w:rsidP="00124B80">
      <w:pPr>
        <w:spacing w:after="0"/>
      </w:pPr>
    </w:p>
    <w:p w:rsidR="00DE6337" w:rsidRDefault="00DE6337" w:rsidP="00124B80">
      <w:pPr>
        <w:spacing w:after="0"/>
      </w:pPr>
    </w:p>
    <w:p w:rsidR="00CD050C" w:rsidRDefault="00CD050C" w:rsidP="00124B80">
      <w:pPr>
        <w:spacing w:after="0"/>
      </w:pPr>
    </w:p>
    <w:p w:rsidR="00CD050C" w:rsidRDefault="00CD050C" w:rsidP="00124B80">
      <w:pPr>
        <w:spacing w:after="0"/>
      </w:pPr>
    </w:p>
    <w:p w:rsidR="00CD050C" w:rsidRDefault="00CD050C" w:rsidP="00124B80">
      <w:pPr>
        <w:spacing w:after="0"/>
      </w:pPr>
    </w:p>
    <w:p w:rsidR="00CD050C" w:rsidRDefault="00CD050C" w:rsidP="00124B80">
      <w:pPr>
        <w:spacing w:after="0"/>
      </w:pPr>
    </w:p>
    <w:p w:rsidR="00CD050C" w:rsidRDefault="00CD050C" w:rsidP="00124B80">
      <w:pPr>
        <w:spacing w:after="0"/>
      </w:pPr>
    </w:p>
    <w:p w:rsidR="00CD050C" w:rsidRDefault="00CD050C" w:rsidP="00124B80">
      <w:pPr>
        <w:spacing w:after="0"/>
      </w:pPr>
    </w:p>
    <w:p w:rsidR="00CD050C" w:rsidRDefault="00CD050C" w:rsidP="00124B80">
      <w:pPr>
        <w:spacing w:after="0"/>
      </w:pPr>
    </w:p>
    <w:p w:rsidR="00D41AAD" w:rsidRDefault="00D41AAD" w:rsidP="00124B80">
      <w:pPr>
        <w:pStyle w:val="Heading1"/>
        <w:spacing w:after="0"/>
      </w:pPr>
      <w:bookmarkStart w:id="89" w:name="_Toc96429285"/>
      <w:proofErr w:type="spellStart"/>
      <w:r>
        <w:lastRenderedPageBreak/>
        <w:t>Miniproject</w:t>
      </w:r>
      <w:proofErr w:type="spellEnd"/>
      <w:r>
        <w:t xml:space="preserve"> 7 – Jaguar </w:t>
      </w:r>
      <w:proofErr w:type="gramStart"/>
      <w:r>
        <w:t>Project[</w:t>
      </w:r>
      <w:proofErr w:type="gramEnd"/>
      <w:r>
        <w:t>Team]</w:t>
      </w:r>
      <w:bookmarkEnd w:id="89"/>
    </w:p>
    <w:p w:rsidR="00D41AAD" w:rsidRDefault="00D41AAD" w:rsidP="00124B80">
      <w:pPr>
        <w:spacing w:after="0"/>
      </w:pPr>
    </w:p>
    <w:p w:rsidR="00D41AAD" w:rsidRDefault="00D41AAD" w:rsidP="00124B80">
      <w:pPr>
        <w:pStyle w:val="Heading2"/>
      </w:pPr>
      <w:bookmarkStart w:id="90" w:name="_Toc96429286"/>
      <w:r>
        <w:t>Modules</w:t>
      </w:r>
      <w:bookmarkEnd w:id="90"/>
    </w:p>
    <w:p w:rsidR="00D41AAD" w:rsidRDefault="00D41AAD" w:rsidP="00124B80">
      <w:pPr>
        <w:pStyle w:val="ListParagraph"/>
        <w:numPr>
          <w:ilvl w:val="0"/>
          <w:numId w:val="29"/>
        </w:numPr>
        <w:spacing w:after="0"/>
      </w:pPr>
      <w:r>
        <w:t>Automotive Systems</w:t>
      </w:r>
    </w:p>
    <w:p w:rsidR="00D41AAD" w:rsidRDefault="00D41AAD" w:rsidP="00124B80">
      <w:pPr>
        <w:pStyle w:val="ListParagraph"/>
        <w:numPr>
          <w:ilvl w:val="0"/>
          <w:numId w:val="29"/>
        </w:numPr>
        <w:spacing w:after="0"/>
      </w:pPr>
      <w:r>
        <w:t>Git</w:t>
      </w:r>
    </w:p>
    <w:p w:rsidR="00DE6337" w:rsidRDefault="00DE6337" w:rsidP="00DE6337">
      <w:pPr>
        <w:spacing w:after="0"/>
      </w:pPr>
    </w:p>
    <w:p w:rsidR="00D41AAD" w:rsidRDefault="00D41AAD" w:rsidP="00DE6337">
      <w:pPr>
        <w:pStyle w:val="Heading2"/>
      </w:pPr>
      <w:bookmarkStart w:id="91" w:name="_Toc96429287"/>
      <w:r>
        <w:t>Requirements</w:t>
      </w:r>
      <w:bookmarkEnd w:id="91"/>
    </w:p>
    <w:p w:rsidR="00D41AAD" w:rsidRDefault="00D41AAD" w:rsidP="00124B80">
      <w:pPr>
        <w:spacing w:after="0"/>
      </w:pPr>
      <w:r>
        <w:tab/>
        <w:t>In this Jaguar project we have taken following features and I have contributed to Parking System Feature</w:t>
      </w:r>
    </w:p>
    <w:p w:rsidR="00D41AAD" w:rsidRDefault="00D41AAD" w:rsidP="00124B80">
      <w:pPr>
        <w:pStyle w:val="ListParagraph"/>
        <w:numPr>
          <w:ilvl w:val="0"/>
          <w:numId w:val="30"/>
        </w:numPr>
        <w:spacing w:after="0"/>
      </w:pPr>
      <w:r>
        <w:t>Parking System</w:t>
      </w:r>
    </w:p>
    <w:p w:rsidR="00D41AAD" w:rsidRDefault="00D41AAD" w:rsidP="00124B80">
      <w:pPr>
        <w:pStyle w:val="ListParagraph"/>
        <w:numPr>
          <w:ilvl w:val="0"/>
          <w:numId w:val="30"/>
        </w:numPr>
        <w:spacing w:after="0"/>
      </w:pPr>
      <w:r>
        <w:t>Headlight Control</w:t>
      </w:r>
    </w:p>
    <w:p w:rsidR="00D41AAD" w:rsidRDefault="00D41AAD" w:rsidP="00124B80">
      <w:pPr>
        <w:pStyle w:val="ListParagraph"/>
        <w:numPr>
          <w:ilvl w:val="0"/>
          <w:numId w:val="30"/>
        </w:numPr>
        <w:spacing w:after="0"/>
      </w:pPr>
      <w:proofErr w:type="spellStart"/>
      <w:r>
        <w:t>Sideview</w:t>
      </w:r>
      <w:proofErr w:type="spellEnd"/>
      <w:r>
        <w:t xml:space="preserve"> Mirror Control</w:t>
      </w:r>
    </w:p>
    <w:p w:rsidR="00D41AAD" w:rsidRDefault="00D41AAD" w:rsidP="00124B80">
      <w:pPr>
        <w:pStyle w:val="ListParagraph"/>
        <w:numPr>
          <w:ilvl w:val="0"/>
          <w:numId w:val="30"/>
        </w:numPr>
        <w:spacing w:after="0"/>
      </w:pPr>
      <w:r>
        <w:t>Wiper Control System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962"/>
        <w:gridCol w:w="2328"/>
        <w:gridCol w:w="5726"/>
      </w:tblGrid>
      <w:tr w:rsidR="004C7998" w:rsidRPr="009B2E3B" w:rsidTr="008A61C5">
        <w:trPr>
          <w:tblHeader/>
        </w:trPr>
        <w:tc>
          <w:tcPr>
            <w:tcW w:w="0" w:type="auto"/>
            <w:shd w:val="clear" w:color="auto" w:fill="FFFFFF"/>
            <w:tcMar>
              <w:top w:w="90" w:type="dxa"/>
              <w:left w:w="195" w:type="dxa"/>
              <w:bottom w:w="90" w:type="dxa"/>
              <w:right w:w="195" w:type="dxa"/>
            </w:tcMar>
            <w:vAlign w:val="center"/>
            <w:hideMark/>
          </w:tcPr>
          <w:p w:rsidR="004C7998" w:rsidRPr="009B2E3B" w:rsidRDefault="004C7998" w:rsidP="008A61C5">
            <w:pPr>
              <w:spacing w:after="0" w:line="240" w:lineRule="auto"/>
              <w:jc w:val="center"/>
              <w:rPr>
                <w:rFonts w:ascii="Segoe UI" w:eastAsia="Times New Roman" w:hAnsi="Segoe UI" w:cs="Segoe UI"/>
                <w:b/>
                <w:bCs/>
                <w:color w:val="24292F"/>
                <w:szCs w:val="24"/>
                <w:lang w:eastAsia="en-IN"/>
              </w:rPr>
            </w:pPr>
            <w:r w:rsidRPr="009B2E3B">
              <w:rPr>
                <w:rFonts w:ascii="Segoe UI" w:eastAsia="Times New Roman" w:hAnsi="Segoe UI" w:cs="Segoe UI"/>
                <w:b/>
                <w:bCs/>
                <w:color w:val="24292F"/>
                <w:szCs w:val="24"/>
                <w:lang w:eastAsia="en-IN"/>
              </w:rPr>
              <w:t>S.NO</w:t>
            </w:r>
          </w:p>
        </w:tc>
        <w:tc>
          <w:tcPr>
            <w:tcW w:w="0" w:type="auto"/>
            <w:shd w:val="clear" w:color="auto" w:fill="FFFFFF"/>
            <w:tcMar>
              <w:top w:w="90" w:type="dxa"/>
              <w:left w:w="195" w:type="dxa"/>
              <w:bottom w:w="90" w:type="dxa"/>
              <w:right w:w="195" w:type="dxa"/>
            </w:tcMar>
            <w:vAlign w:val="center"/>
            <w:hideMark/>
          </w:tcPr>
          <w:p w:rsidR="004C7998" w:rsidRPr="009B2E3B" w:rsidRDefault="004C7998" w:rsidP="008A61C5">
            <w:pPr>
              <w:spacing w:after="0" w:line="240" w:lineRule="auto"/>
              <w:jc w:val="center"/>
              <w:rPr>
                <w:rFonts w:ascii="Segoe UI" w:eastAsia="Times New Roman" w:hAnsi="Segoe UI" w:cs="Segoe UI"/>
                <w:b/>
                <w:bCs/>
                <w:color w:val="24292F"/>
                <w:szCs w:val="24"/>
                <w:lang w:eastAsia="en-IN"/>
              </w:rPr>
            </w:pPr>
            <w:r w:rsidRPr="009B2E3B">
              <w:rPr>
                <w:rFonts w:ascii="Segoe UI" w:eastAsia="Times New Roman" w:hAnsi="Segoe UI" w:cs="Segoe UI"/>
                <w:b/>
                <w:bCs/>
                <w:color w:val="24292F"/>
                <w:szCs w:val="24"/>
                <w:lang w:eastAsia="en-IN"/>
              </w:rPr>
              <w:t>Function</w:t>
            </w:r>
          </w:p>
        </w:tc>
        <w:tc>
          <w:tcPr>
            <w:tcW w:w="0" w:type="auto"/>
            <w:shd w:val="clear" w:color="auto" w:fill="FFFFFF"/>
            <w:tcMar>
              <w:top w:w="90" w:type="dxa"/>
              <w:left w:w="195" w:type="dxa"/>
              <w:bottom w:w="90" w:type="dxa"/>
              <w:right w:w="195" w:type="dxa"/>
            </w:tcMar>
            <w:vAlign w:val="center"/>
            <w:hideMark/>
          </w:tcPr>
          <w:p w:rsidR="004C7998" w:rsidRPr="009B2E3B" w:rsidRDefault="004C7998" w:rsidP="008A61C5">
            <w:pPr>
              <w:spacing w:after="0" w:line="240" w:lineRule="auto"/>
              <w:jc w:val="center"/>
              <w:rPr>
                <w:rFonts w:ascii="Segoe UI" w:eastAsia="Times New Roman" w:hAnsi="Segoe UI" w:cs="Segoe UI"/>
                <w:b/>
                <w:bCs/>
                <w:color w:val="24292F"/>
                <w:szCs w:val="24"/>
                <w:lang w:eastAsia="en-IN"/>
              </w:rPr>
            </w:pPr>
            <w:r w:rsidRPr="009B2E3B">
              <w:rPr>
                <w:rFonts w:ascii="Segoe UI" w:eastAsia="Times New Roman" w:hAnsi="Segoe UI" w:cs="Segoe UI"/>
                <w:b/>
                <w:bCs/>
                <w:color w:val="24292F"/>
                <w:szCs w:val="24"/>
                <w:lang w:eastAsia="en-IN"/>
              </w:rPr>
              <w:t>Description</w:t>
            </w:r>
          </w:p>
        </w:tc>
      </w:tr>
      <w:tr w:rsidR="004C7998" w:rsidRPr="009B2E3B" w:rsidTr="008A61C5">
        <w:tc>
          <w:tcPr>
            <w:tcW w:w="0" w:type="auto"/>
            <w:shd w:val="clear" w:color="auto" w:fill="FFFFFF"/>
            <w:tcMar>
              <w:top w:w="90" w:type="dxa"/>
              <w:left w:w="195" w:type="dxa"/>
              <w:bottom w:w="90" w:type="dxa"/>
              <w:right w:w="195" w:type="dxa"/>
            </w:tcMar>
            <w:vAlign w:val="center"/>
            <w:hideMark/>
          </w:tcPr>
          <w:p w:rsidR="004C7998" w:rsidRPr="009B2E3B" w:rsidRDefault="004C7998" w:rsidP="008A61C5">
            <w:pPr>
              <w:spacing w:after="0" w:line="240" w:lineRule="auto"/>
              <w:rPr>
                <w:rFonts w:ascii="Segoe UI" w:eastAsia="Times New Roman" w:hAnsi="Segoe UI" w:cs="Segoe UI"/>
                <w:color w:val="24292F"/>
                <w:szCs w:val="24"/>
                <w:lang w:eastAsia="en-IN"/>
              </w:rPr>
            </w:pPr>
            <w:r w:rsidRPr="009B2E3B">
              <w:rPr>
                <w:rFonts w:ascii="Segoe UI" w:eastAsia="Times New Roman" w:hAnsi="Segoe UI" w:cs="Segoe UI"/>
                <w:color w:val="24292F"/>
                <w:szCs w:val="24"/>
                <w:lang w:eastAsia="en-IN"/>
              </w:rPr>
              <w:t>1</w:t>
            </w:r>
          </w:p>
        </w:tc>
        <w:tc>
          <w:tcPr>
            <w:tcW w:w="0" w:type="auto"/>
            <w:shd w:val="clear" w:color="auto" w:fill="FFFFFF"/>
            <w:tcMar>
              <w:top w:w="90" w:type="dxa"/>
              <w:left w:w="195" w:type="dxa"/>
              <w:bottom w:w="90" w:type="dxa"/>
              <w:right w:w="195" w:type="dxa"/>
            </w:tcMar>
            <w:vAlign w:val="center"/>
            <w:hideMark/>
          </w:tcPr>
          <w:p w:rsidR="004C7998" w:rsidRPr="009B2E3B" w:rsidRDefault="004C7998" w:rsidP="008A61C5">
            <w:pPr>
              <w:spacing w:after="0" w:line="240" w:lineRule="auto"/>
              <w:rPr>
                <w:rFonts w:ascii="Segoe UI" w:eastAsia="Times New Roman" w:hAnsi="Segoe UI" w:cs="Segoe UI"/>
                <w:color w:val="24292F"/>
                <w:szCs w:val="24"/>
                <w:lang w:eastAsia="en-IN"/>
              </w:rPr>
            </w:pPr>
            <w:r w:rsidRPr="009B2E3B">
              <w:rPr>
                <w:rFonts w:ascii="Segoe UI" w:eastAsia="Times New Roman" w:hAnsi="Segoe UI" w:cs="Segoe UI"/>
                <w:color w:val="24292F"/>
                <w:szCs w:val="24"/>
                <w:lang w:eastAsia="en-IN"/>
              </w:rPr>
              <w:t>Rain sensor</w:t>
            </w:r>
          </w:p>
        </w:tc>
        <w:tc>
          <w:tcPr>
            <w:tcW w:w="0" w:type="auto"/>
            <w:shd w:val="clear" w:color="auto" w:fill="FFFFFF"/>
            <w:tcMar>
              <w:top w:w="90" w:type="dxa"/>
              <w:left w:w="195" w:type="dxa"/>
              <w:bottom w:w="90" w:type="dxa"/>
              <w:right w:w="195" w:type="dxa"/>
            </w:tcMar>
            <w:vAlign w:val="center"/>
            <w:hideMark/>
          </w:tcPr>
          <w:p w:rsidR="004C7998" w:rsidRPr="009B2E3B" w:rsidRDefault="004C7998" w:rsidP="008A61C5">
            <w:pPr>
              <w:spacing w:after="0" w:line="240" w:lineRule="auto"/>
              <w:rPr>
                <w:rFonts w:ascii="Segoe UI" w:eastAsia="Times New Roman" w:hAnsi="Segoe UI" w:cs="Segoe UI"/>
                <w:color w:val="24292F"/>
                <w:szCs w:val="24"/>
                <w:lang w:eastAsia="en-IN"/>
              </w:rPr>
            </w:pPr>
            <w:r w:rsidRPr="009B2E3B">
              <w:rPr>
                <w:rFonts w:ascii="Segoe UI" w:eastAsia="Times New Roman" w:hAnsi="Segoe UI" w:cs="Segoe UI"/>
                <w:color w:val="24292F"/>
                <w:szCs w:val="24"/>
                <w:lang w:eastAsia="en-IN"/>
              </w:rPr>
              <w:t>The IR sensor in the front windscreen sends the signal and if it is reflected by the rain drop then front and rear wipers are turned ON. The wipers speed are in accordance with the car speed.</w:t>
            </w:r>
          </w:p>
        </w:tc>
      </w:tr>
      <w:tr w:rsidR="004C7998" w:rsidRPr="009B2E3B" w:rsidTr="008A61C5">
        <w:tc>
          <w:tcPr>
            <w:tcW w:w="0" w:type="auto"/>
            <w:shd w:val="clear" w:color="auto" w:fill="FFFFFF"/>
            <w:tcMar>
              <w:top w:w="90" w:type="dxa"/>
              <w:left w:w="195" w:type="dxa"/>
              <w:bottom w:w="90" w:type="dxa"/>
              <w:right w:w="195" w:type="dxa"/>
            </w:tcMar>
            <w:vAlign w:val="center"/>
            <w:hideMark/>
          </w:tcPr>
          <w:p w:rsidR="004C7998" w:rsidRPr="009B2E3B" w:rsidRDefault="004C7998" w:rsidP="008A61C5">
            <w:pPr>
              <w:spacing w:after="0" w:line="240" w:lineRule="auto"/>
              <w:rPr>
                <w:rFonts w:ascii="Segoe UI" w:eastAsia="Times New Roman" w:hAnsi="Segoe UI" w:cs="Segoe UI"/>
                <w:color w:val="24292F"/>
                <w:szCs w:val="24"/>
                <w:lang w:eastAsia="en-IN"/>
              </w:rPr>
            </w:pPr>
            <w:r w:rsidRPr="009B2E3B">
              <w:rPr>
                <w:rFonts w:ascii="Segoe UI" w:eastAsia="Times New Roman" w:hAnsi="Segoe UI" w:cs="Segoe UI"/>
                <w:color w:val="24292F"/>
                <w:szCs w:val="24"/>
                <w:lang w:eastAsia="en-IN"/>
              </w:rPr>
              <w:t>2</w:t>
            </w:r>
          </w:p>
        </w:tc>
        <w:tc>
          <w:tcPr>
            <w:tcW w:w="0" w:type="auto"/>
            <w:shd w:val="clear" w:color="auto" w:fill="FFFFFF"/>
            <w:tcMar>
              <w:top w:w="90" w:type="dxa"/>
              <w:left w:w="195" w:type="dxa"/>
              <w:bottom w:w="90" w:type="dxa"/>
              <w:right w:w="195" w:type="dxa"/>
            </w:tcMar>
            <w:vAlign w:val="center"/>
            <w:hideMark/>
          </w:tcPr>
          <w:p w:rsidR="004C7998" w:rsidRPr="009B2E3B" w:rsidRDefault="004C7998" w:rsidP="008A61C5">
            <w:pPr>
              <w:spacing w:after="0" w:line="240" w:lineRule="auto"/>
              <w:rPr>
                <w:rFonts w:ascii="Segoe UI" w:eastAsia="Times New Roman" w:hAnsi="Segoe UI" w:cs="Segoe UI"/>
                <w:color w:val="24292F"/>
                <w:szCs w:val="24"/>
                <w:lang w:eastAsia="en-IN"/>
              </w:rPr>
            </w:pPr>
            <w:r w:rsidRPr="009B2E3B">
              <w:rPr>
                <w:rFonts w:ascii="Segoe UI" w:eastAsia="Times New Roman" w:hAnsi="Segoe UI" w:cs="Segoe UI"/>
                <w:color w:val="24292F"/>
                <w:szCs w:val="24"/>
                <w:lang w:eastAsia="en-IN"/>
              </w:rPr>
              <w:t>Single wipe</w:t>
            </w:r>
          </w:p>
        </w:tc>
        <w:tc>
          <w:tcPr>
            <w:tcW w:w="0" w:type="auto"/>
            <w:shd w:val="clear" w:color="auto" w:fill="FFFFFF"/>
            <w:tcMar>
              <w:top w:w="90" w:type="dxa"/>
              <w:left w:w="195" w:type="dxa"/>
              <w:bottom w:w="90" w:type="dxa"/>
              <w:right w:w="195" w:type="dxa"/>
            </w:tcMar>
            <w:vAlign w:val="center"/>
            <w:hideMark/>
          </w:tcPr>
          <w:p w:rsidR="004C7998" w:rsidRPr="009B2E3B" w:rsidRDefault="004C7998" w:rsidP="008A61C5">
            <w:pPr>
              <w:spacing w:after="0" w:line="240" w:lineRule="auto"/>
              <w:rPr>
                <w:rFonts w:ascii="Segoe UI" w:eastAsia="Times New Roman" w:hAnsi="Segoe UI" w:cs="Segoe UI"/>
                <w:color w:val="24292F"/>
                <w:szCs w:val="24"/>
                <w:lang w:eastAsia="en-IN"/>
              </w:rPr>
            </w:pPr>
            <w:r w:rsidRPr="009B2E3B">
              <w:rPr>
                <w:rFonts w:ascii="Segoe UI" w:eastAsia="Times New Roman" w:hAnsi="Segoe UI" w:cs="Segoe UI"/>
                <w:color w:val="24292F"/>
                <w:szCs w:val="24"/>
                <w:lang w:eastAsia="en-IN"/>
              </w:rPr>
              <w:t xml:space="preserve">The wiper is turned ON once and set back to its initial position. If it is held then it wipes until </w:t>
            </w:r>
            <w:proofErr w:type="gramStart"/>
            <w:r w:rsidRPr="009B2E3B">
              <w:rPr>
                <w:rFonts w:ascii="Segoe UI" w:eastAsia="Times New Roman" w:hAnsi="Segoe UI" w:cs="Segoe UI"/>
                <w:color w:val="24292F"/>
                <w:szCs w:val="24"/>
                <w:lang w:eastAsia="en-IN"/>
              </w:rPr>
              <w:t>its</w:t>
            </w:r>
            <w:proofErr w:type="gramEnd"/>
            <w:r w:rsidRPr="009B2E3B">
              <w:rPr>
                <w:rFonts w:ascii="Segoe UI" w:eastAsia="Times New Roman" w:hAnsi="Segoe UI" w:cs="Segoe UI"/>
                <w:color w:val="24292F"/>
                <w:szCs w:val="24"/>
                <w:lang w:eastAsia="en-IN"/>
              </w:rPr>
              <w:t xml:space="preserve"> held.</w:t>
            </w:r>
          </w:p>
        </w:tc>
      </w:tr>
      <w:tr w:rsidR="004C7998" w:rsidRPr="009B2E3B" w:rsidTr="008A61C5">
        <w:tc>
          <w:tcPr>
            <w:tcW w:w="0" w:type="auto"/>
            <w:shd w:val="clear" w:color="auto" w:fill="FFFFFF"/>
            <w:tcMar>
              <w:top w:w="90" w:type="dxa"/>
              <w:left w:w="195" w:type="dxa"/>
              <w:bottom w:w="90" w:type="dxa"/>
              <w:right w:w="195" w:type="dxa"/>
            </w:tcMar>
            <w:vAlign w:val="center"/>
            <w:hideMark/>
          </w:tcPr>
          <w:p w:rsidR="004C7998" w:rsidRPr="009B2E3B" w:rsidRDefault="004C7998" w:rsidP="008A61C5">
            <w:pPr>
              <w:spacing w:after="0" w:line="240" w:lineRule="auto"/>
              <w:rPr>
                <w:rFonts w:ascii="Segoe UI" w:eastAsia="Times New Roman" w:hAnsi="Segoe UI" w:cs="Segoe UI"/>
                <w:color w:val="24292F"/>
                <w:szCs w:val="24"/>
                <w:lang w:eastAsia="en-IN"/>
              </w:rPr>
            </w:pPr>
            <w:r w:rsidRPr="009B2E3B">
              <w:rPr>
                <w:rFonts w:ascii="Segoe UI" w:eastAsia="Times New Roman" w:hAnsi="Segoe UI" w:cs="Segoe UI"/>
                <w:color w:val="24292F"/>
                <w:szCs w:val="24"/>
                <w:lang w:eastAsia="en-IN"/>
              </w:rPr>
              <w:t>3</w:t>
            </w:r>
          </w:p>
        </w:tc>
        <w:tc>
          <w:tcPr>
            <w:tcW w:w="0" w:type="auto"/>
            <w:shd w:val="clear" w:color="auto" w:fill="FFFFFF"/>
            <w:tcMar>
              <w:top w:w="90" w:type="dxa"/>
              <w:left w:w="195" w:type="dxa"/>
              <w:bottom w:w="90" w:type="dxa"/>
              <w:right w:w="195" w:type="dxa"/>
            </w:tcMar>
            <w:vAlign w:val="center"/>
            <w:hideMark/>
          </w:tcPr>
          <w:p w:rsidR="004C7998" w:rsidRPr="009B2E3B" w:rsidRDefault="004C7998" w:rsidP="008A61C5">
            <w:pPr>
              <w:spacing w:after="0" w:line="240" w:lineRule="auto"/>
              <w:rPr>
                <w:rFonts w:ascii="Segoe UI" w:eastAsia="Times New Roman" w:hAnsi="Segoe UI" w:cs="Segoe UI"/>
                <w:color w:val="24292F"/>
                <w:szCs w:val="24"/>
                <w:lang w:eastAsia="en-IN"/>
              </w:rPr>
            </w:pPr>
            <w:r w:rsidRPr="009B2E3B">
              <w:rPr>
                <w:rFonts w:ascii="Segoe UI" w:eastAsia="Times New Roman" w:hAnsi="Segoe UI" w:cs="Segoe UI"/>
                <w:color w:val="24292F"/>
                <w:szCs w:val="24"/>
                <w:lang w:eastAsia="en-IN"/>
              </w:rPr>
              <w:t>Manual speed modes</w:t>
            </w:r>
          </w:p>
        </w:tc>
        <w:tc>
          <w:tcPr>
            <w:tcW w:w="0" w:type="auto"/>
            <w:shd w:val="clear" w:color="auto" w:fill="FFFFFF"/>
            <w:tcMar>
              <w:top w:w="90" w:type="dxa"/>
              <w:left w:w="195" w:type="dxa"/>
              <w:bottom w:w="90" w:type="dxa"/>
              <w:right w:w="195" w:type="dxa"/>
            </w:tcMar>
            <w:vAlign w:val="center"/>
            <w:hideMark/>
          </w:tcPr>
          <w:p w:rsidR="004C7998" w:rsidRPr="009B2E3B" w:rsidRDefault="004C7998" w:rsidP="008A61C5">
            <w:pPr>
              <w:spacing w:after="0" w:line="240" w:lineRule="auto"/>
              <w:rPr>
                <w:rFonts w:ascii="Segoe UI" w:eastAsia="Times New Roman" w:hAnsi="Segoe UI" w:cs="Segoe UI"/>
                <w:color w:val="24292F"/>
                <w:szCs w:val="24"/>
                <w:lang w:eastAsia="en-IN"/>
              </w:rPr>
            </w:pPr>
            <w:r w:rsidRPr="009B2E3B">
              <w:rPr>
                <w:rFonts w:ascii="Segoe UI" w:eastAsia="Times New Roman" w:hAnsi="Segoe UI" w:cs="Segoe UI"/>
                <w:color w:val="24292F"/>
                <w:szCs w:val="24"/>
                <w:lang w:eastAsia="en-IN"/>
              </w:rPr>
              <w:t>Low and High speed modes are chosen according to the users by rotating the switching so that the gap between each wipes varies.</w:t>
            </w:r>
          </w:p>
        </w:tc>
      </w:tr>
      <w:tr w:rsidR="004C7998" w:rsidRPr="009B2E3B" w:rsidTr="008A61C5">
        <w:tc>
          <w:tcPr>
            <w:tcW w:w="0" w:type="auto"/>
            <w:shd w:val="clear" w:color="auto" w:fill="FFFFFF"/>
            <w:tcMar>
              <w:top w:w="90" w:type="dxa"/>
              <w:left w:w="195" w:type="dxa"/>
              <w:bottom w:w="90" w:type="dxa"/>
              <w:right w:w="195" w:type="dxa"/>
            </w:tcMar>
            <w:vAlign w:val="center"/>
            <w:hideMark/>
          </w:tcPr>
          <w:p w:rsidR="004C7998" w:rsidRPr="009B2E3B" w:rsidRDefault="004C7998" w:rsidP="008A61C5">
            <w:pPr>
              <w:spacing w:after="0" w:line="240" w:lineRule="auto"/>
              <w:rPr>
                <w:rFonts w:ascii="Segoe UI" w:eastAsia="Times New Roman" w:hAnsi="Segoe UI" w:cs="Segoe UI"/>
                <w:color w:val="24292F"/>
                <w:szCs w:val="24"/>
                <w:lang w:eastAsia="en-IN"/>
              </w:rPr>
            </w:pPr>
            <w:r w:rsidRPr="009B2E3B">
              <w:rPr>
                <w:rFonts w:ascii="Segoe UI" w:eastAsia="Times New Roman" w:hAnsi="Segoe UI" w:cs="Segoe UI"/>
                <w:color w:val="24292F"/>
                <w:szCs w:val="24"/>
                <w:lang w:eastAsia="en-IN"/>
              </w:rPr>
              <w:t>4</w:t>
            </w:r>
          </w:p>
        </w:tc>
        <w:tc>
          <w:tcPr>
            <w:tcW w:w="0" w:type="auto"/>
            <w:shd w:val="clear" w:color="auto" w:fill="FFFFFF"/>
            <w:tcMar>
              <w:top w:w="90" w:type="dxa"/>
              <w:left w:w="195" w:type="dxa"/>
              <w:bottom w:w="90" w:type="dxa"/>
              <w:right w:w="195" w:type="dxa"/>
            </w:tcMar>
            <w:vAlign w:val="center"/>
            <w:hideMark/>
          </w:tcPr>
          <w:p w:rsidR="004C7998" w:rsidRPr="009B2E3B" w:rsidRDefault="004C7998" w:rsidP="008A61C5">
            <w:pPr>
              <w:spacing w:after="0" w:line="240" w:lineRule="auto"/>
              <w:rPr>
                <w:rFonts w:ascii="Segoe UI" w:eastAsia="Times New Roman" w:hAnsi="Segoe UI" w:cs="Segoe UI"/>
                <w:color w:val="24292F"/>
                <w:szCs w:val="24"/>
                <w:lang w:eastAsia="en-IN"/>
              </w:rPr>
            </w:pPr>
            <w:r w:rsidRPr="009B2E3B">
              <w:rPr>
                <w:rFonts w:ascii="Segoe UI" w:eastAsia="Times New Roman" w:hAnsi="Segoe UI" w:cs="Segoe UI"/>
                <w:color w:val="24292F"/>
                <w:szCs w:val="24"/>
                <w:lang w:eastAsia="en-IN"/>
              </w:rPr>
              <w:t>Wash and wipe</w:t>
            </w:r>
          </w:p>
        </w:tc>
        <w:tc>
          <w:tcPr>
            <w:tcW w:w="0" w:type="auto"/>
            <w:shd w:val="clear" w:color="auto" w:fill="FFFFFF"/>
            <w:tcMar>
              <w:top w:w="90" w:type="dxa"/>
              <w:left w:w="195" w:type="dxa"/>
              <w:bottom w:w="90" w:type="dxa"/>
              <w:right w:w="195" w:type="dxa"/>
            </w:tcMar>
            <w:vAlign w:val="center"/>
            <w:hideMark/>
          </w:tcPr>
          <w:p w:rsidR="004C7998" w:rsidRPr="009B2E3B" w:rsidRDefault="004C7998" w:rsidP="008A61C5">
            <w:pPr>
              <w:spacing w:after="0" w:line="240" w:lineRule="auto"/>
              <w:rPr>
                <w:rFonts w:ascii="Segoe UI" w:eastAsia="Times New Roman" w:hAnsi="Segoe UI" w:cs="Segoe UI"/>
                <w:color w:val="24292F"/>
                <w:szCs w:val="24"/>
                <w:lang w:eastAsia="en-IN"/>
              </w:rPr>
            </w:pPr>
            <w:r w:rsidRPr="009B2E3B">
              <w:rPr>
                <w:rFonts w:ascii="Segoe UI" w:eastAsia="Times New Roman" w:hAnsi="Segoe UI" w:cs="Segoe UI"/>
                <w:color w:val="24292F"/>
                <w:szCs w:val="24"/>
                <w:lang w:eastAsia="en-IN"/>
              </w:rPr>
              <w:t xml:space="preserve">When this mode is turned ON, the washing liquid is sprayed and wiper runs continuously until </w:t>
            </w:r>
            <w:proofErr w:type="gramStart"/>
            <w:r w:rsidRPr="009B2E3B">
              <w:rPr>
                <w:rFonts w:ascii="Segoe UI" w:eastAsia="Times New Roman" w:hAnsi="Segoe UI" w:cs="Segoe UI"/>
                <w:color w:val="24292F"/>
                <w:szCs w:val="24"/>
                <w:lang w:eastAsia="en-IN"/>
              </w:rPr>
              <w:t>its</w:t>
            </w:r>
            <w:proofErr w:type="gramEnd"/>
            <w:r w:rsidRPr="009B2E3B">
              <w:rPr>
                <w:rFonts w:ascii="Segoe UI" w:eastAsia="Times New Roman" w:hAnsi="Segoe UI" w:cs="Segoe UI"/>
                <w:color w:val="24292F"/>
                <w:szCs w:val="24"/>
                <w:lang w:eastAsia="en-IN"/>
              </w:rPr>
              <w:t xml:space="preserve"> held ON.</w:t>
            </w:r>
          </w:p>
        </w:tc>
      </w:tr>
      <w:tr w:rsidR="004C7998" w:rsidRPr="009B2E3B" w:rsidTr="008A61C5">
        <w:tc>
          <w:tcPr>
            <w:tcW w:w="0" w:type="auto"/>
            <w:shd w:val="clear" w:color="auto" w:fill="FFFFFF"/>
            <w:tcMar>
              <w:top w:w="90" w:type="dxa"/>
              <w:left w:w="195" w:type="dxa"/>
              <w:bottom w:w="90" w:type="dxa"/>
              <w:right w:w="195" w:type="dxa"/>
            </w:tcMar>
            <w:vAlign w:val="center"/>
            <w:hideMark/>
          </w:tcPr>
          <w:p w:rsidR="004C7998" w:rsidRPr="009B2E3B" w:rsidRDefault="004C7998" w:rsidP="008A61C5">
            <w:pPr>
              <w:spacing w:after="0" w:line="240" w:lineRule="auto"/>
              <w:rPr>
                <w:rFonts w:ascii="Segoe UI" w:eastAsia="Times New Roman" w:hAnsi="Segoe UI" w:cs="Segoe UI"/>
                <w:color w:val="24292F"/>
                <w:szCs w:val="24"/>
                <w:lang w:eastAsia="en-IN"/>
              </w:rPr>
            </w:pPr>
            <w:r w:rsidRPr="009B2E3B">
              <w:rPr>
                <w:rFonts w:ascii="Segoe UI" w:eastAsia="Times New Roman" w:hAnsi="Segoe UI" w:cs="Segoe UI"/>
                <w:color w:val="24292F"/>
                <w:szCs w:val="24"/>
                <w:lang w:eastAsia="en-IN"/>
              </w:rPr>
              <w:t>5</w:t>
            </w:r>
          </w:p>
        </w:tc>
        <w:tc>
          <w:tcPr>
            <w:tcW w:w="0" w:type="auto"/>
            <w:shd w:val="clear" w:color="auto" w:fill="FFFFFF"/>
            <w:tcMar>
              <w:top w:w="90" w:type="dxa"/>
              <w:left w:w="195" w:type="dxa"/>
              <w:bottom w:w="90" w:type="dxa"/>
              <w:right w:w="195" w:type="dxa"/>
            </w:tcMar>
            <w:vAlign w:val="center"/>
            <w:hideMark/>
          </w:tcPr>
          <w:p w:rsidR="004C7998" w:rsidRPr="009B2E3B" w:rsidRDefault="004C7998" w:rsidP="008A61C5">
            <w:pPr>
              <w:spacing w:after="0" w:line="240" w:lineRule="auto"/>
              <w:rPr>
                <w:rFonts w:ascii="Segoe UI" w:eastAsia="Times New Roman" w:hAnsi="Segoe UI" w:cs="Segoe UI"/>
                <w:color w:val="24292F"/>
                <w:szCs w:val="24"/>
                <w:lang w:eastAsia="en-IN"/>
              </w:rPr>
            </w:pPr>
            <w:r w:rsidRPr="009B2E3B">
              <w:rPr>
                <w:rFonts w:ascii="Segoe UI" w:eastAsia="Times New Roman" w:hAnsi="Segoe UI" w:cs="Segoe UI"/>
                <w:color w:val="24292F"/>
                <w:szCs w:val="24"/>
                <w:lang w:eastAsia="en-IN"/>
              </w:rPr>
              <w:t>Rear windscreen wipe with car speed</w:t>
            </w:r>
          </w:p>
        </w:tc>
        <w:tc>
          <w:tcPr>
            <w:tcW w:w="0" w:type="auto"/>
            <w:shd w:val="clear" w:color="auto" w:fill="FFFFFF"/>
            <w:tcMar>
              <w:top w:w="90" w:type="dxa"/>
              <w:left w:w="195" w:type="dxa"/>
              <w:bottom w:w="90" w:type="dxa"/>
              <w:right w:w="195" w:type="dxa"/>
            </w:tcMar>
            <w:vAlign w:val="center"/>
            <w:hideMark/>
          </w:tcPr>
          <w:p w:rsidR="004C7998" w:rsidRPr="009B2E3B" w:rsidRDefault="004C7998" w:rsidP="008A61C5">
            <w:pPr>
              <w:spacing w:after="0" w:line="240" w:lineRule="auto"/>
              <w:rPr>
                <w:rFonts w:ascii="Segoe UI" w:eastAsia="Times New Roman" w:hAnsi="Segoe UI" w:cs="Segoe UI"/>
                <w:color w:val="24292F"/>
                <w:szCs w:val="24"/>
                <w:lang w:eastAsia="en-IN"/>
              </w:rPr>
            </w:pPr>
            <w:r w:rsidRPr="009B2E3B">
              <w:rPr>
                <w:rFonts w:ascii="Segoe UI" w:eastAsia="Times New Roman" w:hAnsi="Segoe UI" w:cs="Segoe UI"/>
                <w:color w:val="24292F"/>
                <w:szCs w:val="24"/>
                <w:lang w:eastAsia="en-IN"/>
              </w:rPr>
              <w:t>When switched ON to INT mode the frequency of the rear wiper depends on the car’s speed.</w:t>
            </w:r>
          </w:p>
        </w:tc>
      </w:tr>
      <w:tr w:rsidR="004C7998" w:rsidRPr="009B2E3B" w:rsidTr="008A61C5">
        <w:tc>
          <w:tcPr>
            <w:tcW w:w="0" w:type="auto"/>
            <w:shd w:val="clear" w:color="auto" w:fill="FFFFFF"/>
            <w:tcMar>
              <w:top w:w="90" w:type="dxa"/>
              <w:left w:w="195" w:type="dxa"/>
              <w:bottom w:w="90" w:type="dxa"/>
              <w:right w:w="195" w:type="dxa"/>
            </w:tcMar>
            <w:vAlign w:val="center"/>
            <w:hideMark/>
          </w:tcPr>
          <w:p w:rsidR="004C7998" w:rsidRPr="009B2E3B" w:rsidRDefault="004C7998" w:rsidP="008A61C5">
            <w:pPr>
              <w:spacing w:after="0" w:line="240" w:lineRule="auto"/>
              <w:rPr>
                <w:rFonts w:ascii="Segoe UI" w:eastAsia="Times New Roman" w:hAnsi="Segoe UI" w:cs="Segoe UI"/>
                <w:color w:val="24292F"/>
                <w:szCs w:val="24"/>
                <w:lang w:eastAsia="en-IN"/>
              </w:rPr>
            </w:pPr>
            <w:r w:rsidRPr="009B2E3B">
              <w:rPr>
                <w:rFonts w:ascii="Segoe UI" w:eastAsia="Times New Roman" w:hAnsi="Segoe UI" w:cs="Segoe UI"/>
                <w:color w:val="24292F"/>
                <w:szCs w:val="24"/>
                <w:lang w:eastAsia="en-IN"/>
              </w:rPr>
              <w:t>6</w:t>
            </w:r>
          </w:p>
        </w:tc>
        <w:tc>
          <w:tcPr>
            <w:tcW w:w="0" w:type="auto"/>
            <w:shd w:val="clear" w:color="auto" w:fill="FFFFFF"/>
            <w:tcMar>
              <w:top w:w="90" w:type="dxa"/>
              <w:left w:w="195" w:type="dxa"/>
              <w:bottom w:w="90" w:type="dxa"/>
              <w:right w:w="195" w:type="dxa"/>
            </w:tcMar>
            <w:vAlign w:val="center"/>
            <w:hideMark/>
          </w:tcPr>
          <w:p w:rsidR="004C7998" w:rsidRPr="009B2E3B" w:rsidRDefault="004C7998" w:rsidP="008A61C5">
            <w:pPr>
              <w:spacing w:after="0" w:line="240" w:lineRule="auto"/>
              <w:rPr>
                <w:rFonts w:ascii="Segoe UI" w:eastAsia="Times New Roman" w:hAnsi="Segoe UI" w:cs="Segoe UI"/>
                <w:color w:val="24292F"/>
                <w:szCs w:val="24"/>
                <w:lang w:eastAsia="en-IN"/>
              </w:rPr>
            </w:pPr>
            <w:r w:rsidRPr="009B2E3B">
              <w:rPr>
                <w:rFonts w:ascii="Segoe UI" w:eastAsia="Times New Roman" w:hAnsi="Segoe UI" w:cs="Segoe UI"/>
                <w:color w:val="24292F"/>
                <w:szCs w:val="24"/>
                <w:lang w:eastAsia="en-IN"/>
              </w:rPr>
              <w:t>Rear windscreen continuous automatic wipe</w:t>
            </w:r>
          </w:p>
        </w:tc>
        <w:tc>
          <w:tcPr>
            <w:tcW w:w="0" w:type="auto"/>
            <w:shd w:val="clear" w:color="auto" w:fill="FFFFFF"/>
            <w:tcMar>
              <w:top w:w="90" w:type="dxa"/>
              <w:left w:w="195" w:type="dxa"/>
              <w:bottom w:w="90" w:type="dxa"/>
              <w:right w:w="195" w:type="dxa"/>
            </w:tcMar>
            <w:vAlign w:val="center"/>
            <w:hideMark/>
          </w:tcPr>
          <w:p w:rsidR="004C7998" w:rsidRPr="009B2E3B" w:rsidRDefault="004C7998" w:rsidP="008A61C5">
            <w:pPr>
              <w:spacing w:after="0" w:line="240" w:lineRule="auto"/>
              <w:rPr>
                <w:rFonts w:ascii="Segoe UI" w:eastAsia="Times New Roman" w:hAnsi="Segoe UI" w:cs="Segoe UI"/>
                <w:color w:val="24292F"/>
                <w:szCs w:val="24"/>
                <w:lang w:eastAsia="en-IN"/>
              </w:rPr>
            </w:pPr>
            <w:r w:rsidRPr="009B2E3B">
              <w:rPr>
                <w:rFonts w:ascii="Segoe UI" w:eastAsia="Times New Roman" w:hAnsi="Segoe UI" w:cs="Segoe UI"/>
                <w:color w:val="24292F"/>
                <w:szCs w:val="24"/>
                <w:lang w:eastAsia="en-IN"/>
              </w:rPr>
              <w:t>If rear side switch is turned to ON state so its wipes continuously until this mode is switched OFF.</w:t>
            </w:r>
          </w:p>
        </w:tc>
      </w:tr>
      <w:tr w:rsidR="004C7998" w:rsidRPr="009B2E3B" w:rsidTr="008A61C5">
        <w:tc>
          <w:tcPr>
            <w:tcW w:w="0" w:type="auto"/>
            <w:shd w:val="clear" w:color="auto" w:fill="FFFFFF"/>
            <w:tcMar>
              <w:top w:w="90" w:type="dxa"/>
              <w:left w:w="195" w:type="dxa"/>
              <w:bottom w:w="90" w:type="dxa"/>
              <w:right w:w="195" w:type="dxa"/>
            </w:tcMar>
            <w:vAlign w:val="center"/>
            <w:hideMark/>
          </w:tcPr>
          <w:p w:rsidR="004C7998" w:rsidRPr="009B2E3B" w:rsidRDefault="004C7998" w:rsidP="008A61C5">
            <w:pPr>
              <w:spacing w:after="0" w:line="240" w:lineRule="auto"/>
              <w:rPr>
                <w:rFonts w:ascii="Segoe UI" w:eastAsia="Times New Roman" w:hAnsi="Segoe UI" w:cs="Segoe UI"/>
                <w:color w:val="24292F"/>
                <w:szCs w:val="24"/>
                <w:lang w:eastAsia="en-IN"/>
              </w:rPr>
            </w:pPr>
            <w:r w:rsidRPr="009B2E3B">
              <w:rPr>
                <w:rFonts w:ascii="Segoe UI" w:eastAsia="Times New Roman" w:hAnsi="Segoe UI" w:cs="Segoe UI"/>
                <w:color w:val="24292F"/>
                <w:szCs w:val="24"/>
                <w:lang w:eastAsia="en-IN"/>
              </w:rPr>
              <w:t>7</w:t>
            </w:r>
          </w:p>
        </w:tc>
        <w:tc>
          <w:tcPr>
            <w:tcW w:w="0" w:type="auto"/>
            <w:shd w:val="clear" w:color="auto" w:fill="FFFFFF"/>
            <w:tcMar>
              <w:top w:w="90" w:type="dxa"/>
              <w:left w:w="195" w:type="dxa"/>
              <w:bottom w:w="90" w:type="dxa"/>
              <w:right w:w="195" w:type="dxa"/>
            </w:tcMar>
            <w:vAlign w:val="center"/>
            <w:hideMark/>
          </w:tcPr>
          <w:p w:rsidR="004C7998" w:rsidRPr="009B2E3B" w:rsidRDefault="004C7998" w:rsidP="008A61C5">
            <w:pPr>
              <w:spacing w:after="0" w:line="240" w:lineRule="auto"/>
              <w:rPr>
                <w:rFonts w:ascii="Segoe UI" w:eastAsia="Times New Roman" w:hAnsi="Segoe UI" w:cs="Segoe UI"/>
                <w:color w:val="24292F"/>
                <w:szCs w:val="24"/>
                <w:lang w:eastAsia="en-IN"/>
              </w:rPr>
            </w:pPr>
            <w:r w:rsidRPr="009B2E3B">
              <w:rPr>
                <w:rFonts w:ascii="Segoe UI" w:eastAsia="Times New Roman" w:hAnsi="Segoe UI" w:cs="Segoe UI"/>
                <w:color w:val="24292F"/>
                <w:szCs w:val="24"/>
                <w:lang w:eastAsia="en-IN"/>
              </w:rPr>
              <w:t>User based control</w:t>
            </w:r>
          </w:p>
        </w:tc>
        <w:tc>
          <w:tcPr>
            <w:tcW w:w="0" w:type="auto"/>
            <w:shd w:val="clear" w:color="auto" w:fill="FFFFFF"/>
            <w:tcMar>
              <w:top w:w="90" w:type="dxa"/>
              <w:left w:w="195" w:type="dxa"/>
              <w:bottom w:w="90" w:type="dxa"/>
              <w:right w:w="195" w:type="dxa"/>
            </w:tcMar>
            <w:vAlign w:val="center"/>
            <w:hideMark/>
          </w:tcPr>
          <w:p w:rsidR="004C7998" w:rsidRPr="009B2E3B" w:rsidRDefault="004C7998" w:rsidP="008A61C5">
            <w:pPr>
              <w:spacing w:after="0" w:line="240" w:lineRule="auto"/>
              <w:rPr>
                <w:rFonts w:ascii="Segoe UI" w:eastAsia="Times New Roman" w:hAnsi="Segoe UI" w:cs="Segoe UI"/>
                <w:color w:val="24292F"/>
                <w:szCs w:val="24"/>
                <w:lang w:eastAsia="en-IN"/>
              </w:rPr>
            </w:pPr>
            <w:r w:rsidRPr="009B2E3B">
              <w:rPr>
                <w:rFonts w:ascii="Segoe UI" w:eastAsia="Times New Roman" w:hAnsi="Segoe UI" w:cs="Segoe UI"/>
                <w:color w:val="24292F"/>
                <w:szCs w:val="24"/>
                <w:lang w:eastAsia="en-IN"/>
              </w:rPr>
              <w:t>If this mode is turned ON, it wipes the rear windscreen only when this mode is held.</w:t>
            </w:r>
          </w:p>
        </w:tc>
      </w:tr>
    </w:tbl>
    <w:p w:rsidR="004C7998" w:rsidRDefault="004C7998" w:rsidP="004C7998">
      <w:pPr>
        <w:spacing w:after="0"/>
      </w:pPr>
      <w:bookmarkStart w:id="92" w:name="_GoBack"/>
      <w:bookmarkEnd w:id="92"/>
    </w:p>
    <w:p w:rsidR="00D41AAD" w:rsidRDefault="00D41AAD" w:rsidP="00124B80">
      <w:pPr>
        <w:pStyle w:val="Heading2"/>
      </w:pPr>
      <w:bookmarkStart w:id="93" w:name="_Toc96429288"/>
      <w:r>
        <w:lastRenderedPageBreak/>
        <w:t>Design</w:t>
      </w:r>
      <w:bookmarkEnd w:id="93"/>
    </w:p>
    <w:p w:rsidR="00D41AAD" w:rsidRDefault="00D41AAD" w:rsidP="00124B80">
      <w:pPr>
        <w:spacing w:after="0"/>
      </w:pPr>
      <w:r>
        <w:rPr>
          <w:noProof/>
          <w:lang w:eastAsia="en-IN"/>
        </w:rPr>
        <w:drawing>
          <wp:inline distT="0" distB="0" distL="0" distR="0">
            <wp:extent cx="5731510" cy="4170680"/>
            <wp:effectExtent l="0" t="0" r="254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jaguarstructuraldiagram.jpg"/>
                    <pic:cNvPicPr/>
                  </pic:nvPicPr>
                  <pic:blipFill>
                    <a:blip r:embed="rId32">
                      <a:extLst>
                        <a:ext uri="{28A0092B-C50C-407E-A947-70E740481C1C}">
                          <a14:useLocalDpi xmlns:a14="http://schemas.microsoft.com/office/drawing/2010/main" val="0"/>
                        </a:ext>
                      </a:extLst>
                    </a:blip>
                    <a:stretch>
                      <a:fillRect/>
                    </a:stretch>
                  </pic:blipFill>
                  <pic:spPr>
                    <a:xfrm>
                      <a:off x="0" y="0"/>
                      <a:ext cx="5731510" cy="4170680"/>
                    </a:xfrm>
                    <a:prstGeom prst="rect">
                      <a:avLst/>
                    </a:prstGeom>
                  </pic:spPr>
                </pic:pic>
              </a:graphicData>
            </a:graphic>
          </wp:inline>
        </w:drawing>
      </w:r>
    </w:p>
    <w:p w:rsidR="00D41AAD" w:rsidRPr="00B07E0A" w:rsidRDefault="00B07E0A" w:rsidP="00B07E0A">
      <w:pPr>
        <w:pStyle w:val="Caption"/>
        <w:ind w:left="2160" w:firstLine="720"/>
        <w:rPr>
          <w:i w:val="0"/>
          <w:sz w:val="24"/>
          <w:szCs w:val="24"/>
        </w:rPr>
      </w:pPr>
      <w:bookmarkStart w:id="94" w:name="_Toc96434903"/>
      <w:r w:rsidRPr="00B07E0A">
        <w:rPr>
          <w:i w:val="0"/>
          <w:sz w:val="24"/>
          <w:szCs w:val="24"/>
        </w:rPr>
        <w:t xml:space="preserve">Figure </w:t>
      </w:r>
      <w:r w:rsidRPr="00B07E0A">
        <w:rPr>
          <w:i w:val="0"/>
          <w:sz w:val="24"/>
          <w:szCs w:val="24"/>
        </w:rPr>
        <w:fldChar w:fldCharType="begin"/>
      </w:r>
      <w:r w:rsidRPr="00B07E0A">
        <w:rPr>
          <w:i w:val="0"/>
          <w:sz w:val="24"/>
          <w:szCs w:val="24"/>
        </w:rPr>
        <w:instrText xml:space="preserve"> SEQ Figure \* ARABIC </w:instrText>
      </w:r>
      <w:r w:rsidRPr="00B07E0A">
        <w:rPr>
          <w:i w:val="0"/>
          <w:sz w:val="24"/>
          <w:szCs w:val="24"/>
        </w:rPr>
        <w:fldChar w:fldCharType="separate"/>
      </w:r>
      <w:r w:rsidR="00B7464B">
        <w:rPr>
          <w:i w:val="0"/>
          <w:noProof/>
          <w:sz w:val="24"/>
          <w:szCs w:val="24"/>
        </w:rPr>
        <w:t>15</w:t>
      </w:r>
      <w:r w:rsidRPr="00B07E0A">
        <w:rPr>
          <w:i w:val="0"/>
          <w:sz w:val="24"/>
          <w:szCs w:val="24"/>
        </w:rPr>
        <w:fldChar w:fldCharType="end"/>
      </w:r>
      <w:r w:rsidR="00D41AAD" w:rsidRPr="00B07E0A">
        <w:rPr>
          <w:i w:val="0"/>
          <w:sz w:val="24"/>
          <w:szCs w:val="24"/>
        </w:rPr>
        <w:t xml:space="preserve"> Structure Diagram</w:t>
      </w:r>
      <w:bookmarkEnd w:id="94"/>
    </w:p>
    <w:p w:rsidR="00D41AAD" w:rsidRDefault="00D41AAD" w:rsidP="00124B80">
      <w:pPr>
        <w:spacing w:after="0"/>
      </w:pPr>
    </w:p>
    <w:p w:rsidR="00032BFC" w:rsidRPr="00E84921" w:rsidRDefault="00032BFC" w:rsidP="00124B80">
      <w:pPr>
        <w:pStyle w:val="Heading2"/>
      </w:pPr>
      <w:bookmarkStart w:id="95" w:name="_Toc96429289"/>
      <w:r w:rsidRPr="00E84921">
        <w:t>Implementation and Summary</w:t>
      </w:r>
      <w:bookmarkEnd w:id="95"/>
    </w:p>
    <w:p w:rsidR="00032BFC" w:rsidRPr="007A2D01" w:rsidRDefault="00032BFC" w:rsidP="00124B80">
      <w:pPr>
        <w:pStyle w:val="Heading3"/>
      </w:pPr>
      <w:bookmarkStart w:id="96" w:name="_Toc96429290"/>
      <w:r w:rsidRPr="007A2D01">
        <w:t>Git Link:</w:t>
      </w:r>
      <w:bookmarkEnd w:id="96"/>
    </w:p>
    <w:p w:rsidR="00032BFC" w:rsidRDefault="00032BFC" w:rsidP="00124B80">
      <w:pPr>
        <w:spacing w:after="0"/>
        <w:rPr>
          <w:rFonts w:cs="Times New Roman"/>
        </w:rPr>
      </w:pPr>
      <w:r w:rsidRPr="007A2D01">
        <w:rPr>
          <w:rFonts w:cs="Times New Roman"/>
        </w:rPr>
        <w:t xml:space="preserve">Link: </w:t>
      </w:r>
      <w:hyperlink r:id="rId33" w:history="1">
        <w:r w:rsidRPr="00FA1563">
          <w:rPr>
            <w:rStyle w:val="Hyperlink"/>
            <w:rFonts w:cs="Times New Roman"/>
          </w:rPr>
          <w:t>https://github.com/alrichroshan/Team_Jaguar-XF</w:t>
        </w:r>
      </w:hyperlink>
    </w:p>
    <w:p w:rsidR="00032BFC" w:rsidRDefault="00032BFC" w:rsidP="00124B80">
      <w:pPr>
        <w:spacing w:after="0"/>
        <w:rPr>
          <w:rFonts w:cs="Times New Roman"/>
        </w:rPr>
      </w:pPr>
    </w:p>
    <w:p w:rsidR="00032BFC" w:rsidRDefault="00032BFC" w:rsidP="00124B80">
      <w:pPr>
        <w:pStyle w:val="Heading3"/>
      </w:pPr>
      <w:bookmarkStart w:id="97" w:name="_Toc96429291"/>
      <w:r>
        <w:t>Individual Contribution and Highlights</w:t>
      </w:r>
      <w:bookmarkEnd w:id="97"/>
    </w:p>
    <w:p w:rsidR="00032BFC" w:rsidRDefault="00A97B8B" w:rsidP="00124B80">
      <w:pPr>
        <w:pStyle w:val="ListParagraph"/>
        <w:numPr>
          <w:ilvl w:val="1"/>
          <w:numId w:val="17"/>
        </w:numPr>
        <w:spacing w:after="0"/>
      </w:pPr>
      <w:r>
        <w:t>Wiper Control</w:t>
      </w:r>
      <w:r w:rsidR="00032BFC">
        <w:t xml:space="preserve"> System Case Study</w:t>
      </w:r>
    </w:p>
    <w:p w:rsidR="00032BFC" w:rsidRDefault="00032BFC" w:rsidP="00124B80">
      <w:pPr>
        <w:pStyle w:val="ListParagraph"/>
        <w:numPr>
          <w:ilvl w:val="1"/>
          <w:numId w:val="17"/>
        </w:numPr>
        <w:spacing w:after="0"/>
      </w:pPr>
      <w:r>
        <w:t>Source code management using GitHub</w:t>
      </w:r>
    </w:p>
    <w:p w:rsidR="00032BFC" w:rsidRPr="007545AC" w:rsidRDefault="00032BFC" w:rsidP="00124B80">
      <w:pPr>
        <w:spacing w:after="0"/>
        <w:rPr>
          <w:b/>
        </w:rPr>
      </w:pPr>
      <w:r w:rsidRPr="007545AC">
        <w:rPr>
          <w:b/>
        </w:rPr>
        <w:t>Role in Project Team</w:t>
      </w:r>
    </w:p>
    <w:p w:rsidR="00032BFC" w:rsidRDefault="00032BFC" w:rsidP="00124B80">
      <w:pPr>
        <w:pStyle w:val="ListParagraph"/>
        <w:numPr>
          <w:ilvl w:val="0"/>
          <w:numId w:val="31"/>
        </w:numPr>
        <w:spacing w:after="0"/>
      </w:pPr>
      <w:r>
        <w:t>Designer: Done Designing for Project</w:t>
      </w:r>
    </w:p>
    <w:p w:rsidR="00D41AAD" w:rsidRDefault="00032BFC" w:rsidP="00124B80">
      <w:pPr>
        <w:pStyle w:val="ListParagraph"/>
        <w:numPr>
          <w:ilvl w:val="0"/>
          <w:numId w:val="31"/>
        </w:numPr>
        <w:spacing w:after="0"/>
      </w:pPr>
      <w:r>
        <w:t>Research</w:t>
      </w:r>
      <w:r w:rsidR="00A97B8B">
        <w:t xml:space="preserve">er: Done case study for Wiper Control </w:t>
      </w:r>
      <w:r>
        <w:t>System</w:t>
      </w:r>
    </w:p>
    <w:p w:rsidR="00032BFC" w:rsidRDefault="00032BFC" w:rsidP="00124B80">
      <w:pPr>
        <w:spacing w:after="0"/>
      </w:pPr>
    </w:p>
    <w:p w:rsidR="00032BFC" w:rsidRDefault="00032BFC" w:rsidP="00124B80">
      <w:pPr>
        <w:spacing w:after="0"/>
      </w:pPr>
    </w:p>
    <w:p w:rsidR="00032BFC" w:rsidRDefault="00032BFC" w:rsidP="00124B80">
      <w:pPr>
        <w:spacing w:after="0"/>
      </w:pPr>
    </w:p>
    <w:p w:rsidR="00DE6337" w:rsidRDefault="00DE6337" w:rsidP="00124B80">
      <w:pPr>
        <w:spacing w:after="0"/>
      </w:pPr>
    </w:p>
    <w:p w:rsidR="00DE6337" w:rsidRDefault="00DE6337" w:rsidP="00124B80">
      <w:pPr>
        <w:spacing w:after="0"/>
      </w:pPr>
    </w:p>
    <w:p w:rsidR="00DE6337" w:rsidRDefault="00DE6337" w:rsidP="00124B80">
      <w:pPr>
        <w:spacing w:after="0"/>
      </w:pPr>
    </w:p>
    <w:p w:rsidR="00DE6337" w:rsidRDefault="00DE6337" w:rsidP="00124B80">
      <w:pPr>
        <w:spacing w:after="0"/>
      </w:pPr>
    </w:p>
    <w:p w:rsidR="00DE6337" w:rsidRDefault="00DE6337" w:rsidP="00124B80">
      <w:pPr>
        <w:spacing w:after="0"/>
      </w:pPr>
    </w:p>
    <w:p w:rsidR="00DE6337" w:rsidRDefault="00DE6337" w:rsidP="00124B80">
      <w:pPr>
        <w:spacing w:after="0"/>
      </w:pPr>
    </w:p>
    <w:p w:rsidR="00032BFC" w:rsidRDefault="00032BFC" w:rsidP="00124B80">
      <w:pPr>
        <w:spacing w:after="0"/>
      </w:pPr>
    </w:p>
    <w:p w:rsidR="00032BFC" w:rsidRDefault="00032BFC" w:rsidP="00124B80">
      <w:pPr>
        <w:pStyle w:val="Heading1"/>
        <w:spacing w:after="0"/>
      </w:pPr>
      <w:bookmarkStart w:id="98" w:name="_Toc96429292"/>
      <w:proofErr w:type="spellStart"/>
      <w:r>
        <w:lastRenderedPageBreak/>
        <w:t>Miniproject</w:t>
      </w:r>
      <w:proofErr w:type="spellEnd"/>
      <w:r>
        <w:t xml:space="preserve"> 8 – EV Bike</w:t>
      </w:r>
      <w:r w:rsidR="00DE6337">
        <w:t xml:space="preserve"> </w:t>
      </w:r>
      <w:r>
        <w:t>[Team]</w:t>
      </w:r>
      <w:bookmarkEnd w:id="98"/>
    </w:p>
    <w:p w:rsidR="00032BFC" w:rsidRDefault="00032BFC" w:rsidP="00124B80">
      <w:pPr>
        <w:spacing w:after="0"/>
      </w:pPr>
    </w:p>
    <w:p w:rsidR="00032BFC" w:rsidRDefault="00032BFC" w:rsidP="00124B80">
      <w:pPr>
        <w:pStyle w:val="Heading2"/>
      </w:pPr>
      <w:bookmarkStart w:id="99" w:name="_Toc96429293"/>
      <w:r>
        <w:t>Modules</w:t>
      </w:r>
      <w:bookmarkEnd w:id="99"/>
    </w:p>
    <w:p w:rsidR="00032BFC" w:rsidRDefault="00032BFC" w:rsidP="00124B80">
      <w:pPr>
        <w:pStyle w:val="ListParagraph"/>
        <w:numPr>
          <w:ilvl w:val="0"/>
          <w:numId w:val="32"/>
        </w:numPr>
        <w:spacing w:after="0"/>
      </w:pPr>
      <w:proofErr w:type="spellStart"/>
      <w:r>
        <w:t>Matlab</w:t>
      </w:r>
      <w:proofErr w:type="spellEnd"/>
    </w:p>
    <w:p w:rsidR="00032BFC" w:rsidRDefault="00032BFC" w:rsidP="00124B80">
      <w:pPr>
        <w:pStyle w:val="ListParagraph"/>
        <w:numPr>
          <w:ilvl w:val="0"/>
          <w:numId w:val="32"/>
        </w:numPr>
        <w:spacing w:after="0"/>
      </w:pPr>
      <w:proofErr w:type="spellStart"/>
      <w:r>
        <w:t>Matlab</w:t>
      </w:r>
      <w:proofErr w:type="spellEnd"/>
      <w:r>
        <w:t xml:space="preserve"> Script</w:t>
      </w:r>
    </w:p>
    <w:p w:rsidR="00DE6337" w:rsidRDefault="00DE6337" w:rsidP="00DE6337">
      <w:pPr>
        <w:spacing w:after="0"/>
      </w:pPr>
    </w:p>
    <w:p w:rsidR="00032BFC" w:rsidRPr="00032BFC" w:rsidRDefault="00032BFC" w:rsidP="00DE6337">
      <w:pPr>
        <w:pStyle w:val="Heading2"/>
      </w:pPr>
      <w:bookmarkStart w:id="100" w:name="_Toc96429294"/>
      <w:r>
        <w:t>Requirements</w:t>
      </w:r>
      <w:bookmarkEnd w:id="100"/>
    </w:p>
    <w:p w:rsidR="00032BFC" w:rsidRPr="00032BFC" w:rsidRDefault="00032BFC" w:rsidP="00124B80">
      <w:pPr>
        <w:spacing w:after="0"/>
        <w:rPr>
          <w:b/>
        </w:rPr>
      </w:pPr>
      <w:r w:rsidRPr="00032BFC">
        <w:rPr>
          <w:b/>
        </w:rPr>
        <w:t>Motor Performance:</w:t>
      </w:r>
    </w:p>
    <w:p w:rsidR="00032BFC" w:rsidRDefault="00032BFC" w:rsidP="00124B80">
      <w:pPr>
        <w:pStyle w:val="ListParagraph"/>
        <w:numPr>
          <w:ilvl w:val="0"/>
          <w:numId w:val="33"/>
        </w:numPr>
        <w:spacing w:after="0"/>
        <w:jc w:val="both"/>
      </w:pPr>
      <w:r>
        <w:t>Our Arrow M1 has a Mid Drive IPM motor which can produce 7.2 kW power and 40 Nm torque. We find these figures to be a nice balance of drivability and efficiency.</w:t>
      </w:r>
    </w:p>
    <w:p w:rsidR="00032BFC" w:rsidRDefault="00032BFC" w:rsidP="00124B80">
      <w:pPr>
        <w:pStyle w:val="ListParagraph"/>
        <w:numPr>
          <w:ilvl w:val="0"/>
          <w:numId w:val="33"/>
        </w:numPr>
        <w:spacing w:after="0"/>
        <w:jc w:val="both"/>
      </w:pPr>
      <w:r>
        <w:t>Arrow M1 has an acceleration time from 0 to 60 km/hr of 6.5 seconds.</w:t>
      </w:r>
    </w:p>
    <w:p w:rsidR="00032BFC" w:rsidRDefault="00032BFC" w:rsidP="00124B80">
      <w:pPr>
        <w:pStyle w:val="ListParagraph"/>
        <w:numPr>
          <w:ilvl w:val="0"/>
          <w:numId w:val="33"/>
        </w:numPr>
        <w:spacing w:after="0"/>
        <w:jc w:val="both"/>
      </w:pPr>
      <w:r>
        <w:t>Top speed of our Arrow M1 is 100 km/hr</w:t>
      </w:r>
    </w:p>
    <w:p w:rsidR="00032BFC" w:rsidRPr="00032BFC" w:rsidRDefault="00032BFC" w:rsidP="00124B80">
      <w:pPr>
        <w:spacing w:after="0"/>
        <w:jc w:val="both"/>
        <w:rPr>
          <w:b/>
        </w:rPr>
      </w:pPr>
      <w:r w:rsidRPr="00032BFC">
        <w:rPr>
          <w:b/>
        </w:rPr>
        <w:t>Battery Performance:</w:t>
      </w:r>
    </w:p>
    <w:p w:rsidR="00032BFC" w:rsidRDefault="00032BFC" w:rsidP="00124B80">
      <w:pPr>
        <w:pStyle w:val="ListParagraph"/>
        <w:numPr>
          <w:ilvl w:val="0"/>
          <w:numId w:val="34"/>
        </w:numPr>
        <w:spacing w:after="0"/>
        <w:jc w:val="both"/>
      </w:pPr>
      <w:r>
        <w:t>We are using a Lithium polymer battery to reduce weight and thereby increase fuel efficiency, performance and handling.</w:t>
      </w:r>
    </w:p>
    <w:p w:rsidR="00032BFC" w:rsidRDefault="00032BFC" w:rsidP="00124B80">
      <w:pPr>
        <w:pStyle w:val="ListParagraph"/>
        <w:numPr>
          <w:ilvl w:val="0"/>
          <w:numId w:val="34"/>
        </w:numPr>
        <w:spacing w:after="0"/>
        <w:jc w:val="both"/>
      </w:pPr>
      <w:r>
        <w:t>A range of 220 km is class leading due to our battery being the biggest at 4.6 kWh.</w:t>
      </w:r>
    </w:p>
    <w:p w:rsidR="00032BFC" w:rsidRDefault="00032BFC" w:rsidP="00124B80">
      <w:pPr>
        <w:pStyle w:val="ListParagraph"/>
        <w:numPr>
          <w:ilvl w:val="0"/>
          <w:numId w:val="34"/>
        </w:numPr>
        <w:spacing w:after="0"/>
        <w:jc w:val="both"/>
      </w:pPr>
      <w:r>
        <w:t>Charging times of our Arrow M1 is higher than the competition at 7.15 hours but we make up for it in the range section.</w:t>
      </w:r>
    </w:p>
    <w:p w:rsidR="00032BFC" w:rsidRDefault="00032BFC" w:rsidP="00124B80">
      <w:pPr>
        <w:pStyle w:val="ListParagraph"/>
        <w:numPr>
          <w:ilvl w:val="0"/>
          <w:numId w:val="34"/>
        </w:numPr>
        <w:spacing w:after="0"/>
        <w:jc w:val="both"/>
      </w:pPr>
      <w:r>
        <w:t>We also offer fast charging.</w:t>
      </w:r>
    </w:p>
    <w:p w:rsidR="00032BFC" w:rsidRPr="00032BFC" w:rsidRDefault="00032BFC" w:rsidP="00124B80">
      <w:pPr>
        <w:spacing w:after="0"/>
        <w:jc w:val="both"/>
        <w:rPr>
          <w:b/>
        </w:rPr>
      </w:pPr>
      <w:r w:rsidRPr="00032BFC">
        <w:rPr>
          <w:b/>
        </w:rPr>
        <w:t>Braking Performance:</w:t>
      </w:r>
    </w:p>
    <w:p w:rsidR="00032BFC" w:rsidRDefault="00032BFC" w:rsidP="00124B80">
      <w:pPr>
        <w:pStyle w:val="ListParagraph"/>
        <w:numPr>
          <w:ilvl w:val="0"/>
          <w:numId w:val="35"/>
        </w:numPr>
        <w:spacing w:after="0"/>
        <w:jc w:val="both"/>
      </w:pPr>
      <w:r>
        <w:t>Our Arrow M1 also uses combi braking system and use disc brakes for both front and back wheels.</w:t>
      </w:r>
    </w:p>
    <w:p w:rsidR="00032BFC" w:rsidRDefault="00032BFC" w:rsidP="00124B80">
      <w:pPr>
        <w:pStyle w:val="ListParagraph"/>
        <w:numPr>
          <w:ilvl w:val="0"/>
          <w:numId w:val="35"/>
        </w:numPr>
        <w:spacing w:after="0"/>
        <w:jc w:val="both"/>
      </w:pPr>
      <w:r>
        <w:t>Braking performance is on par with the competition.</w:t>
      </w:r>
    </w:p>
    <w:p w:rsidR="00032BFC" w:rsidRPr="00032BFC" w:rsidRDefault="00032BFC" w:rsidP="00124B80">
      <w:pPr>
        <w:spacing w:after="0"/>
        <w:jc w:val="both"/>
        <w:rPr>
          <w:b/>
        </w:rPr>
      </w:pPr>
      <w:r w:rsidRPr="00032BFC">
        <w:rPr>
          <w:b/>
        </w:rPr>
        <w:t>Wheel Performance:</w:t>
      </w:r>
    </w:p>
    <w:p w:rsidR="00032BFC" w:rsidRDefault="00032BFC" w:rsidP="00124B80">
      <w:pPr>
        <w:pStyle w:val="ListParagraph"/>
        <w:numPr>
          <w:ilvl w:val="0"/>
          <w:numId w:val="36"/>
        </w:numPr>
        <w:spacing w:after="0"/>
        <w:jc w:val="both"/>
      </w:pPr>
      <w:r>
        <w:t>Our Arrow M1 uses Alloy wheels at 12 inches diameter.</w:t>
      </w:r>
    </w:p>
    <w:p w:rsidR="00032BFC" w:rsidRDefault="00032BFC" w:rsidP="00124B80">
      <w:pPr>
        <w:pStyle w:val="ListParagraph"/>
        <w:numPr>
          <w:ilvl w:val="0"/>
          <w:numId w:val="36"/>
        </w:numPr>
        <w:spacing w:after="0"/>
        <w:jc w:val="both"/>
      </w:pPr>
      <w:r>
        <w:t>We use a 90 section, 90 profile tire for a balance between grip, efficiency and ride quality.</w:t>
      </w:r>
    </w:p>
    <w:p w:rsidR="00032BFC" w:rsidRPr="00032BFC" w:rsidRDefault="00032BFC" w:rsidP="00124B80">
      <w:pPr>
        <w:spacing w:after="0"/>
        <w:jc w:val="both"/>
        <w:rPr>
          <w:b/>
        </w:rPr>
      </w:pPr>
      <w:r w:rsidRPr="00032BFC">
        <w:rPr>
          <w:b/>
        </w:rPr>
        <w:t>Suspension Performance:</w:t>
      </w:r>
    </w:p>
    <w:p w:rsidR="00032BFC" w:rsidRDefault="00032BFC" w:rsidP="00124B80">
      <w:pPr>
        <w:pStyle w:val="ListParagraph"/>
        <w:numPr>
          <w:ilvl w:val="0"/>
          <w:numId w:val="37"/>
        </w:numPr>
        <w:spacing w:after="0"/>
        <w:jc w:val="both"/>
      </w:pPr>
      <w:r>
        <w:t>We use Mono shocks for rear and single fork for front.</w:t>
      </w:r>
    </w:p>
    <w:p w:rsidR="00032BFC" w:rsidRPr="00032BFC" w:rsidRDefault="00032BFC" w:rsidP="00124B80">
      <w:pPr>
        <w:spacing w:after="0"/>
        <w:jc w:val="both"/>
        <w:rPr>
          <w:b/>
        </w:rPr>
      </w:pPr>
      <w:r w:rsidRPr="00032BFC">
        <w:rPr>
          <w:b/>
        </w:rPr>
        <w:t>Dimensions:</w:t>
      </w:r>
    </w:p>
    <w:p w:rsidR="00032BFC" w:rsidRDefault="00032BFC" w:rsidP="00124B80">
      <w:pPr>
        <w:pStyle w:val="ListParagraph"/>
        <w:numPr>
          <w:ilvl w:val="0"/>
          <w:numId w:val="38"/>
        </w:numPr>
        <w:spacing w:after="0"/>
        <w:jc w:val="both"/>
      </w:pPr>
      <w:r>
        <w:t xml:space="preserve">Our kerb weight is 110 kg which is just 2 kg heavier than the </w:t>
      </w:r>
      <w:proofErr w:type="spellStart"/>
      <w:r>
        <w:t>Ather</w:t>
      </w:r>
      <w:proofErr w:type="spellEnd"/>
      <w:r>
        <w:t xml:space="preserve"> 450X while having a substantially bigger battery and more powerful motor.</w:t>
      </w:r>
    </w:p>
    <w:p w:rsidR="00032BFC" w:rsidRDefault="00032BFC" w:rsidP="00124B80">
      <w:pPr>
        <w:pStyle w:val="ListParagraph"/>
        <w:numPr>
          <w:ilvl w:val="0"/>
          <w:numId w:val="38"/>
        </w:numPr>
        <w:spacing w:after="0"/>
        <w:jc w:val="both"/>
      </w:pPr>
      <w:r>
        <w:t>Length, Height and Weight are all comparable to the competition.</w:t>
      </w:r>
    </w:p>
    <w:p w:rsidR="00032BFC" w:rsidRDefault="00032BFC" w:rsidP="00124B80">
      <w:pPr>
        <w:pStyle w:val="ListParagraph"/>
        <w:numPr>
          <w:ilvl w:val="0"/>
          <w:numId w:val="38"/>
        </w:numPr>
        <w:spacing w:after="0"/>
        <w:jc w:val="both"/>
      </w:pPr>
      <w:r>
        <w:t>Wheelbase is 1370 mm is the longest in the segment.</w:t>
      </w:r>
    </w:p>
    <w:p w:rsidR="00032BFC" w:rsidRDefault="00032BFC" w:rsidP="00124B80">
      <w:pPr>
        <w:pStyle w:val="ListParagraph"/>
        <w:numPr>
          <w:ilvl w:val="0"/>
          <w:numId w:val="38"/>
        </w:numPr>
        <w:spacing w:after="0"/>
        <w:jc w:val="both"/>
      </w:pPr>
      <w:r>
        <w:t>With a seat height of 782 mm it is accessible for a wide range of people in terms of height.</w:t>
      </w:r>
    </w:p>
    <w:p w:rsidR="00032BFC" w:rsidRDefault="00032BFC" w:rsidP="00124B80">
      <w:pPr>
        <w:spacing w:after="0"/>
        <w:jc w:val="both"/>
      </w:pPr>
    </w:p>
    <w:p w:rsidR="003D6C43" w:rsidRPr="00E84921" w:rsidRDefault="003D6C43" w:rsidP="00124B80">
      <w:pPr>
        <w:pStyle w:val="Heading2"/>
      </w:pPr>
      <w:bookmarkStart w:id="101" w:name="_Toc96429295"/>
      <w:r w:rsidRPr="00E84921">
        <w:t>Implementation and Summary</w:t>
      </w:r>
      <w:bookmarkEnd w:id="101"/>
    </w:p>
    <w:p w:rsidR="003D6C43" w:rsidRPr="007A2D01" w:rsidRDefault="003D6C43" w:rsidP="00124B80">
      <w:pPr>
        <w:spacing w:after="0"/>
      </w:pPr>
      <w:r>
        <w:t>Submission</w:t>
      </w:r>
      <w:r w:rsidRPr="007A2D01">
        <w:t>:</w:t>
      </w:r>
      <w:r>
        <w:t xml:space="preserve"> </w:t>
      </w:r>
      <w:r w:rsidRPr="003D6C43">
        <w:t xml:space="preserve">Submitted in </w:t>
      </w:r>
      <w:proofErr w:type="spellStart"/>
      <w:r w:rsidRPr="003D6C43">
        <w:t>GEALearn</w:t>
      </w:r>
      <w:proofErr w:type="spellEnd"/>
    </w:p>
    <w:p w:rsidR="003D6C43" w:rsidRDefault="003D6C43" w:rsidP="00124B80">
      <w:pPr>
        <w:spacing w:after="0"/>
        <w:rPr>
          <w:rFonts w:cs="Times New Roman"/>
        </w:rPr>
      </w:pPr>
    </w:p>
    <w:p w:rsidR="003D6C43" w:rsidRDefault="003D6C43" w:rsidP="00124B80">
      <w:pPr>
        <w:pStyle w:val="Heading3"/>
      </w:pPr>
      <w:bookmarkStart w:id="102" w:name="_Toc96429296"/>
      <w:r>
        <w:t>Individual Contribution and Highlights</w:t>
      </w:r>
      <w:bookmarkEnd w:id="102"/>
    </w:p>
    <w:p w:rsidR="004A6FE5" w:rsidRDefault="004A6FE5" w:rsidP="00124B80">
      <w:pPr>
        <w:pStyle w:val="ListParagraph"/>
        <w:numPr>
          <w:ilvl w:val="0"/>
          <w:numId w:val="40"/>
        </w:numPr>
        <w:spacing w:after="0"/>
      </w:pPr>
      <w:r>
        <w:t xml:space="preserve">Done in </w:t>
      </w:r>
      <w:proofErr w:type="spellStart"/>
      <w:r>
        <w:t>Matlab</w:t>
      </w:r>
      <w:proofErr w:type="spellEnd"/>
      <w:r>
        <w:t xml:space="preserve"> Script</w:t>
      </w:r>
    </w:p>
    <w:p w:rsidR="003D6C43" w:rsidRPr="007545AC" w:rsidRDefault="003D6C43" w:rsidP="00124B80">
      <w:pPr>
        <w:spacing w:after="0"/>
        <w:rPr>
          <w:b/>
        </w:rPr>
      </w:pPr>
      <w:r w:rsidRPr="007545AC">
        <w:rPr>
          <w:b/>
        </w:rPr>
        <w:t>Role in Project Team</w:t>
      </w:r>
    </w:p>
    <w:p w:rsidR="00BF672B" w:rsidRDefault="003D6C43" w:rsidP="00124B80">
      <w:pPr>
        <w:pStyle w:val="ListParagraph"/>
        <w:numPr>
          <w:ilvl w:val="0"/>
          <w:numId w:val="41"/>
        </w:numPr>
        <w:spacing w:after="0"/>
      </w:pPr>
      <w:r>
        <w:t xml:space="preserve">Done </w:t>
      </w:r>
      <w:proofErr w:type="spellStart"/>
      <w:r w:rsidR="00BF672B">
        <w:t>Matlab</w:t>
      </w:r>
      <w:proofErr w:type="spellEnd"/>
      <w:r w:rsidR="00BF672B">
        <w:t xml:space="preserve"> scripting for EV Bike </w:t>
      </w:r>
    </w:p>
    <w:p w:rsidR="003D6C43" w:rsidRDefault="003D6C43" w:rsidP="00041818">
      <w:pPr>
        <w:pStyle w:val="ListParagraph"/>
        <w:numPr>
          <w:ilvl w:val="0"/>
          <w:numId w:val="41"/>
        </w:numPr>
        <w:spacing w:after="0"/>
        <w:jc w:val="both"/>
      </w:pPr>
      <w:r>
        <w:t xml:space="preserve">Researcher: Done case study for </w:t>
      </w:r>
      <w:r w:rsidR="00BF672B">
        <w:t>EV Bike</w:t>
      </w:r>
    </w:p>
    <w:p w:rsidR="00032BFC" w:rsidRDefault="00864235" w:rsidP="00124B80">
      <w:pPr>
        <w:pStyle w:val="Heading1"/>
        <w:spacing w:after="0"/>
      </w:pPr>
      <w:bookmarkStart w:id="103" w:name="_Toc96429297"/>
      <w:proofErr w:type="spellStart"/>
      <w:r>
        <w:lastRenderedPageBreak/>
        <w:t>Miniproject</w:t>
      </w:r>
      <w:proofErr w:type="spellEnd"/>
      <w:r>
        <w:t xml:space="preserve"> 9 – Wiper Control</w:t>
      </w:r>
      <w:r w:rsidR="003D6C43">
        <w:t xml:space="preserve"> </w:t>
      </w:r>
      <w:proofErr w:type="gramStart"/>
      <w:r w:rsidR="003D6C43">
        <w:t>System[</w:t>
      </w:r>
      <w:proofErr w:type="gramEnd"/>
      <w:r w:rsidR="003D6C43">
        <w:t>Individual]</w:t>
      </w:r>
      <w:bookmarkEnd w:id="103"/>
    </w:p>
    <w:p w:rsidR="003D6C43" w:rsidRDefault="003D6C43" w:rsidP="00124B80">
      <w:pPr>
        <w:spacing w:after="0"/>
      </w:pPr>
    </w:p>
    <w:p w:rsidR="003D6C43" w:rsidRDefault="003D6C43" w:rsidP="00124B80">
      <w:pPr>
        <w:pStyle w:val="Heading2"/>
      </w:pPr>
      <w:bookmarkStart w:id="104" w:name="_Toc96429298"/>
      <w:r>
        <w:t>Modules</w:t>
      </w:r>
      <w:bookmarkEnd w:id="104"/>
    </w:p>
    <w:p w:rsidR="003D6C43" w:rsidRDefault="003D6C43" w:rsidP="00124B80">
      <w:pPr>
        <w:pStyle w:val="ListParagraph"/>
        <w:numPr>
          <w:ilvl w:val="0"/>
          <w:numId w:val="39"/>
        </w:numPr>
        <w:spacing w:after="0"/>
      </w:pPr>
      <w:proofErr w:type="spellStart"/>
      <w:r>
        <w:t>Autosar</w:t>
      </w:r>
      <w:proofErr w:type="spellEnd"/>
    </w:p>
    <w:p w:rsidR="003D6C43" w:rsidRDefault="003D6C43" w:rsidP="00124B80">
      <w:pPr>
        <w:pStyle w:val="ListParagraph"/>
        <w:numPr>
          <w:ilvl w:val="0"/>
          <w:numId w:val="39"/>
        </w:numPr>
        <w:spacing w:after="0"/>
      </w:pPr>
      <w:r>
        <w:t>Git</w:t>
      </w:r>
    </w:p>
    <w:p w:rsidR="00DE6337" w:rsidRDefault="00DE6337" w:rsidP="00DE6337">
      <w:pPr>
        <w:spacing w:after="0"/>
      </w:pPr>
    </w:p>
    <w:p w:rsidR="003D6C43" w:rsidRDefault="003D6C43" w:rsidP="00C162F4">
      <w:pPr>
        <w:pStyle w:val="Heading2"/>
      </w:pPr>
      <w:bookmarkStart w:id="105" w:name="_Toc96429299"/>
      <w:r>
        <w:t>Requirements</w:t>
      </w:r>
      <w:bookmarkEnd w:id="10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962"/>
        <w:gridCol w:w="2328"/>
        <w:gridCol w:w="5726"/>
      </w:tblGrid>
      <w:tr w:rsidR="009B2E3B" w:rsidRPr="009B2E3B" w:rsidTr="009B2E3B">
        <w:trPr>
          <w:tblHeader/>
        </w:trPr>
        <w:tc>
          <w:tcPr>
            <w:tcW w:w="0" w:type="auto"/>
            <w:shd w:val="clear" w:color="auto" w:fill="FFFFFF"/>
            <w:tcMar>
              <w:top w:w="90" w:type="dxa"/>
              <w:left w:w="195" w:type="dxa"/>
              <w:bottom w:w="90" w:type="dxa"/>
              <w:right w:w="195" w:type="dxa"/>
            </w:tcMar>
            <w:vAlign w:val="center"/>
            <w:hideMark/>
          </w:tcPr>
          <w:p w:rsidR="009B2E3B" w:rsidRPr="009B2E3B" w:rsidRDefault="009B2E3B" w:rsidP="00124B80">
            <w:pPr>
              <w:spacing w:after="0" w:line="240" w:lineRule="auto"/>
              <w:jc w:val="center"/>
              <w:rPr>
                <w:rFonts w:ascii="Segoe UI" w:eastAsia="Times New Roman" w:hAnsi="Segoe UI" w:cs="Segoe UI"/>
                <w:b/>
                <w:bCs/>
                <w:color w:val="24292F"/>
                <w:szCs w:val="24"/>
                <w:lang w:eastAsia="en-IN"/>
              </w:rPr>
            </w:pPr>
            <w:r w:rsidRPr="009B2E3B">
              <w:rPr>
                <w:rFonts w:ascii="Segoe UI" w:eastAsia="Times New Roman" w:hAnsi="Segoe UI" w:cs="Segoe UI"/>
                <w:b/>
                <w:bCs/>
                <w:color w:val="24292F"/>
                <w:szCs w:val="24"/>
                <w:lang w:eastAsia="en-IN"/>
              </w:rPr>
              <w:t>S.NO</w:t>
            </w:r>
          </w:p>
        </w:tc>
        <w:tc>
          <w:tcPr>
            <w:tcW w:w="0" w:type="auto"/>
            <w:shd w:val="clear" w:color="auto" w:fill="FFFFFF"/>
            <w:tcMar>
              <w:top w:w="90" w:type="dxa"/>
              <w:left w:w="195" w:type="dxa"/>
              <w:bottom w:w="90" w:type="dxa"/>
              <w:right w:w="195" w:type="dxa"/>
            </w:tcMar>
            <w:vAlign w:val="center"/>
            <w:hideMark/>
          </w:tcPr>
          <w:p w:rsidR="009B2E3B" w:rsidRPr="009B2E3B" w:rsidRDefault="009B2E3B" w:rsidP="00124B80">
            <w:pPr>
              <w:spacing w:after="0" w:line="240" w:lineRule="auto"/>
              <w:jc w:val="center"/>
              <w:rPr>
                <w:rFonts w:ascii="Segoe UI" w:eastAsia="Times New Roman" w:hAnsi="Segoe UI" w:cs="Segoe UI"/>
                <w:b/>
                <w:bCs/>
                <w:color w:val="24292F"/>
                <w:szCs w:val="24"/>
                <w:lang w:eastAsia="en-IN"/>
              </w:rPr>
            </w:pPr>
            <w:r w:rsidRPr="009B2E3B">
              <w:rPr>
                <w:rFonts w:ascii="Segoe UI" w:eastAsia="Times New Roman" w:hAnsi="Segoe UI" w:cs="Segoe UI"/>
                <w:b/>
                <w:bCs/>
                <w:color w:val="24292F"/>
                <w:szCs w:val="24"/>
                <w:lang w:eastAsia="en-IN"/>
              </w:rPr>
              <w:t>Function</w:t>
            </w:r>
          </w:p>
        </w:tc>
        <w:tc>
          <w:tcPr>
            <w:tcW w:w="0" w:type="auto"/>
            <w:shd w:val="clear" w:color="auto" w:fill="FFFFFF"/>
            <w:tcMar>
              <w:top w:w="90" w:type="dxa"/>
              <w:left w:w="195" w:type="dxa"/>
              <w:bottom w:w="90" w:type="dxa"/>
              <w:right w:w="195" w:type="dxa"/>
            </w:tcMar>
            <w:vAlign w:val="center"/>
            <w:hideMark/>
          </w:tcPr>
          <w:p w:rsidR="009B2E3B" w:rsidRPr="009B2E3B" w:rsidRDefault="009B2E3B" w:rsidP="00124B80">
            <w:pPr>
              <w:spacing w:after="0" w:line="240" w:lineRule="auto"/>
              <w:jc w:val="center"/>
              <w:rPr>
                <w:rFonts w:ascii="Segoe UI" w:eastAsia="Times New Roman" w:hAnsi="Segoe UI" w:cs="Segoe UI"/>
                <w:b/>
                <w:bCs/>
                <w:color w:val="24292F"/>
                <w:szCs w:val="24"/>
                <w:lang w:eastAsia="en-IN"/>
              </w:rPr>
            </w:pPr>
            <w:r w:rsidRPr="009B2E3B">
              <w:rPr>
                <w:rFonts w:ascii="Segoe UI" w:eastAsia="Times New Roman" w:hAnsi="Segoe UI" w:cs="Segoe UI"/>
                <w:b/>
                <w:bCs/>
                <w:color w:val="24292F"/>
                <w:szCs w:val="24"/>
                <w:lang w:eastAsia="en-IN"/>
              </w:rPr>
              <w:t>Description</w:t>
            </w:r>
          </w:p>
        </w:tc>
      </w:tr>
      <w:tr w:rsidR="009B2E3B" w:rsidRPr="009B2E3B" w:rsidTr="009B2E3B">
        <w:tc>
          <w:tcPr>
            <w:tcW w:w="0" w:type="auto"/>
            <w:shd w:val="clear" w:color="auto" w:fill="FFFFFF"/>
            <w:tcMar>
              <w:top w:w="90" w:type="dxa"/>
              <w:left w:w="195" w:type="dxa"/>
              <w:bottom w:w="90" w:type="dxa"/>
              <w:right w:w="195" w:type="dxa"/>
            </w:tcMar>
            <w:vAlign w:val="center"/>
            <w:hideMark/>
          </w:tcPr>
          <w:p w:rsidR="009B2E3B" w:rsidRPr="009B2E3B" w:rsidRDefault="009B2E3B" w:rsidP="00124B80">
            <w:pPr>
              <w:spacing w:after="0" w:line="240" w:lineRule="auto"/>
              <w:rPr>
                <w:rFonts w:ascii="Segoe UI" w:eastAsia="Times New Roman" w:hAnsi="Segoe UI" w:cs="Segoe UI"/>
                <w:color w:val="24292F"/>
                <w:szCs w:val="24"/>
                <w:lang w:eastAsia="en-IN"/>
              </w:rPr>
            </w:pPr>
            <w:r w:rsidRPr="009B2E3B">
              <w:rPr>
                <w:rFonts w:ascii="Segoe UI" w:eastAsia="Times New Roman" w:hAnsi="Segoe UI" w:cs="Segoe UI"/>
                <w:color w:val="24292F"/>
                <w:szCs w:val="24"/>
                <w:lang w:eastAsia="en-IN"/>
              </w:rPr>
              <w:t>1</w:t>
            </w:r>
          </w:p>
        </w:tc>
        <w:tc>
          <w:tcPr>
            <w:tcW w:w="0" w:type="auto"/>
            <w:shd w:val="clear" w:color="auto" w:fill="FFFFFF"/>
            <w:tcMar>
              <w:top w:w="90" w:type="dxa"/>
              <w:left w:w="195" w:type="dxa"/>
              <w:bottom w:w="90" w:type="dxa"/>
              <w:right w:w="195" w:type="dxa"/>
            </w:tcMar>
            <w:vAlign w:val="center"/>
            <w:hideMark/>
          </w:tcPr>
          <w:p w:rsidR="009B2E3B" w:rsidRPr="009B2E3B" w:rsidRDefault="009B2E3B" w:rsidP="00124B80">
            <w:pPr>
              <w:spacing w:after="0" w:line="240" w:lineRule="auto"/>
              <w:rPr>
                <w:rFonts w:ascii="Segoe UI" w:eastAsia="Times New Roman" w:hAnsi="Segoe UI" w:cs="Segoe UI"/>
                <w:color w:val="24292F"/>
                <w:szCs w:val="24"/>
                <w:lang w:eastAsia="en-IN"/>
              </w:rPr>
            </w:pPr>
            <w:r w:rsidRPr="009B2E3B">
              <w:rPr>
                <w:rFonts w:ascii="Segoe UI" w:eastAsia="Times New Roman" w:hAnsi="Segoe UI" w:cs="Segoe UI"/>
                <w:color w:val="24292F"/>
                <w:szCs w:val="24"/>
                <w:lang w:eastAsia="en-IN"/>
              </w:rPr>
              <w:t>Rain sensor</w:t>
            </w:r>
          </w:p>
        </w:tc>
        <w:tc>
          <w:tcPr>
            <w:tcW w:w="0" w:type="auto"/>
            <w:shd w:val="clear" w:color="auto" w:fill="FFFFFF"/>
            <w:tcMar>
              <w:top w:w="90" w:type="dxa"/>
              <w:left w:w="195" w:type="dxa"/>
              <w:bottom w:w="90" w:type="dxa"/>
              <w:right w:w="195" w:type="dxa"/>
            </w:tcMar>
            <w:vAlign w:val="center"/>
            <w:hideMark/>
          </w:tcPr>
          <w:p w:rsidR="009B2E3B" w:rsidRPr="009B2E3B" w:rsidRDefault="009B2E3B" w:rsidP="00124B80">
            <w:pPr>
              <w:spacing w:after="0" w:line="240" w:lineRule="auto"/>
              <w:rPr>
                <w:rFonts w:ascii="Segoe UI" w:eastAsia="Times New Roman" w:hAnsi="Segoe UI" w:cs="Segoe UI"/>
                <w:color w:val="24292F"/>
                <w:szCs w:val="24"/>
                <w:lang w:eastAsia="en-IN"/>
              </w:rPr>
            </w:pPr>
            <w:r w:rsidRPr="009B2E3B">
              <w:rPr>
                <w:rFonts w:ascii="Segoe UI" w:eastAsia="Times New Roman" w:hAnsi="Segoe UI" w:cs="Segoe UI"/>
                <w:color w:val="24292F"/>
                <w:szCs w:val="24"/>
                <w:lang w:eastAsia="en-IN"/>
              </w:rPr>
              <w:t>The IR sensor in the front windscreen sends the signal and if it is reflected by the rain drop then front and rear wipers are turned ON. The wipers speed are in accordance with the car speed.</w:t>
            </w:r>
          </w:p>
        </w:tc>
      </w:tr>
      <w:tr w:rsidR="009B2E3B" w:rsidRPr="009B2E3B" w:rsidTr="009B2E3B">
        <w:tc>
          <w:tcPr>
            <w:tcW w:w="0" w:type="auto"/>
            <w:shd w:val="clear" w:color="auto" w:fill="FFFFFF"/>
            <w:tcMar>
              <w:top w:w="90" w:type="dxa"/>
              <w:left w:w="195" w:type="dxa"/>
              <w:bottom w:w="90" w:type="dxa"/>
              <w:right w:w="195" w:type="dxa"/>
            </w:tcMar>
            <w:vAlign w:val="center"/>
            <w:hideMark/>
          </w:tcPr>
          <w:p w:rsidR="009B2E3B" w:rsidRPr="009B2E3B" w:rsidRDefault="009B2E3B" w:rsidP="00124B80">
            <w:pPr>
              <w:spacing w:after="0" w:line="240" w:lineRule="auto"/>
              <w:rPr>
                <w:rFonts w:ascii="Segoe UI" w:eastAsia="Times New Roman" w:hAnsi="Segoe UI" w:cs="Segoe UI"/>
                <w:color w:val="24292F"/>
                <w:szCs w:val="24"/>
                <w:lang w:eastAsia="en-IN"/>
              </w:rPr>
            </w:pPr>
            <w:r w:rsidRPr="009B2E3B">
              <w:rPr>
                <w:rFonts w:ascii="Segoe UI" w:eastAsia="Times New Roman" w:hAnsi="Segoe UI" w:cs="Segoe UI"/>
                <w:color w:val="24292F"/>
                <w:szCs w:val="24"/>
                <w:lang w:eastAsia="en-IN"/>
              </w:rPr>
              <w:t>2</w:t>
            </w:r>
          </w:p>
        </w:tc>
        <w:tc>
          <w:tcPr>
            <w:tcW w:w="0" w:type="auto"/>
            <w:shd w:val="clear" w:color="auto" w:fill="FFFFFF"/>
            <w:tcMar>
              <w:top w:w="90" w:type="dxa"/>
              <w:left w:w="195" w:type="dxa"/>
              <w:bottom w:w="90" w:type="dxa"/>
              <w:right w:w="195" w:type="dxa"/>
            </w:tcMar>
            <w:vAlign w:val="center"/>
            <w:hideMark/>
          </w:tcPr>
          <w:p w:rsidR="009B2E3B" w:rsidRPr="009B2E3B" w:rsidRDefault="009B2E3B" w:rsidP="00124B80">
            <w:pPr>
              <w:spacing w:after="0" w:line="240" w:lineRule="auto"/>
              <w:rPr>
                <w:rFonts w:ascii="Segoe UI" w:eastAsia="Times New Roman" w:hAnsi="Segoe UI" w:cs="Segoe UI"/>
                <w:color w:val="24292F"/>
                <w:szCs w:val="24"/>
                <w:lang w:eastAsia="en-IN"/>
              </w:rPr>
            </w:pPr>
            <w:r w:rsidRPr="009B2E3B">
              <w:rPr>
                <w:rFonts w:ascii="Segoe UI" w:eastAsia="Times New Roman" w:hAnsi="Segoe UI" w:cs="Segoe UI"/>
                <w:color w:val="24292F"/>
                <w:szCs w:val="24"/>
                <w:lang w:eastAsia="en-IN"/>
              </w:rPr>
              <w:t>Single wipe</w:t>
            </w:r>
          </w:p>
        </w:tc>
        <w:tc>
          <w:tcPr>
            <w:tcW w:w="0" w:type="auto"/>
            <w:shd w:val="clear" w:color="auto" w:fill="FFFFFF"/>
            <w:tcMar>
              <w:top w:w="90" w:type="dxa"/>
              <w:left w:w="195" w:type="dxa"/>
              <w:bottom w:w="90" w:type="dxa"/>
              <w:right w:w="195" w:type="dxa"/>
            </w:tcMar>
            <w:vAlign w:val="center"/>
            <w:hideMark/>
          </w:tcPr>
          <w:p w:rsidR="009B2E3B" w:rsidRPr="009B2E3B" w:rsidRDefault="009B2E3B" w:rsidP="00124B80">
            <w:pPr>
              <w:spacing w:after="0" w:line="240" w:lineRule="auto"/>
              <w:rPr>
                <w:rFonts w:ascii="Segoe UI" w:eastAsia="Times New Roman" w:hAnsi="Segoe UI" w:cs="Segoe UI"/>
                <w:color w:val="24292F"/>
                <w:szCs w:val="24"/>
                <w:lang w:eastAsia="en-IN"/>
              </w:rPr>
            </w:pPr>
            <w:r w:rsidRPr="009B2E3B">
              <w:rPr>
                <w:rFonts w:ascii="Segoe UI" w:eastAsia="Times New Roman" w:hAnsi="Segoe UI" w:cs="Segoe UI"/>
                <w:color w:val="24292F"/>
                <w:szCs w:val="24"/>
                <w:lang w:eastAsia="en-IN"/>
              </w:rPr>
              <w:t xml:space="preserve">The wiper is turned ON once and set back to its initial position. If it is held then it wipes until </w:t>
            </w:r>
            <w:proofErr w:type="gramStart"/>
            <w:r w:rsidRPr="009B2E3B">
              <w:rPr>
                <w:rFonts w:ascii="Segoe UI" w:eastAsia="Times New Roman" w:hAnsi="Segoe UI" w:cs="Segoe UI"/>
                <w:color w:val="24292F"/>
                <w:szCs w:val="24"/>
                <w:lang w:eastAsia="en-IN"/>
              </w:rPr>
              <w:t>its</w:t>
            </w:r>
            <w:proofErr w:type="gramEnd"/>
            <w:r w:rsidRPr="009B2E3B">
              <w:rPr>
                <w:rFonts w:ascii="Segoe UI" w:eastAsia="Times New Roman" w:hAnsi="Segoe UI" w:cs="Segoe UI"/>
                <w:color w:val="24292F"/>
                <w:szCs w:val="24"/>
                <w:lang w:eastAsia="en-IN"/>
              </w:rPr>
              <w:t xml:space="preserve"> held.</w:t>
            </w:r>
          </w:p>
        </w:tc>
      </w:tr>
      <w:tr w:rsidR="009B2E3B" w:rsidRPr="009B2E3B" w:rsidTr="009B2E3B">
        <w:tc>
          <w:tcPr>
            <w:tcW w:w="0" w:type="auto"/>
            <w:shd w:val="clear" w:color="auto" w:fill="FFFFFF"/>
            <w:tcMar>
              <w:top w:w="90" w:type="dxa"/>
              <w:left w:w="195" w:type="dxa"/>
              <w:bottom w:w="90" w:type="dxa"/>
              <w:right w:w="195" w:type="dxa"/>
            </w:tcMar>
            <w:vAlign w:val="center"/>
            <w:hideMark/>
          </w:tcPr>
          <w:p w:rsidR="009B2E3B" w:rsidRPr="009B2E3B" w:rsidRDefault="009B2E3B" w:rsidP="00124B80">
            <w:pPr>
              <w:spacing w:after="0" w:line="240" w:lineRule="auto"/>
              <w:rPr>
                <w:rFonts w:ascii="Segoe UI" w:eastAsia="Times New Roman" w:hAnsi="Segoe UI" w:cs="Segoe UI"/>
                <w:color w:val="24292F"/>
                <w:szCs w:val="24"/>
                <w:lang w:eastAsia="en-IN"/>
              </w:rPr>
            </w:pPr>
            <w:r w:rsidRPr="009B2E3B">
              <w:rPr>
                <w:rFonts w:ascii="Segoe UI" w:eastAsia="Times New Roman" w:hAnsi="Segoe UI" w:cs="Segoe UI"/>
                <w:color w:val="24292F"/>
                <w:szCs w:val="24"/>
                <w:lang w:eastAsia="en-IN"/>
              </w:rPr>
              <w:t>3</w:t>
            </w:r>
          </w:p>
        </w:tc>
        <w:tc>
          <w:tcPr>
            <w:tcW w:w="0" w:type="auto"/>
            <w:shd w:val="clear" w:color="auto" w:fill="FFFFFF"/>
            <w:tcMar>
              <w:top w:w="90" w:type="dxa"/>
              <w:left w:w="195" w:type="dxa"/>
              <w:bottom w:w="90" w:type="dxa"/>
              <w:right w:w="195" w:type="dxa"/>
            </w:tcMar>
            <w:vAlign w:val="center"/>
            <w:hideMark/>
          </w:tcPr>
          <w:p w:rsidR="009B2E3B" w:rsidRPr="009B2E3B" w:rsidRDefault="009B2E3B" w:rsidP="00124B80">
            <w:pPr>
              <w:spacing w:after="0" w:line="240" w:lineRule="auto"/>
              <w:rPr>
                <w:rFonts w:ascii="Segoe UI" w:eastAsia="Times New Roman" w:hAnsi="Segoe UI" w:cs="Segoe UI"/>
                <w:color w:val="24292F"/>
                <w:szCs w:val="24"/>
                <w:lang w:eastAsia="en-IN"/>
              </w:rPr>
            </w:pPr>
            <w:r w:rsidRPr="009B2E3B">
              <w:rPr>
                <w:rFonts w:ascii="Segoe UI" w:eastAsia="Times New Roman" w:hAnsi="Segoe UI" w:cs="Segoe UI"/>
                <w:color w:val="24292F"/>
                <w:szCs w:val="24"/>
                <w:lang w:eastAsia="en-IN"/>
              </w:rPr>
              <w:t>Manual speed modes</w:t>
            </w:r>
          </w:p>
        </w:tc>
        <w:tc>
          <w:tcPr>
            <w:tcW w:w="0" w:type="auto"/>
            <w:shd w:val="clear" w:color="auto" w:fill="FFFFFF"/>
            <w:tcMar>
              <w:top w:w="90" w:type="dxa"/>
              <w:left w:w="195" w:type="dxa"/>
              <w:bottom w:w="90" w:type="dxa"/>
              <w:right w:w="195" w:type="dxa"/>
            </w:tcMar>
            <w:vAlign w:val="center"/>
            <w:hideMark/>
          </w:tcPr>
          <w:p w:rsidR="009B2E3B" w:rsidRPr="009B2E3B" w:rsidRDefault="009B2E3B" w:rsidP="00124B80">
            <w:pPr>
              <w:spacing w:after="0" w:line="240" w:lineRule="auto"/>
              <w:rPr>
                <w:rFonts w:ascii="Segoe UI" w:eastAsia="Times New Roman" w:hAnsi="Segoe UI" w:cs="Segoe UI"/>
                <w:color w:val="24292F"/>
                <w:szCs w:val="24"/>
                <w:lang w:eastAsia="en-IN"/>
              </w:rPr>
            </w:pPr>
            <w:r w:rsidRPr="009B2E3B">
              <w:rPr>
                <w:rFonts w:ascii="Segoe UI" w:eastAsia="Times New Roman" w:hAnsi="Segoe UI" w:cs="Segoe UI"/>
                <w:color w:val="24292F"/>
                <w:szCs w:val="24"/>
                <w:lang w:eastAsia="en-IN"/>
              </w:rPr>
              <w:t>Low and High speed modes are chosen according to the users by rotating the switching so that the gap between each wipes varies.</w:t>
            </w:r>
          </w:p>
        </w:tc>
      </w:tr>
      <w:tr w:rsidR="009B2E3B" w:rsidRPr="009B2E3B" w:rsidTr="009B2E3B">
        <w:tc>
          <w:tcPr>
            <w:tcW w:w="0" w:type="auto"/>
            <w:shd w:val="clear" w:color="auto" w:fill="FFFFFF"/>
            <w:tcMar>
              <w:top w:w="90" w:type="dxa"/>
              <w:left w:w="195" w:type="dxa"/>
              <w:bottom w:w="90" w:type="dxa"/>
              <w:right w:w="195" w:type="dxa"/>
            </w:tcMar>
            <w:vAlign w:val="center"/>
            <w:hideMark/>
          </w:tcPr>
          <w:p w:rsidR="009B2E3B" w:rsidRPr="009B2E3B" w:rsidRDefault="009B2E3B" w:rsidP="00124B80">
            <w:pPr>
              <w:spacing w:after="0" w:line="240" w:lineRule="auto"/>
              <w:rPr>
                <w:rFonts w:ascii="Segoe UI" w:eastAsia="Times New Roman" w:hAnsi="Segoe UI" w:cs="Segoe UI"/>
                <w:color w:val="24292F"/>
                <w:szCs w:val="24"/>
                <w:lang w:eastAsia="en-IN"/>
              </w:rPr>
            </w:pPr>
            <w:r w:rsidRPr="009B2E3B">
              <w:rPr>
                <w:rFonts w:ascii="Segoe UI" w:eastAsia="Times New Roman" w:hAnsi="Segoe UI" w:cs="Segoe UI"/>
                <w:color w:val="24292F"/>
                <w:szCs w:val="24"/>
                <w:lang w:eastAsia="en-IN"/>
              </w:rPr>
              <w:t>4</w:t>
            </w:r>
          </w:p>
        </w:tc>
        <w:tc>
          <w:tcPr>
            <w:tcW w:w="0" w:type="auto"/>
            <w:shd w:val="clear" w:color="auto" w:fill="FFFFFF"/>
            <w:tcMar>
              <w:top w:w="90" w:type="dxa"/>
              <w:left w:w="195" w:type="dxa"/>
              <w:bottom w:w="90" w:type="dxa"/>
              <w:right w:w="195" w:type="dxa"/>
            </w:tcMar>
            <w:vAlign w:val="center"/>
            <w:hideMark/>
          </w:tcPr>
          <w:p w:rsidR="009B2E3B" w:rsidRPr="009B2E3B" w:rsidRDefault="009B2E3B" w:rsidP="00124B80">
            <w:pPr>
              <w:spacing w:after="0" w:line="240" w:lineRule="auto"/>
              <w:rPr>
                <w:rFonts w:ascii="Segoe UI" w:eastAsia="Times New Roman" w:hAnsi="Segoe UI" w:cs="Segoe UI"/>
                <w:color w:val="24292F"/>
                <w:szCs w:val="24"/>
                <w:lang w:eastAsia="en-IN"/>
              </w:rPr>
            </w:pPr>
            <w:r w:rsidRPr="009B2E3B">
              <w:rPr>
                <w:rFonts w:ascii="Segoe UI" w:eastAsia="Times New Roman" w:hAnsi="Segoe UI" w:cs="Segoe UI"/>
                <w:color w:val="24292F"/>
                <w:szCs w:val="24"/>
                <w:lang w:eastAsia="en-IN"/>
              </w:rPr>
              <w:t>Wash and wipe</w:t>
            </w:r>
          </w:p>
        </w:tc>
        <w:tc>
          <w:tcPr>
            <w:tcW w:w="0" w:type="auto"/>
            <w:shd w:val="clear" w:color="auto" w:fill="FFFFFF"/>
            <w:tcMar>
              <w:top w:w="90" w:type="dxa"/>
              <w:left w:w="195" w:type="dxa"/>
              <w:bottom w:w="90" w:type="dxa"/>
              <w:right w:w="195" w:type="dxa"/>
            </w:tcMar>
            <w:vAlign w:val="center"/>
            <w:hideMark/>
          </w:tcPr>
          <w:p w:rsidR="009B2E3B" w:rsidRPr="009B2E3B" w:rsidRDefault="009B2E3B" w:rsidP="00124B80">
            <w:pPr>
              <w:spacing w:after="0" w:line="240" w:lineRule="auto"/>
              <w:rPr>
                <w:rFonts w:ascii="Segoe UI" w:eastAsia="Times New Roman" w:hAnsi="Segoe UI" w:cs="Segoe UI"/>
                <w:color w:val="24292F"/>
                <w:szCs w:val="24"/>
                <w:lang w:eastAsia="en-IN"/>
              </w:rPr>
            </w:pPr>
            <w:r w:rsidRPr="009B2E3B">
              <w:rPr>
                <w:rFonts w:ascii="Segoe UI" w:eastAsia="Times New Roman" w:hAnsi="Segoe UI" w:cs="Segoe UI"/>
                <w:color w:val="24292F"/>
                <w:szCs w:val="24"/>
                <w:lang w:eastAsia="en-IN"/>
              </w:rPr>
              <w:t xml:space="preserve">When this mode is turned ON, the washing liquid is sprayed and wiper runs continuously until </w:t>
            </w:r>
            <w:proofErr w:type="gramStart"/>
            <w:r w:rsidRPr="009B2E3B">
              <w:rPr>
                <w:rFonts w:ascii="Segoe UI" w:eastAsia="Times New Roman" w:hAnsi="Segoe UI" w:cs="Segoe UI"/>
                <w:color w:val="24292F"/>
                <w:szCs w:val="24"/>
                <w:lang w:eastAsia="en-IN"/>
              </w:rPr>
              <w:t>its</w:t>
            </w:r>
            <w:proofErr w:type="gramEnd"/>
            <w:r w:rsidRPr="009B2E3B">
              <w:rPr>
                <w:rFonts w:ascii="Segoe UI" w:eastAsia="Times New Roman" w:hAnsi="Segoe UI" w:cs="Segoe UI"/>
                <w:color w:val="24292F"/>
                <w:szCs w:val="24"/>
                <w:lang w:eastAsia="en-IN"/>
              </w:rPr>
              <w:t xml:space="preserve"> held ON.</w:t>
            </w:r>
          </w:p>
        </w:tc>
      </w:tr>
      <w:tr w:rsidR="009B2E3B" w:rsidRPr="009B2E3B" w:rsidTr="009B2E3B">
        <w:tc>
          <w:tcPr>
            <w:tcW w:w="0" w:type="auto"/>
            <w:shd w:val="clear" w:color="auto" w:fill="FFFFFF"/>
            <w:tcMar>
              <w:top w:w="90" w:type="dxa"/>
              <w:left w:w="195" w:type="dxa"/>
              <w:bottom w:w="90" w:type="dxa"/>
              <w:right w:w="195" w:type="dxa"/>
            </w:tcMar>
            <w:vAlign w:val="center"/>
            <w:hideMark/>
          </w:tcPr>
          <w:p w:rsidR="009B2E3B" w:rsidRPr="009B2E3B" w:rsidRDefault="009B2E3B" w:rsidP="00124B80">
            <w:pPr>
              <w:spacing w:after="0" w:line="240" w:lineRule="auto"/>
              <w:rPr>
                <w:rFonts w:ascii="Segoe UI" w:eastAsia="Times New Roman" w:hAnsi="Segoe UI" w:cs="Segoe UI"/>
                <w:color w:val="24292F"/>
                <w:szCs w:val="24"/>
                <w:lang w:eastAsia="en-IN"/>
              </w:rPr>
            </w:pPr>
            <w:r w:rsidRPr="009B2E3B">
              <w:rPr>
                <w:rFonts w:ascii="Segoe UI" w:eastAsia="Times New Roman" w:hAnsi="Segoe UI" w:cs="Segoe UI"/>
                <w:color w:val="24292F"/>
                <w:szCs w:val="24"/>
                <w:lang w:eastAsia="en-IN"/>
              </w:rPr>
              <w:t>5</w:t>
            </w:r>
          </w:p>
        </w:tc>
        <w:tc>
          <w:tcPr>
            <w:tcW w:w="0" w:type="auto"/>
            <w:shd w:val="clear" w:color="auto" w:fill="FFFFFF"/>
            <w:tcMar>
              <w:top w:w="90" w:type="dxa"/>
              <w:left w:w="195" w:type="dxa"/>
              <w:bottom w:w="90" w:type="dxa"/>
              <w:right w:w="195" w:type="dxa"/>
            </w:tcMar>
            <w:vAlign w:val="center"/>
            <w:hideMark/>
          </w:tcPr>
          <w:p w:rsidR="009B2E3B" w:rsidRPr="009B2E3B" w:rsidRDefault="009B2E3B" w:rsidP="00124B80">
            <w:pPr>
              <w:spacing w:after="0" w:line="240" w:lineRule="auto"/>
              <w:rPr>
                <w:rFonts w:ascii="Segoe UI" w:eastAsia="Times New Roman" w:hAnsi="Segoe UI" w:cs="Segoe UI"/>
                <w:color w:val="24292F"/>
                <w:szCs w:val="24"/>
                <w:lang w:eastAsia="en-IN"/>
              </w:rPr>
            </w:pPr>
            <w:r w:rsidRPr="009B2E3B">
              <w:rPr>
                <w:rFonts w:ascii="Segoe UI" w:eastAsia="Times New Roman" w:hAnsi="Segoe UI" w:cs="Segoe UI"/>
                <w:color w:val="24292F"/>
                <w:szCs w:val="24"/>
                <w:lang w:eastAsia="en-IN"/>
              </w:rPr>
              <w:t>Rear windscreen wipe with car speed</w:t>
            </w:r>
          </w:p>
        </w:tc>
        <w:tc>
          <w:tcPr>
            <w:tcW w:w="0" w:type="auto"/>
            <w:shd w:val="clear" w:color="auto" w:fill="FFFFFF"/>
            <w:tcMar>
              <w:top w:w="90" w:type="dxa"/>
              <w:left w:w="195" w:type="dxa"/>
              <w:bottom w:w="90" w:type="dxa"/>
              <w:right w:w="195" w:type="dxa"/>
            </w:tcMar>
            <w:vAlign w:val="center"/>
            <w:hideMark/>
          </w:tcPr>
          <w:p w:rsidR="009B2E3B" w:rsidRPr="009B2E3B" w:rsidRDefault="009B2E3B" w:rsidP="00124B80">
            <w:pPr>
              <w:spacing w:after="0" w:line="240" w:lineRule="auto"/>
              <w:rPr>
                <w:rFonts w:ascii="Segoe UI" w:eastAsia="Times New Roman" w:hAnsi="Segoe UI" w:cs="Segoe UI"/>
                <w:color w:val="24292F"/>
                <w:szCs w:val="24"/>
                <w:lang w:eastAsia="en-IN"/>
              </w:rPr>
            </w:pPr>
            <w:r w:rsidRPr="009B2E3B">
              <w:rPr>
                <w:rFonts w:ascii="Segoe UI" w:eastAsia="Times New Roman" w:hAnsi="Segoe UI" w:cs="Segoe UI"/>
                <w:color w:val="24292F"/>
                <w:szCs w:val="24"/>
                <w:lang w:eastAsia="en-IN"/>
              </w:rPr>
              <w:t>When switched ON to INT mode the frequency of the rear wiper depends on the car’s speed.</w:t>
            </w:r>
          </w:p>
        </w:tc>
      </w:tr>
      <w:tr w:rsidR="009B2E3B" w:rsidRPr="009B2E3B" w:rsidTr="009B2E3B">
        <w:tc>
          <w:tcPr>
            <w:tcW w:w="0" w:type="auto"/>
            <w:shd w:val="clear" w:color="auto" w:fill="FFFFFF"/>
            <w:tcMar>
              <w:top w:w="90" w:type="dxa"/>
              <w:left w:w="195" w:type="dxa"/>
              <w:bottom w:w="90" w:type="dxa"/>
              <w:right w:w="195" w:type="dxa"/>
            </w:tcMar>
            <w:vAlign w:val="center"/>
            <w:hideMark/>
          </w:tcPr>
          <w:p w:rsidR="009B2E3B" w:rsidRPr="009B2E3B" w:rsidRDefault="009B2E3B" w:rsidP="00124B80">
            <w:pPr>
              <w:spacing w:after="0" w:line="240" w:lineRule="auto"/>
              <w:rPr>
                <w:rFonts w:ascii="Segoe UI" w:eastAsia="Times New Roman" w:hAnsi="Segoe UI" w:cs="Segoe UI"/>
                <w:color w:val="24292F"/>
                <w:szCs w:val="24"/>
                <w:lang w:eastAsia="en-IN"/>
              </w:rPr>
            </w:pPr>
            <w:r w:rsidRPr="009B2E3B">
              <w:rPr>
                <w:rFonts w:ascii="Segoe UI" w:eastAsia="Times New Roman" w:hAnsi="Segoe UI" w:cs="Segoe UI"/>
                <w:color w:val="24292F"/>
                <w:szCs w:val="24"/>
                <w:lang w:eastAsia="en-IN"/>
              </w:rPr>
              <w:t>6</w:t>
            </w:r>
          </w:p>
        </w:tc>
        <w:tc>
          <w:tcPr>
            <w:tcW w:w="0" w:type="auto"/>
            <w:shd w:val="clear" w:color="auto" w:fill="FFFFFF"/>
            <w:tcMar>
              <w:top w:w="90" w:type="dxa"/>
              <w:left w:w="195" w:type="dxa"/>
              <w:bottom w:w="90" w:type="dxa"/>
              <w:right w:w="195" w:type="dxa"/>
            </w:tcMar>
            <w:vAlign w:val="center"/>
            <w:hideMark/>
          </w:tcPr>
          <w:p w:rsidR="009B2E3B" w:rsidRPr="009B2E3B" w:rsidRDefault="009B2E3B" w:rsidP="00124B80">
            <w:pPr>
              <w:spacing w:after="0" w:line="240" w:lineRule="auto"/>
              <w:rPr>
                <w:rFonts w:ascii="Segoe UI" w:eastAsia="Times New Roman" w:hAnsi="Segoe UI" w:cs="Segoe UI"/>
                <w:color w:val="24292F"/>
                <w:szCs w:val="24"/>
                <w:lang w:eastAsia="en-IN"/>
              </w:rPr>
            </w:pPr>
            <w:r w:rsidRPr="009B2E3B">
              <w:rPr>
                <w:rFonts w:ascii="Segoe UI" w:eastAsia="Times New Roman" w:hAnsi="Segoe UI" w:cs="Segoe UI"/>
                <w:color w:val="24292F"/>
                <w:szCs w:val="24"/>
                <w:lang w:eastAsia="en-IN"/>
              </w:rPr>
              <w:t>Rear windscreen continuous automatic wipe</w:t>
            </w:r>
          </w:p>
        </w:tc>
        <w:tc>
          <w:tcPr>
            <w:tcW w:w="0" w:type="auto"/>
            <w:shd w:val="clear" w:color="auto" w:fill="FFFFFF"/>
            <w:tcMar>
              <w:top w:w="90" w:type="dxa"/>
              <w:left w:w="195" w:type="dxa"/>
              <w:bottom w:w="90" w:type="dxa"/>
              <w:right w:w="195" w:type="dxa"/>
            </w:tcMar>
            <w:vAlign w:val="center"/>
            <w:hideMark/>
          </w:tcPr>
          <w:p w:rsidR="009B2E3B" w:rsidRPr="009B2E3B" w:rsidRDefault="009B2E3B" w:rsidP="00124B80">
            <w:pPr>
              <w:spacing w:after="0" w:line="240" w:lineRule="auto"/>
              <w:rPr>
                <w:rFonts w:ascii="Segoe UI" w:eastAsia="Times New Roman" w:hAnsi="Segoe UI" w:cs="Segoe UI"/>
                <w:color w:val="24292F"/>
                <w:szCs w:val="24"/>
                <w:lang w:eastAsia="en-IN"/>
              </w:rPr>
            </w:pPr>
            <w:r w:rsidRPr="009B2E3B">
              <w:rPr>
                <w:rFonts w:ascii="Segoe UI" w:eastAsia="Times New Roman" w:hAnsi="Segoe UI" w:cs="Segoe UI"/>
                <w:color w:val="24292F"/>
                <w:szCs w:val="24"/>
                <w:lang w:eastAsia="en-IN"/>
              </w:rPr>
              <w:t>If rear side switch is turned to ON state so its wipes continuously until this mode is switched OFF.</w:t>
            </w:r>
          </w:p>
        </w:tc>
      </w:tr>
      <w:tr w:rsidR="009B2E3B" w:rsidRPr="009B2E3B" w:rsidTr="009B2E3B">
        <w:tc>
          <w:tcPr>
            <w:tcW w:w="0" w:type="auto"/>
            <w:shd w:val="clear" w:color="auto" w:fill="FFFFFF"/>
            <w:tcMar>
              <w:top w:w="90" w:type="dxa"/>
              <w:left w:w="195" w:type="dxa"/>
              <w:bottom w:w="90" w:type="dxa"/>
              <w:right w:w="195" w:type="dxa"/>
            </w:tcMar>
            <w:vAlign w:val="center"/>
            <w:hideMark/>
          </w:tcPr>
          <w:p w:rsidR="009B2E3B" w:rsidRPr="009B2E3B" w:rsidRDefault="009B2E3B" w:rsidP="00124B80">
            <w:pPr>
              <w:spacing w:after="0" w:line="240" w:lineRule="auto"/>
              <w:rPr>
                <w:rFonts w:ascii="Segoe UI" w:eastAsia="Times New Roman" w:hAnsi="Segoe UI" w:cs="Segoe UI"/>
                <w:color w:val="24292F"/>
                <w:szCs w:val="24"/>
                <w:lang w:eastAsia="en-IN"/>
              </w:rPr>
            </w:pPr>
            <w:r w:rsidRPr="009B2E3B">
              <w:rPr>
                <w:rFonts w:ascii="Segoe UI" w:eastAsia="Times New Roman" w:hAnsi="Segoe UI" w:cs="Segoe UI"/>
                <w:color w:val="24292F"/>
                <w:szCs w:val="24"/>
                <w:lang w:eastAsia="en-IN"/>
              </w:rPr>
              <w:t>7</w:t>
            </w:r>
          </w:p>
        </w:tc>
        <w:tc>
          <w:tcPr>
            <w:tcW w:w="0" w:type="auto"/>
            <w:shd w:val="clear" w:color="auto" w:fill="FFFFFF"/>
            <w:tcMar>
              <w:top w:w="90" w:type="dxa"/>
              <w:left w:w="195" w:type="dxa"/>
              <w:bottom w:w="90" w:type="dxa"/>
              <w:right w:w="195" w:type="dxa"/>
            </w:tcMar>
            <w:vAlign w:val="center"/>
            <w:hideMark/>
          </w:tcPr>
          <w:p w:rsidR="009B2E3B" w:rsidRPr="009B2E3B" w:rsidRDefault="009B2E3B" w:rsidP="00124B80">
            <w:pPr>
              <w:spacing w:after="0" w:line="240" w:lineRule="auto"/>
              <w:rPr>
                <w:rFonts w:ascii="Segoe UI" w:eastAsia="Times New Roman" w:hAnsi="Segoe UI" w:cs="Segoe UI"/>
                <w:color w:val="24292F"/>
                <w:szCs w:val="24"/>
                <w:lang w:eastAsia="en-IN"/>
              </w:rPr>
            </w:pPr>
            <w:r w:rsidRPr="009B2E3B">
              <w:rPr>
                <w:rFonts w:ascii="Segoe UI" w:eastAsia="Times New Roman" w:hAnsi="Segoe UI" w:cs="Segoe UI"/>
                <w:color w:val="24292F"/>
                <w:szCs w:val="24"/>
                <w:lang w:eastAsia="en-IN"/>
              </w:rPr>
              <w:t>User based control</w:t>
            </w:r>
          </w:p>
        </w:tc>
        <w:tc>
          <w:tcPr>
            <w:tcW w:w="0" w:type="auto"/>
            <w:shd w:val="clear" w:color="auto" w:fill="FFFFFF"/>
            <w:tcMar>
              <w:top w:w="90" w:type="dxa"/>
              <w:left w:w="195" w:type="dxa"/>
              <w:bottom w:w="90" w:type="dxa"/>
              <w:right w:w="195" w:type="dxa"/>
            </w:tcMar>
            <w:vAlign w:val="center"/>
            <w:hideMark/>
          </w:tcPr>
          <w:p w:rsidR="009B2E3B" w:rsidRPr="009B2E3B" w:rsidRDefault="009B2E3B" w:rsidP="00124B80">
            <w:pPr>
              <w:spacing w:after="0" w:line="240" w:lineRule="auto"/>
              <w:rPr>
                <w:rFonts w:ascii="Segoe UI" w:eastAsia="Times New Roman" w:hAnsi="Segoe UI" w:cs="Segoe UI"/>
                <w:color w:val="24292F"/>
                <w:szCs w:val="24"/>
                <w:lang w:eastAsia="en-IN"/>
              </w:rPr>
            </w:pPr>
            <w:r w:rsidRPr="009B2E3B">
              <w:rPr>
                <w:rFonts w:ascii="Segoe UI" w:eastAsia="Times New Roman" w:hAnsi="Segoe UI" w:cs="Segoe UI"/>
                <w:color w:val="24292F"/>
                <w:szCs w:val="24"/>
                <w:lang w:eastAsia="en-IN"/>
              </w:rPr>
              <w:t>If this mode is turned ON, it wipes the rear windscreen only when this mode is held.</w:t>
            </w:r>
          </w:p>
        </w:tc>
      </w:tr>
    </w:tbl>
    <w:p w:rsidR="003D6C43" w:rsidRPr="003D6C43" w:rsidRDefault="003D6C43" w:rsidP="00124B80">
      <w:pPr>
        <w:spacing w:after="0"/>
      </w:pPr>
    </w:p>
    <w:p w:rsidR="00032BFC" w:rsidRDefault="003D6C43" w:rsidP="00124B80">
      <w:pPr>
        <w:pStyle w:val="Heading2"/>
      </w:pPr>
      <w:bookmarkStart w:id="106" w:name="_Toc96429300"/>
      <w:r>
        <w:lastRenderedPageBreak/>
        <w:t>Design</w:t>
      </w:r>
      <w:bookmarkEnd w:id="106"/>
    </w:p>
    <w:p w:rsidR="003D6C43" w:rsidRDefault="009B2E3B" w:rsidP="00124B80">
      <w:pPr>
        <w:spacing w:after="0"/>
      </w:pPr>
      <w:r w:rsidRPr="009B2E3B">
        <w:rPr>
          <w:noProof/>
          <w:lang w:eastAsia="en-IN"/>
        </w:rPr>
        <w:drawing>
          <wp:inline distT="0" distB="0" distL="0" distR="0">
            <wp:extent cx="5731510" cy="3548280"/>
            <wp:effectExtent l="0" t="0" r="2540" b="0"/>
            <wp:docPr id="28" name="Picture 28" descr="C:\Users\muthu\Desktop\Wiper Contro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uthu\Desktop\Wiper Control.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3548280"/>
                    </a:xfrm>
                    <a:prstGeom prst="rect">
                      <a:avLst/>
                    </a:prstGeom>
                    <a:noFill/>
                    <a:ln>
                      <a:noFill/>
                    </a:ln>
                  </pic:spPr>
                </pic:pic>
              </a:graphicData>
            </a:graphic>
          </wp:inline>
        </w:drawing>
      </w:r>
    </w:p>
    <w:p w:rsidR="003D6C43" w:rsidRPr="00B07E0A" w:rsidRDefault="00B07E0A" w:rsidP="00B07E0A">
      <w:pPr>
        <w:pStyle w:val="Caption"/>
        <w:ind w:left="2880" w:firstLine="720"/>
        <w:rPr>
          <w:i w:val="0"/>
          <w:sz w:val="24"/>
          <w:szCs w:val="24"/>
        </w:rPr>
      </w:pPr>
      <w:bookmarkStart w:id="107" w:name="_Toc96434904"/>
      <w:r w:rsidRPr="00B07E0A">
        <w:rPr>
          <w:i w:val="0"/>
          <w:sz w:val="24"/>
          <w:szCs w:val="24"/>
        </w:rPr>
        <w:t xml:space="preserve">Figure </w:t>
      </w:r>
      <w:r w:rsidRPr="00B07E0A">
        <w:rPr>
          <w:i w:val="0"/>
          <w:sz w:val="24"/>
          <w:szCs w:val="24"/>
        </w:rPr>
        <w:fldChar w:fldCharType="begin"/>
      </w:r>
      <w:r w:rsidRPr="00B07E0A">
        <w:rPr>
          <w:i w:val="0"/>
          <w:sz w:val="24"/>
          <w:szCs w:val="24"/>
        </w:rPr>
        <w:instrText xml:space="preserve"> SEQ Figure \* ARABIC </w:instrText>
      </w:r>
      <w:r w:rsidRPr="00B07E0A">
        <w:rPr>
          <w:i w:val="0"/>
          <w:sz w:val="24"/>
          <w:szCs w:val="24"/>
        </w:rPr>
        <w:fldChar w:fldCharType="separate"/>
      </w:r>
      <w:r w:rsidR="00B7464B">
        <w:rPr>
          <w:i w:val="0"/>
          <w:noProof/>
          <w:sz w:val="24"/>
          <w:szCs w:val="24"/>
        </w:rPr>
        <w:t>16</w:t>
      </w:r>
      <w:r w:rsidRPr="00B07E0A">
        <w:rPr>
          <w:i w:val="0"/>
          <w:sz w:val="24"/>
          <w:szCs w:val="24"/>
        </w:rPr>
        <w:fldChar w:fldCharType="end"/>
      </w:r>
      <w:r w:rsidRPr="00B07E0A">
        <w:rPr>
          <w:i w:val="0"/>
          <w:sz w:val="24"/>
          <w:szCs w:val="24"/>
        </w:rPr>
        <w:t xml:space="preserve"> </w:t>
      </w:r>
      <w:r w:rsidR="003D6C43" w:rsidRPr="00B07E0A">
        <w:rPr>
          <w:i w:val="0"/>
          <w:sz w:val="24"/>
          <w:szCs w:val="24"/>
        </w:rPr>
        <w:t>VFB Diagram</w:t>
      </w:r>
      <w:bookmarkEnd w:id="107"/>
    </w:p>
    <w:p w:rsidR="003D6C43" w:rsidRDefault="003D6C43" w:rsidP="00124B80">
      <w:pPr>
        <w:spacing w:after="0"/>
      </w:pPr>
    </w:p>
    <w:p w:rsidR="003D6C43" w:rsidRPr="00E84921" w:rsidRDefault="003D6C43" w:rsidP="00124B80">
      <w:pPr>
        <w:pStyle w:val="Heading2"/>
      </w:pPr>
      <w:bookmarkStart w:id="108" w:name="_Toc96429301"/>
      <w:r w:rsidRPr="00E84921">
        <w:t>Implementation and Summary</w:t>
      </w:r>
      <w:bookmarkEnd w:id="108"/>
    </w:p>
    <w:p w:rsidR="003D6C43" w:rsidRPr="007A2D01" w:rsidRDefault="003D6C43" w:rsidP="00124B80">
      <w:pPr>
        <w:pStyle w:val="Heading3"/>
      </w:pPr>
      <w:bookmarkStart w:id="109" w:name="_Toc96429302"/>
      <w:r w:rsidRPr="007A2D01">
        <w:t>Git Link:</w:t>
      </w:r>
      <w:bookmarkEnd w:id="109"/>
    </w:p>
    <w:p w:rsidR="003D6C43" w:rsidRDefault="003D6C43" w:rsidP="00124B80">
      <w:pPr>
        <w:spacing w:after="0"/>
        <w:rPr>
          <w:rFonts w:cs="Times New Roman"/>
        </w:rPr>
      </w:pPr>
      <w:r w:rsidRPr="007A2D01">
        <w:rPr>
          <w:rFonts w:cs="Times New Roman"/>
        </w:rPr>
        <w:t xml:space="preserve">Link: </w:t>
      </w:r>
      <w:hyperlink r:id="rId35" w:history="1">
        <w:r w:rsidR="009B2E3B" w:rsidRPr="00651C1C">
          <w:rPr>
            <w:rStyle w:val="Hyperlink"/>
            <w:rFonts w:cs="Times New Roman"/>
          </w:rPr>
          <w:t>https://github.com/muthupbalag1310/WiperControl_40020526_DPS.git</w:t>
        </w:r>
      </w:hyperlink>
    </w:p>
    <w:p w:rsidR="009B2E3B" w:rsidRDefault="009B2E3B" w:rsidP="00124B80">
      <w:pPr>
        <w:spacing w:after="0"/>
        <w:rPr>
          <w:rFonts w:cs="Times New Roman"/>
        </w:rPr>
      </w:pPr>
    </w:p>
    <w:p w:rsidR="003D6C43" w:rsidRDefault="003D6C43" w:rsidP="00124B80">
      <w:pPr>
        <w:spacing w:after="0"/>
        <w:rPr>
          <w:rFonts w:cs="Times New Roman"/>
        </w:rPr>
      </w:pPr>
    </w:p>
    <w:p w:rsidR="003D6C43" w:rsidRDefault="003D6C43" w:rsidP="00124B80">
      <w:pPr>
        <w:pStyle w:val="Heading3"/>
      </w:pPr>
      <w:bookmarkStart w:id="110" w:name="_Toc96429303"/>
      <w:r>
        <w:t>Individual Contribution and Highlights</w:t>
      </w:r>
      <w:bookmarkEnd w:id="110"/>
    </w:p>
    <w:p w:rsidR="00796692" w:rsidRDefault="009B2E3B" w:rsidP="00124B80">
      <w:pPr>
        <w:pStyle w:val="ListParagraph"/>
        <w:numPr>
          <w:ilvl w:val="0"/>
          <w:numId w:val="42"/>
        </w:numPr>
        <w:spacing w:after="0"/>
      </w:pPr>
      <w:r>
        <w:t>Wiper Control</w:t>
      </w:r>
      <w:r w:rsidR="003D6C43">
        <w:t xml:space="preserve"> System Case Study</w:t>
      </w:r>
    </w:p>
    <w:p w:rsidR="00465043" w:rsidRDefault="003D6C43" w:rsidP="00124B80">
      <w:pPr>
        <w:pStyle w:val="ListParagraph"/>
        <w:numPr>
          <w:ilvl w:val="0"/>
          <w:numId w:val="42"/>
        </w:numPr>
        <w:spacing w:after="0"/>
      </w:pPr>
      <w:r>
        <w:t>Source code management using GitHub</w:t>
      </w:r>
    </w:p>
    <w:p w:rsidR="00465043" w:rsidRDefault="0023781A" w:rsidP="00124B80">
      <w:pPr>
        <w:pStyle w:val="ListParagraph"/>
        <w:numPr>
          <w:ilvl w:val="0"/>
          <w:numId w:val="42"/>
        </w:numPr>
        <w:spacing w:after="0"/>
      </w:pPr>
      <w:proofErr w:type="spellStart"/>
      <w:r>
        <w:t>AtomicSwComponent</w:t>
      </w:r>
      <w:proofErr w:type="spellEnd"/>
    </w:p>
    <w:p w:rsidR="00465043" w:rsidRDefault="0023781A" w:rsidP="00124B80">
      <w:pPr>
        <w:pStyle w:val="ListParagraph"/>
        <w:numPr>
          <w:ilvl w:val="0"/>
          <w:numId w:val="42"/>
        </w:numPr>
        <w:spacing w:after="0"/>
      </w:pPr>
      <w:proofErr w:type="spellStart"/>
      <w:r>
        <w:t>SWCInternalBehavior</w:t>
      </w:r>
      <w:proofErr w:type="spellEnd"/>
    </w:p>
    <w:p w:rsidR="0023781A" w:rsidRDefault="0023781A" w:rsidP="00124B80">
      <w:pPr>
        <w:pStyle w:val="ListParagraph"/>
        <w:numPr>
          <w:ilvl w:val="0"/>
          <w:numId w:val="42"/>
        </w:numPr>
        <w:spacing w:after="0"/>
      </w:pPr>
      <w:proofErr w:type="spellStart"/>
      <w:r>
        <w:t>SWCImplementation</w:t>
      </w:r>
      <w:proofErr w:type="spellEnd"/>
    </w:p>
    <w:p w:rsidR="003D6C43" w:rsidRDefault="003D6C43" w:rsidP="00124B80">
      <w:pPr>
        <w:spacing w:after="0"/>
      </w:pPr>
    </w:p>
    <w:p w:rsidR="003D6C43" w:rsidRPr="003D6C43" w:rsidRDefault="003D6C43" w:rsidP="00124B80">
      <w:pPr>
        <w:spacing w:after="0"/>
      </w:pPr>
    </w:p>
    <w:sectPr w:rsidR="003D6C43" w:rsidRPr="003D6C43" w:rsidSect="008B141E">
      <w:headerReference w:type="default" r:id="rId36"/>
      <w:footerReference w:type="default" r:id="rId37"/>
      <w:pgSz w:w="11906" w:h="16838"/>
      <w:pgMar w:top="1440" w:right="1440" w:bottom="1440" w:left="1440" w:header="709"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B5A6C" w:rsidRDefault="005B5A6C" w:rsidP="000D28B5">
      <w:pPr>
        <w:spacing w:after="0" w:line="240" w:lineRule="auto"/>
      </w:pPr>
      <w:r>
        <w:separator/>
      </w:r>
    </w:p>
  </w:endnote>
  <w:endnote w:type="continuationSeparator" w:id="0">
    <w:p w:rsidR="005B5A6C" w:rsidRDefault="005B5A6C" w:rsidP="000D28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64920665"/>
      <w:docPartObj>
        <w:docPartGallery w:val="Page Numbers (Bottom of Page)"/>
        <w:docPartUnique/>
      </w:docPartObj>
    </w:sdtPr>
    <w:sdtEndPr/>
    <w:sdtContent>
      <w:p w:rsidR="006E65B7" w:rsidRDefault="006E65B7">
        <w:pPr>
          <w:pStyle w:val="Footer"/>
        </w:pPr>
      </w:p>
      <w:p w:rsidR="006E65B7" w:rsidRDefault="006E65B7">
        <w:pPr>
          <w:pStyle w:val="Footer"/>
        </w:pPr>
        <w:r>
          <w:t>L&amp;T Technology Services</w:t>
        </w:r>
        <w:r>
          <w:tab/>
          <w:t>CONFIDENTIAL</w:t>
        </w:r>
        <w:sdt>
          <w:sdtPr>
            <w:id w:val="-1769616900"/>
            <w:docPartObj>
              <w:docPartGallery w:val="Page Numbers (Top of Page)"/>
              <w:docPartUnique/>
            </w:docPartObj>
          </w:sdtPr>
          <w:sdtEndPr/>
          <w:sdtContent>
            <w:r>
              <w:tab/>
              <w:t xml:space="preserve">Page </w:t>
            </w:r>
            <w:r>
              <w:rPr>
                <w:b/>
                <w:bCs/>
                <w:szCs w:val="24"/>
              </w:rPr>
              <w:fldChar w:fldCharType="begin"/>
            </w:r>
            <w:r>
              <w:rPr>
                <w:b/>
                <w:bCs/>
              </w:rPr>
              <w:instrText xml:space="preserve"> PAGE </w:instrText>
            </w:r>
            <w:r>
              <w:rPr>
                <w:b/>
                <w:bCs/>
                <w:szCs w:val="24"/>
              </w:rPr>
              <w:fldChar w:fldCharType="separate"/>
            </w:r>
            <w:r w:rsidR="004C7998">
              <w:rPr>
                <w:b/>
                <w:bCs/>
                <w:noProof/>
              </w:rPr>
              <w:t>36</w:t>
            </w:r>
            <w:r>
              <w:rPr>
                <w:b/>
                <w:bCs/>
                <w:szCs w:val="24"/>
              </w:rPr>
              <w:fldChar w:fldCharType="end"/>
            </w:r>
            <w:r>
              <w:t xml:space="preserve"> of </w:t>
            </w:r>
            <w:r>
              <w:rPr>
                <w:b/>
                <w:bCs/>
                <w:szCs w:val="24"/>
              </w:rPr>
              <w:fldChar w:fldCharType="begin"/>
            </w:r>
            <w:r>
              <w:rPr>
                <w:b/>
                <w:bCs/>
              </w:rPr>
              <w:instrText xml:space="preserve"> NUMPAGES  </w:instrText>
            </w:r>
            <w:r>
              <w:rPr>
                <w:b/>
                <w:bCs/>
                <w:szCs w:val="24"/>
              </w:rPr>
              <w:fldChar w:fldCharType="separate"/>
            </w:r>
            <w:r w:rsidR="004C7998">
              <w:rPr>
                <w:b/>
                <w:bCs/>
                <w:noProof/>
              </w:rPr>
              <w:t>36</w:t>
            </w:r>
            <w:r>
              <w:rPr>
                <w:b/>
                <w:bCs/>
                <w:szCs w:val="24"/>
              </w:rPr>
              <w:fldChar w:fldCharType="end"/>
            </w:r>
          </w:sdtContent>
        </w:sdt>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B5A6C" w:rsidRDefault="005B5A6C" w:rsidP="000D28B5">
      <w:pPr>
        <w:spacing w:after="0" w:line="240" w:lineRule="auto"/>
      </w:pPr>
      <w:r>
        <w:separator/>
      </w:r>
    </w:p>
  </w:footnote>
  <w:footnote w:type="continuationSeparator" w:id="0">
    <w:p w:rsidR="005B5A6C" w:rsidRDefault="005B5A6C" w:rsidP="000D28B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E65B7" w:rsidRDefault="006E65B7">
    <w:pPr>
      <w:pStyle w:val="Header"/>
    </w:pPr>
    <w:r>
      <w:t xml:space="preserve">GENESIS – Learning Outcome and Mini-project Summary Report       </w:t>
    </w:r>
    <w:r>
      <w:rPr>
        <w:noProof/>
        <w:lang w:eastAsia="en-IN"/>
      </w:rPr>
      <w:drawing>
        <wp:inline distT="0" distB="0" distL="0" distR="0" wp14:anchorId="3CF73D07" wp14:editId="73ED02B7">
          <wp:extent cx="1337507" cy="202019"/>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tts1.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337507" cy="202019"/>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0D03CC"/>
    <w:multiLevelType w:val="multilevel"/>
    <w:tmpl w:val="98A216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2818F4"/>
    <w:multiLevelType w:val="multilevel"/>
    <w:tmpl w:val="09D69C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1A11B51"/>
    <w:multiLevelType w:val="hybridMultilevel"/>
    <w:tmpl w:val="065C55E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A396AB9"/>
    <w:multiLevelType w:val="multilevel"/>
    <w:tmpl w:val="07BCF1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B6564EF"/>
    <w:multiLevelType w:val="multilevel"/>
    <w:tmpl w:val="C400E1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FB37A55"/>
    <w:multiLevelType w:val="hybridMultilevel"/>
    <w:tmpl w:val="E28CD83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04444A8"/>
    <w:multiLevelType w:val="hybridMultilevel"/>
    <w:tmpl w:val="A506467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21D04BB"/>
    <w:multiLevelType w:val="multilevel"/>
    <w:tmpl w:val="6DAA6E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35C6513"/>
    <w:multiLevelType w:val="hybridMultilevel"/>
    <w:tmpl w:val="DB5AA4D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13AC6310"/>
    <w:multiLevelType w:val="multilevel"/>
    <w:tmpl w:val="4B905C3C"/>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7A53A75"/>
    <w:multiLevelType w:val="multilevel"/>
    <w:tmpl w:val="B366CC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8094642"/>
    <w:multiLevelType w:val="hybridMultilevel"/>
    <w:tmpl w:val="DACAF6B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191C0E80"/>
    <w:multiLevelType w:val="hybridMultilevel"/>
    <w:tmpl w:val="D4AED8B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1A1430A5"/>
    <w:multiLevelType w:val="hybridMultilevel"/>
    <w:tmpl w:val="2EE4601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1AE449F0"/>
    <w:multiLevelType w:val="multilevel"/>
    <w:tmpl w:val="8F4E4F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B07179A"/>
    <w:multiLevelType w:val="multilevel"/>
    <w:tmpl w:val="26B672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B6476B0"/>
    <w:multiLevelType w:val="hybridMultilevel"/>
    <w:tmpl w:val="47AACFF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1EB71B31"/>
    <w:multiLevelType w:val="multilevel"/>
    <w:tmpl w:val="941EB9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0B460E7"/>
    <w:multiLevelType w:val="hybridMultilevel"/>
    <w:tmpl w:val="28B4F2B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26D453C5"/>
    <w:multiLevelType w:val="hybridMultilevel"/>
    <w:tmpl w:val="75AA8CE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2A5A0BE3"/>
    <w:multiLevelType w:val="hybridMultilevel"/>
    <w:tmpl w:val="48A2C79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2AE83878"/>
    <w:multiLevelType w:val="hybridMultilevel"/>
    <w:tmpl w:val="24264FD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2B89513F"/>
    <w:multiLevelType w:val="multilevel"/>
    <w:tmpl w:val="49CEF4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4CF36B4"/>
    <w:multiLevelType w:val="multilevel"/>
    <w:tmpl w:val="C512CF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83B7DEF"/>
    <w:multiLevelType w:val="multilevel"/>
    <w:tmpl w:val="1062F6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90D66F9"/>
    <w:multiLevelType w:val="multilevel"/>
    <w:tmpl w:val="37AAF9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9A23F12"/>
    <w:multiLevelType w:val="hybridMultilevel"/>
    <w:tmpl w:val="2ECE24C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39E67A56"/>
    <w:multiLevelType w:val="multilevel"/>
    <w:tmpl w:val="F94EA7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0565B1E"/>
    <w:multiLevelType w:val="hybridMultilevel"/>
    <w:tmpl w:val="894CCF5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442501E8"/>
    <w:multiLevelType w:val="multilevel"/>
    <w:tmpl w:val="7F9A9F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E677B90"/>
    <w:multiLevelType w:val="multilevel"/>
    <w:tmpl w:val="0F6058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FEE1594"/>
    <w:multiLevelType w:val="multilevel"/>
    <w:tmpl w:val="144ADF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2F97027"/>
    <w:multiLevelType w:val="hybridMultilevel"/>
    <w:tmpl w:val="7F62354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55D2180E"/>
    <w:multiLevelType w:val="hybridMultilevel"/>
    <w:tmpl w:val="4E36EB4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59D052C6"/>
    <w:multiLevelType w:val="hybridMultilevel"/>
    <w:tmpl w:val="B41C05F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5BE3569D"/>
    <w:multiLevelType w:val="hybridMultilevel"/>
    <w:tmpl w:val="1F38EEB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15:restartNumberingAfterBreak="0">
    <w:nsid w:val="5DDD2445"/>
    <w:multiLevelType w:val="hybridMultilevel"/>
    <w:tmpl w:val="407C616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60CF3228"/>
    <w:multiLevelType w:val="hybridMultilevel"/>
    <w:tmpl w:val="0E38C5B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15:restartNumberingAfterBreak="0">
    <w:nsid w:val="65DE34C4"/>
    <w:multiLevelType w:val="hybridMultilevel"/>
    <w:tmpl w:val="3CC84E7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9" w15:restartNumberingAfterBreak="0">
    <w:nsid w:val="6710302F"/>
    <w:multiLevelType w:val="hybridMultilevel"/>
    <w:tmpl w:val="8CCCDB7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0" w15:restartNumberingAfterBreak="0">
    <w:nsid w:val="697C0459"/>
    <w:multiLevelType w:val="hybridMultilevel"/>
    <w:tmpl w:val="8C5888C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1" w15:restartNumberingAfterBreak="0">
    <w:nsid w:val="6B0E5487"/>
    <w:multiLevelType w:val="multilevel"/>
    <w:tmpl w:val="29E0EA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6EC72153"/>
    <w:multiLevelType w:val="multilevel"/>
    <w:tmpl w:val="6F4882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1175417"/>
    <w:multiLevelType w:val="hybridMultilevel"/>
    <w:tmpl w:val="F716930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4" w15:restartNumberingAfterBreak="0">
    <w:nsid w:val="72981323"/>
    <w:multiLevelType w:val="multilevel"/>
    <w:tmpl w:val="B636BB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62F2ED9"/>
    <w:multiLevelType w:val="hybridMultilevel"/>
    <w:tmpl w:val="7570E11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6" w15:restartNumberingAfterBreak="0">
    <w:nsid w:val="765B564C"/>
    <w:multiLevelType w:val="hybridMultilevel"/>
    <w:tmpl w:val="F3DAB25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7" w15:restartNumberingAfterBreak="0">
    <w:nsid w:val="7A7771A9"/>
    <w:multiLevelType w:val="hybridMultilevel"/>
    <w:tmpl w:val="4464244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8" w15:restartNumberingAfterBreak="0">
    <w:nsid w:val="7C274671"/>
    <w:multiLevelType w:val="hybridMultilevel"/>
    <w:tmpl w:val="DE84ED1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9" w15:restartNumberingAfterBreak="0">
    <w:nsid w:val="7FE66E1F"/>
    <w:multiLevelType w:val="hybridMultilevel"/>
    <w:tmpl w:val="BBD220F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37"/>
  </w:num>
  <w:num w:numId="2">
    <w:abstractNumId w:val="25"/>
  </w:num>
  <w:num w:numId="3">
    <w:abstractNumId w:val="41"/>
  </w:num>
  <w:num w:numId="4">
    <w:abstractNumId w:val="30"/>
  </w:num>
  <w:num w:numId="5">
    <w:abstractNumId w:val="7"/>
  </w:num>
  <w:num w:numId="6">
    <w:abstractNumId w:val="0"/>
  </w:num>
  <w:num w:numId="7">
    <w:abstractNumId w:val="40"/>
  </w:num>
  <w:num w:numId="8">
    <w:abstractNumId w:val="44"/>
  </w:num>
  <w:num w:numId="9">
    <w:abstractNumId w:val="10"/>
  </w:num>
  <w:num w:numId="10">
    <w:abstractNumId w:val="14"/>
  </w:num>
  <w:num w:numId="11">
    <w:abstractNumId w:val="27"/>
  </w:num>
  <w:num w:numId="12">
    <w:abstractNumId w:val="23"/>
  </w:num>
  <w:num w:numId="13">
    <w:abstractNumId w:val="20"/>
  </w:num>
  <w:num w:numId="14">
    <w:abstractNumId w:val="3"/>
  </w:num>
  <w:num w:numId="15">
    <w:abstractNumId w:val="4"/>
  </w:num>
  <w:num w:numId="16">
    <w:abstractNumId w:val="42"/>
  </w:num>
  <w:num w:numId="17">
    <w:abstractNumId w:val="9"/>
  </w:num>
  <w:num w:numId="18">
    <w:abstractNumId w:val="17"/>
  </w:num>
  <w:num w:numId="19">
    <w:abstractNumId w:val="33"/>
  </w:num>
  <w:num w:numId="20">
    <w:abstractNumId w:val="46"/>
  </w:num>
  <w:num w:numId="21">
    <w:abstractNumId w:val="48"/>
  </w:num>
  <w:num w:numId="22">
    <w:abstractNumId w:val="13"/>
  </w:num>
  <w:num w:numId="23">
    <w:abstractNumId w:val="32"/>
  </w:num>
  <w:num w:numId="24">
    <w:abstractNumId w:val="34"/>
  </w:num>
  <w:num w:numId="25">
    <w:abstractNumId w:val="2"/>
  </w:num>
  <w:num w:numId="26">
    <w:abstractNumId w:val="19"/>
  </w:num>
  <w:num w:numId="27">
    <w:abstractNumId w:val="43"/>
  </w:num>
  <w:num w:numId="28">
    <w:abstractNumId w:val="21"/>
  </w:num>
  <w:num w:numId="29">
    <w:abstractNumId w:val="18"/>
  </w:num>
  <w:num w:numId="30">
    <w:abstractNumId w:val="28"/>
  </w:num>
  <w:num w:numId="31">
    <w:abstractNumId w:val="5"/>
  </w:num>
  <w:num w:numId="32">
    <w:abstractNumId w:val="26"/>
  </w:num>
  <w:num w:numId="33">
    <w:abstractNumId w:val="49"/>
  </w:num>
  <w:num w:numId="34">
    <w:abstractNumId w:val="8"/>
  </w:num>
  <w:num w:numId="35">
    <w:abstractNumId w:val="38"/>
  </w:num>
  <w:num w:numId="36">
    <w:abstractNumId w:val="12"/>
  </w:num>
  <w:num w:numId="37">
    <w:abstractNumId w:val="45"/>
  </w:num>
  <w:num w:numId="38">
    <w:abstractNumId w:val="39"/>
  </w:num>
  <w:num w:numId="39">
    <w:abstractNumId w:val="36"/>
  </w:num>
  <w:num w:numId="40">
    <w:abstractNumId w:val="16"/>
  </w:num>
  <w:num w:numId="41">
    <w:abstractNumId w:val="11"/>
  </w:num>
  <w:num w:numId="42">
    <w:abstractNumId w:val="6"/>
  </w:num>
  <w:num w:numId="43">
    <w:abstractNumId w:val="47"/>
  </w:num>
  <w:num w:numId="44">
    <w:abstractNumId w:val="35"/>
  </w:num>
  <w:num w:numId="45">
    <w:abstractNumId w:val="24"/>
  </w:num>
  <w:num w:numId="46">
    <w:abstractNumId w:val="15"/>
  </w:num>
  <w:num w:numId="47">
    <w:abstractNumId w:val="22"/>
  </w:num>
  <w:num w:numId="48">
    <w:abstractNumId w:val="31"/>
  </w:num>
  <w:num w:numId="49">
    <w:abstractNumId w:val="29"/>
  </w:num>
  <w:num w:numId="5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5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D28B5"/>
    <w:rsid w:val="00032BFC"/>
    <w:rsid w:val="00056629"/>
    <w:rsid w:val="0009393D"/>
    <w:rsid w:val="00093C1A"/>
    <w:rsid w:val="000D28B5"/>
    <w:rsid w:val="00124B80"/>
    <w:rsid w:val="0015716C"/>
    <w:rsid w:val="00194082"/>
    <w:rsid w:val="001A59DE"/>
    <w:rsid w:val="00206775"/>
    <w:rsid w:val="00211A35"/>
    <w:rsid w:val="002214C9"/>
    <w:rsid w:val="00224240"/>
    <w:rsid w:val="00232668"/>
    <w:rsid w:val="002357F1"/>
    <w:rsid w:val="0023781A"/>
    <w:rsid w:val="00266178"/>
    <w:rsid w:val="002F723C"/>
    <w:rsid w:val="00363FF9"/>
    <w:rsid w:val="00383495"/>
    <w:rsid w:val="00395055"/>
    <w:rsid w:val="00395811"/>
    <w:rsid w:val="003B7103"/>
    <w:rsid w:val="003D6C43"/>
    <w:rsid w:val="00437A5D"/>
    <w:rsid w:val="004407DE"/>
    <w:rsid w:val="0045024C"/>
    <w:rsid w:val="00465043"/>
    <w:rsid w:val="004A6FE5"/>
    <w:rsid w:val="004B3523"/>
    <w:rsid w:val="004C7998"/>
    <w:rsid w:val="005738D6"/>
    <w:rsid w:val="005B5A6C"/>
    <w:rsid w:val="005D015A"/>
    <w:rsid w:val="006635AF"/>
    <w:rsid w:val="00695319"/>
    <w:rsid w:val="006E5B18"/>
    <w:rsid w:val="006E65B7"/>
    <w:rsid w:val="006F6A22"/>
    <w:rsid w:val="0071503A"/>
    <w:rsid w:val="007367C8"/>
    <w:rsid w:val="00745EDE"/>
    <w:rsid w:val="007545AC"/>
    <w:rsid w:val="00796692"/>
    <w:rsid w:val="007A2D01"/>
    <w:rsid w:val="007D0ACC"/>
    <w:rsid w:val="007D566E"/>
    <w:rsid w:val="00833774"/>
    <w:rsid w:val="00847650"/>
    <w:rsid w:val="00856509"/>
    <w:rsid w:val="00864235"/>
    <w:rsid w:val="00864D55"/>
    <w:rsid w:val="00883156"/>
    <w:rsid w:val="00883DD0"/>
    <w:rsid w:val="00892A31"/>
    <w:rsid w:val="008A5C5C"/>
    <w:rsid w:val="008B141E"/>
    <w:rsid w:val="008F2D44"/>
    <w:rsid w:val="00906C9D"/>
    <w:rsid w:val="00912AA7"/>
    <w:rsid w:val="00933D53"/>
    <w:rsid w:val="00946983"/>
    <w:rsid w:val="009526D1"/>
    <w:rsid w:val="00964743"/>
    <w:rsid w:val="00975D3A"/>
    <w:rsid w:val="00983451"/>
    <w:rsid w:val="009B2E3B"/>
    <w:rsid w:val="009F45C9"/>
    <w:rsid w:val="00A3102B"/>
    <w:rsid w:val="00A6267A"/>
    <w:rsid w:val="00A85411"/>
    <w:rsid w:val="00A97B8B"/>
    <w:rsid w:val="00AB14AF"/>
    <w:rsid w:val="00AB6938"/>
    <w:rsid w:val="00AC72C6"/>
    <w:rsid w:val="00B07E0A"/>
    <w:rsid w:val="00B4360F"/>
    <w:rsid w:val="00B50E23"/>
    <w:rsid w:val="00B607A5"/>
    <w:rsid w:val="00B7464B"/>
    <w:rsid w:val="00B973D8"/>
    <w:rsid w:val="00BF672B"/>
    <w:rsid w:val="00C121D8"/>
    <w:rsid w:val="00C162F4"/>
    <w:rsid w:val="00C36302"/>
    <w:rsid w:val="00CD050C"/>
    <w:rsid w:val="00CD2784"/>
    <w:rsid w:val="00D06F04"/>
    <w:rsid w:val="00D41AAD"/>
    <w:rsid w:val="00DA6450"/>
    <w:rsid w:val="00DB5A8E"/>
    <w:rsid w:val="00DE6337"/>
    <w:rsid w:val="00DE6573"/>
    <w:rsid w:val="00E13B1C"/>
    <w:rsid w:val="00E244B8"/>
    <w:rsid w:val="00E458B0"/>
    <w:rsid w:val="00E6397F"/>
    <w:rsid w:val="00E84921"/>
    <w:rsid w:val="00EB3FA4"/>
    <w:rsid w:val="00EC5EBC"/>
    <w:rsid w:val="00F51649"/>
    <w:rsid w:val="00F517D9"/>
    <w:rsid w:val="00F839EE"/>
    <w:rsid w:val="00FD1B76"/>
    <w:rsid w:val="00FE6950"/>
    <w:rsid w:val="00FF0FC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C2BCEE"/>
  <w15:chartTrackingRefBased/>
  <w15:docId w15:val="{2B4B80FD-78CF-4A6B-99AD-57B828E155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84921"/>
    <w:rPr>
      <w:rFonts w:ascii="Times New Roman" w:hAnsi="Times New Roman"/>
      <w:sz w:val="24"/>
    </w:rPr>
  </w:style>
  <w:style w:type="paragraph" w:styleId="Heading1">
    <w:name w:val="heading 1"/>
    <w:basedOn w:val="Normal"/>
    <w:next w:val="Normal"/>
    <w:link w:val="Heading1Char"/>
    <w:uiPriority w:val="9"/>
    <w:qFormat/>
    <w:rsid w:val="00E84921"/>
    <w:pPr>
      <w:outlineLvl w:val="0"/>
    </w:pPr>
    <w:rPr>
      <w:rFonts w:cs="Times New Roman"/>
      <w:b/>
      <w:sz w:val="32"/>
    </w:rPr>
  </w:style>
  <w:style w:type="paragraph" w:styleId="Heading2">
    <w:name w:val="heading 2"/>
    <w:basedOn w:val="Normal"/>
    <w:next w:val="Normal"/>
    <w:link w:val="Heading2Char"/>
    <w:uiPriority w:val="9"/>
    <w:unhideWhenUsed/>
    <w:qFormat/>
    <w:rsid w:val="00E84921"/>
    <w:pPr>
      <w:keepNext/>
      <w:keepLines/>
      <w:spacing w:before="40" w:after="0"/>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864D55"/>
    <w:pPr>
      <w:keepNext/>
      <w:keepLines/>
      <w:spacing w:before="40" w:after="0"/>
      <w:outlineLvl w:val="2"/>
    </w:pPr>
    <w:rPr>
      <w:rFonts w:eastAsiaTheme="majorEastAsia" w:cstheme="majorBidi"/>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84921"/>
    <w:rPr>
      <w:rFonts w:ascii="Times New Roman" w:hAnsi="Times New Roman" w:cs="Times New Roman"/>
      <w:b/>
      <w:sz w:val="32"/>
    </w:rPr>
  </w:style>
  <w:style w:type="character" w:customStyle="1" w:styleId="Heading2Char">
    <w:name w:val="Heading 2 Char"/>
    <w:basedOn w:val="DefaultParagraphFont"/>
    <w:link w:val="Heading2"/>
    <w:uiPriority w:val="9"/>
    <w:rsid w:val="00E84921"/>
    <w:rPr>
      <w:rFonts w:ascii="Times New Roman" w:eastAsiaTheme="majorEastAsia" w:hAnsi="Times New Roman" w:cstheme="majorBidi"/>
      <w:b/>
      <w:sz w:val="28"/>
      <w:szCs w:val="26"/>
    </w:rPr>
  </w:style>
  <w:style w:type="character" w:customStyle="1" w:styleId="Heading3Char">
    <w:name w:val="Heading 3 Char"/>
    <w:basedOn w:val="DefaultParagraphFont"/>
    <w:link w:val="Heading3"/>
    <w:uiPriority w:val="9"/>
    <w:rsid w:val="00864D55"/>
    <w:rPr>
      <w:rFonts w:ascii="Times New Roman" w:eastAsiaTheme="majorEastAsia" w:hAnsi="Times New Roman" w:cstheme="majorBidi"/>
      <w:b/>
      <w:sz w:val="24"/>
      <w:szCs w:val="24"/>
    </w:rPr>
  </w:style>
  <w:style w:type="table" w:styleId="TableGrid">
    <w:name w:val="Table Grid"/>
    <w:basedOn w:val="TableNormal"/>
    <w:uiPriority w:val="39"/>
    <w:rsid w:val="000D28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D28B5"/>
    <w:pPr>
      <w:tabs>
        <w:tab w:val="center" w:pos="4513"/>
        <w:tab w:val="right" w:pos="9026"/>
      </w:tabs>
      <w:spacing w:after="0" w:line="240" w:lineRule="auto"/>
    </w:pPr>
  </w:style>
  <w:style w:type="character" w:customStyle="1" w:styleId="HeaderChar">
    <w:name w:val="Header Char"/>
    <w:basedOn w:val="DefaultParagraphFont"/>
    <w:link w:val="Header"/>
    <w:uiPriority w:val="99"/>
    <w:rsid w:val="000D28B5"/>
  </w:style>
  <w:style w:type="paragraph" w:styleId="Footer">
    <w:name w:val="footer"/>
    <w:basedOn w:val="Normal"/>
    <w:link w:val="FooterChar"/>
    <w:uiPriority w:val="99"/>
    <w:unhideWhenUsed/>
    <w:rsid w:val="000D28B5"/>
    <w:pPr>
      <w:tabs>
        <w:tab w:val="center" w:pos="4513"/>
        <w:tab w:val="right" w:pos="9026"/>
      </w:tabs>
      <w:spacing w:after="0" w:line="240" w:lineRule="auto"/>
    </w:pPr>
  </w:style>
  <w:style w:type="character" w:customStyle="1" w:styleId="FooterChar">
    <w:name w:val="Footer Char"/>
    <w:basedOn w:val="DefaultParagraphFont"/>
    <w:link w:val="Footer"/>
    <w:uiPriority w:val="99"/>
    <w:rsid w:val="000D28B5"/>
  </w:style>
  <w:style w:type="paragraph" w:styleId="TOCHeading">
    <w:name w:val="TOC Heading"/>
    <w:basedOn w:val="Heading1"/>
    <w:next w:val="Normal"/>
    <w:uiPriority w:val="39"/>
    <w:unhideWhenUsed/>
    <w:qFormat/>
    <w:rsid w:val="00847650"/>
    <w:pPr>
      <w:outlineLvl w:val="9"/>
    </w:pPr>
    <w:rPr>
      <w:lang w:val="en-US"/>
    </w:rPr>
  </w:style>
  <w:style w:type="paragraph" w:styleId="ListParagraph">
    <w:name w:val="List Paragraph"/>
    <w:basedOn w:val="Normal"/>
    <w:uiPriority w:val="34"/>
    <w:qFormat/>
    <w:rsid w:val="00964743"/>
    <w:pPr>
      <w:ind w:left="720"/>
      <w:contextualSpacing/>
    </w:pPr>
  </w:style>
  <w:style w:type="character" w:styleId="Hyperlink">
    <w:name w:val="Hyperlink"/>
    <w:basedOn w:val="DefaultParagraphFont"/>
    <w:uiPriority w:val="99"/>
    <w:unhideWhenUsed/>
    <w:rsid w:val="0045024C"/>
    <w:rPr>
      <w:color w:val="0563C1" w:themeColor="hyperlink"/>
      <w:u w:val="single"/>
    </w:rPr>
  </w:style>
  <w:style w:type="paragraph" w:styleId="TOC1">
    <w:name w:val="toc 1"/>
    <w:basedOn w:val="Normal"/>
    <w:next w:val="Normal"/>
    <w:autoRedefine/>
    <w:uiPriority w:val="39"/>
    <w:unhideWhenUsed/>
    <w:rsid w:val="007A2D01"/>
    <w:pPr>
      <w:spacing w:after="100"/>
    </w:pPr>
  </w:style>
  <w:style w:type="paragraph" w:styleId="TOC2">
    <w:name w:val="toc 2"/>
    <w:basedOn w:val="Normal"/>
    <w:next w:val="Normal"/>
    <w:autoRedefine/>
    <w:uiPriority w:val="39"/>
    <w:unhideWhenUsed/>
    <w:rsid w:val="00E84921"/>
    <w:pPr>
      <w:spacing w:after="100"/>
      <w:ind w:left="220"/>
    </w:pPr>
    <w:rPr>
      <w:rFonts w:asciiTheme="minorHAnsi" w:eastAsiaTheme="minorEastAsia" w:hAnsiTheme="minorHAnsi" w:cs="Times New Roman"/>
      <w:sz w:val="22"/>
      <w:lang w:val="en-US"/>
    </w:rPr>
  </w:style>
  <w:style w:type="paragraph" w:styleId="TOC3">
    <w:name w:val="toc 3"/>
    <w:basedOn w:val="Normal"/>
    <w:next w:val="Normal"/>
    <w:autoRedefine/>
    <w:uiPriority w:val="39"/>
    <w:unhideWhenUsed/>
    <w:rsid w:val="00E84921"/>
    <w:pPr>
      <w:spacing w:after="100"/>
      <w:ind w:left="440"/>
    </w:pPr>
    <w:rPr>
      <w:rFonts w:asciiTheme="minorHAnsi" w:eastAsiaTheme="minorEastAsia" w:hAnsiTheme="minorHAnsi" w:cs="Times New Roman"/>
      <w:sz w:val="22"/>
      <w:lang w:val="en-US"/>
    </w:rPr>
  </w:style>
  <w:style w:type="paragraph" w:styleId="NormalWeb">
    <w:name w:val="Normal (Web)"/>
    <w:basedOn w:val="Normal"/>
    <w:uiPriority w:val="99"/>
    <w:semiHidden/>
    <w:unhideWhenUsed/>
    <w:rsid w:val="00EB3FA4"/>
    <w:pPr>
      <w:spacing w:before="100" w:beforeAutospacing="1" w:after="100" w:afterAutospacing="1" w:line="240" w:lineRule="auto"/>
    </w:pPr>
    <w:rPr>
      <w:rFonts w:eastAsia="Times New Roman" w:cs="Times New Roman"/>
      <w:szCs w:val="24"/>
      <w:lang w:eastAsia="en-IN"/>
    </w:rPr>
  </w:style>
  <w:style w:type="character" w:styleId="FollowedHyperlink">
    <w:name w:val="FollowedHyperlink"/>
    <w:basedOn w:val="DefaultParagraphFont"/>
    <w:uiPriority w:val="99"/>
    <w:semiHidden/>
    <w:unhideWhenUsed/>
    <w:rsid w:val="00206775"/>
    <w:rPr>
      <w:color w:val="954F72" w:themeColor="followedHyperlink"/>
      <w:u w:val="single"/>
    </w:rPr>
  </w:style>
  <w:style w:type="paragraph" w:styleId="Caption">
    <w:name w:val="caption"/>
    <w:basedOn w:val="Normal"/>
    <w:next w:val="Normal"/>
    <w:uiPriority w:val="35"/>
    <w:unhideWhenUsed/>
    <w:qFormat/>
    <w:rsid w:val="00975D3A"/>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975D3A"/>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2235402">
      <w:bodyDiv w:val="1"/>
      <w:marLeft w:val="0"/>
      <w:marRight w:val="0"/>
      <w:marTop w:val="0"/>
      <w:marBottom w:val="0"/>
      <w:divBdr>
        <w:top w:val="none" w:sz="0" w:space="0" w:color="auto"/>
        <w:left w:val="none" w:sz="0" w:space="0" w:color="auto"/>
        <w:bottom w:val="none" w:sz="0" w:space="0" w:color="auto"/>
        <w:right w:val="none" w:sz="0" w:space="0" w:color="auto"/>
      </w:divBdr>
    </w:div>
    <w:div w:id="185796552">
      <w:bodyDiv w:val="1"/>
      <w:marLeft w:val="0"/>
      <w:marRight w:val="0"/>
      <w:marTop w:val="0"/>
      <w:marBottom w:val="0"/>
      <w:divBdr>
        <w:top w:val="none" w:sz="0" w:space="0" w:color="auto"/>
        <w:left w:val="none" w:sz="0" w:space="0" w:color="auto"/>
        <w:bottom w:val="none" w:sz="0" w:space="0" w:color="auto"/>
        <w:right w:val="none" w:sz="0" w:space="0" w:color="auto"/>
      </w:divBdr>
    </w:div>
    <w:div w:id="190072790">
      <w:bodyDiv w:val="1"/>
      <w:marLeft w:val="0"/>
      <w:marRight w:val="0"/>
      <w:marTop w:val="0"/>
      <w:marBottom w:val="0"/>
      <w:divBdr>
        <w:top w:val="none" w:sz="0" w:space="0" w:color="auto"/>
        <w:left w:val="none" w:sz="0" w:space="0" w:color="auto"/>
        <w:bottom w:val="none" w:sz="0" w:space="0" w:color="auto"/>
        <w:right w:val="none" w:sz="0" w:space="0" w:color="auto"/>
      </w:divBdr>
    </w:div>
    <w:div w:id="249587432">
      <w:bodyDiv w:val="1"/>
      <w:marLeft w:val="0"/>
      <w:marRight w:val="0"/>
      <w:marTop w:val="0"/>
      <w:marBottom w:val="0"/>
      <w:divBdr>
        <w:top w:val="none" w:sz="0" w:space="0" w:color="auto"/>
        <w:left w:val="none" w:sz="0" w:space="0" w:color="auto"/>
        <w:bottom w:val="none" w:sz="0" w:space="0" w:color="auto"/>
        <w:right w:val="none" w:sz="0" w:space="0" w:color="auto"/>
      </w:divBdr>
    </w:div>
    <w:div w:id="309017233">
      <w:bodyDiv w:val="1"/>
      <w:marLeft w:val="0"/>
      <w:marRight w:val="0"/>
      <w:marTop w:val="0"/>
      <w:marBottom w:val="0"/>
      <w:divBdr>
        <w:top w:val="none" w:sz="0" w:space="0" w:color="auto"/>
        <w:left w:val="none" w:sz="0" w:space="0" w:color="auto"/>
        <w:bottom w:val="none" w:sz="0" w:space="0" w:color="auto"/>
        <w:right w:val="none" w:sz="0" w:space="0" w:color="auto"/>
      </w:divBdr>
    </w:div>
    <w:div w:id="352459644">
      <w:bodyDiv w:val="1"/>
      <w:marLeft w:val="0"/>
      <w:marRight w:val="0"/>
      <w:marTop w:val="0"/>
      <w:marBottom w:val="0"/>
      <w:divBdr>
        <w:top w:val="none" w:sz="0" w:space="0" w:color="auto"/>
        <w:left w:val="none" w:sz="0" w:space="0" w:color="auto"/>
        <w:bottom w:val="none" w:sz="0" w:space="0" w:color="auto"/>
        <w:right w:val="none" w:sz="0" w:space="0" w:color="auto"/>
      </w:divBdr>
    </w:div>
    <w:div w:id="429087012">
      <w:bodyDiv w:val="1"/>
      <w:marLeft w:val="0"/>
      <w:marRight w:val="0"/>
      <w:marTop w:val="0"/>
      <w:marBottom w:val="0"/>
      <w:divBdr>
        <w:top w:val="none" w:sz="0" w:space="0" w:color="auto"/>
        <w:left w:val="none" w:sz="0" w:space="0" w:color="auto"/>
        <w:bottom w:val="none" w:sz="0" w:space="0" w:color="auto"/>
        <w:right w:val="none" w:sz="0" w:space="0" w:color="auto"/>
      </w:divBdr>
    </w:div>
    <w:div w:id="439103528">
      <w:bodyDiv w:val="1"/>
      <w:marLeft w:val="0"/>
      <w:marRight w:val="0"/>
      <w:marTop w:val="0"/>
      <w:marBottom w:val="0"/>
      <w:divBdr>
        <w:top w:val="none" w:sz="0" w:space="0" w:color="auto"/>
        <w:left w:val="none" w:sz="0" w:space="0" w:color="auto"/>
        <w:bottom w:val="none" w:sz="0" w:space="0" w:color="auto"/>
        <w:right w:val="none" w:sz="0" w:space="0" w:color="auto"/>
      </w:divBdr>
    </w:div>
    <w:div w:id="478571931">
      <w:bodyDiv w:val="1"/>
      <w:marLeft w:val="0"/>
      <w:marRight w:val="0"/>
      <w:marTop w:val="0"/>
      <w:marBottom w:val="0"/>
      <w:divBdr>
        <w:top w:val="none" w:sz="0" w:space="0" w:color="auto"/>
        <w:left w:val="none" w:sz="0" w:space="0" w:color="auto"/>
        <w:bottom w:val="none" w:sz="0" w:space="0" w:color="auto"/>
        <w:right w:val="none" w:sz="0" w:space="0" w:color="auto"/>
      </w:divBdr>
    </w:div>
    <w:div w:id="520317438">
      <w:bodyDiv w:val="1"/>
      <w:marLeft w:val="0"/>
      <w:marRight w:val="0"/>
      <w:marTop w:val="0"/>
      <w:marBottom w:val="0"/>
      <w:divBdr>
        <w:top w:val="none" w:sz="0" w:space="0" w:color="auto"/>
        <w:left w:val="none" w:sz="0" w:space="0" w:color="auto"/>
        <w:bottom w:val="none" w:sz="0" w:space="0" w:color="auto"/>
        <w:right w:val="none" w:sz="0" w:space="0" w:color="auto"/>
      </w:divBdr>
    </w:div>
    <w:div w:id="531117864">
      <w:bodyDiv w:val="1"/>
      <w:marLeft w:val="0"/>
      <w:marRight w:val="0"/>
      <w:marTop w:val="0"/>
      <w:marBottom w:val="0"/>
      <w:divBdr>
        <w:top w:val="none" w:sz="0" w:space="0" w:color="auto"/>
        <w:left w:val="none" w:sz="0" w:space="0" w:color="auto"/>
        <w:bottom w:val="none" w:sz="0" w:space="0" w:color="auto"/>
        <w:right w:val="none" w:sz="0" w:space="0" w:color="auto"/>
      </w:divBdr>
    </w:div>
    <w:div w:id="546454579">
      <w:bodyDiv w:val="1"/>
      <w:marLeft w:val="0"/>
      <w:marRight w:val="0"/>
      <w:marTop w:val="0"/>
      <w:marBottom w:val="0"/>
      <w:divBdr>
        <w:top w:val="none" w:sz="0" w:space="0" w:color="auto"/>
        <w:left w:val="none" w:sz="0" w:space="0" w:color="auto"/>
        <w:bottom w:val="none" w:sz="0" w:space="0" w:color="auto"/>
        <w:right w:val="none" w:sz="0" w:space="0" w:color="auto"/>
      </w:divBdr>
    </w:div>
    <w:div w:id="666791343">
      <w:bodyDiv w:val="1"/>
      <w:marLeft w:val="0"/>
      <w:marRight w:val="0"/>
      <w:marTop w:val="0"/>
      <w:marBottom w:val="0"/>
      <w:divBdr>
        <w:top w:val="none" w:sz="0" w:space="0" w:color="auto"/>
        <w:left w:val="none" w:sz="0" w:space="0" w:color="auto"/>
        <w:bottom w:val="none" w:sz="0" w:space="0" w:color="auto"/>
        <w:right w:val="none" w:sz="0" w:space="0" w:color="auto"/>
      </w:divBdr>
    </w:div>
    <w:div w:id="676885358">
      <w:bodyDiv w:val="1"/>
      <w:marLeft w:val="0"/>
      <w:marRight w:val="0"/>
      <w:marTop w:val="0"/>
      <w:marBottom w:val="0"/>
      <w:divBdr>
        <w:top w:val="none" w:sz="0" w:space="0" w:color="auto"/>
        <w:left w:val="none" w:sz="0" w:space="0" w:color="auto"/>
        <w:bottom w:val="none" w:sz="0" w:space="0" w:color="auto"/>
        <w:right w:val="none" w:sz="0" w:space="0" w:color="auto"/>
      </w:divBdr>
    </w:div>
    <w:div w:id="682363792">
      <w:bodyDiv w:val="1"/>
      <w:marLeft w:val="0"/>
      <w:marRight w:val="0"/>
      <w:marTop w:val="0"/>
      <w:marBottom w:val="0"/>
      <w:divBdr>
        <w:top w:val="none" w:sz="0" w:space="0" w:color="auto"/>
        <w:left w:val="none" w:sz="0" w:space="0" w:color="auto"/>
        <w:bottom w:val="none" w:sz="0" w:space="0" w:color="auto"/>
        <w:right w:val="none" w:sz="0" w:space="0" w:color="auto"/>
      </w:divBdr>
    </w:div>
    <w:div w:id="698748227">
      <w:bodyDiv w:val="1"/>
      <w:marLeft w:val="0"/>
      <w:marRight w:val="0"/>
      <w:marTop w:val="0"/>
      <w:marBottom w:val="0"/>
      <w:divBdr>
        <w:top w:val="none" w:sz="0" w:space="0" w:color="auto"/>
        <w:left w:val="none" w:sz="0" w:space="0" w:color="auto"/>
        <w:bottom w:val="none" w:sz="0" w:space="0" w:color="auto"/>
        <w:right w:val="none" w:sz="0" w:space="0" w:color="auto"/>
      </w:divBdr>
    </w:div>
    <w:div w:id="709648706">
      <w:bodyDiv w:val="1"/>
      <w:marLeft w:val="0"/>
      <w:marRight w:val="0"/>
      <w:marTop w:val="0"/>
      <w:marBottom w:val="0"/>
      <w:divBdr>
        <w:top w:val="none" w:sz="0" w:space="0" w:color="auto"/>
        <w:left w:val="none" w:sz="0" w:space="0" w:color="auto"/>
        <w:bottom w:val="none" w:sz="0" w:space="0" w:color="auto"/>
        <w:right w:val="none" w:sz="0" w:space="0" w:color="auto"/>
      </w:divBdr>
    </w:div>
    <w:div w:id="745693050">
      <w:bodyDiv w:val="1"/>
      <w:marLeft w:val="0"/>
      <w:marRight w:val="0"/>
      <w:marTop w:val="0"/>
      <w:marBottom w:val="0"/>
      <w:divBdr>
        <w:top w:val="none" w:sz="0" w:space="0" w:color="auto"/>
        <w:left w:val="none" w:sz="0" w:space="0" w:color="auto"/>
        <w:bottom w:val="none" w:sz="0" w:space="0" w:color="auto"/>
        <w:right w:val="none" w:sz="0" w:space="0" w:color="auto"/>
      </w:divBdr>
    </w:div>
    <w:div w:id="787744775">
      <w:bodyDiv w:val="1"/>
      <w:marLeft w:val="0"/>
      <w:marRight w:val="0"/>
      <w:marTop w:val="0"/>
      <w:marBottom w:val="0"/>
      <w:divBdr>
        <w:top w:val="none" w:sz="0" w:space="0" w:color="auto"/>
        <w:left w:val="none" w:sz="0" w:space="0" w:color="auto"/>
        <w:bottom w:val="none" w:sz="0" w:space="0" w:color="auto"/>
        <w:right w:val="none" w:sz="0" w:space="0" w:color="auto"/>
      </w:divBdr>
    </w:div>
    <w:div w:id="903679142">
      <w:bodyDiv w:val="1"/>
      <w:marLeft w:val="0"/>
      <w:marRight w:val="0"/>
      <w:marTop w:val="0"/>
      <w:marBottom w:val="0"/>
      <w:divBdr>
        <w:top w:val="none" w:sz="0" w:space="0" w:color="auto"/>
        <w:left w:val="none" w:sz="0" w:space="0" w:color="auto"/>
        <w:bottom w:val="none" w:sz="0" w:space="0" w:color="auto"/>
        <w:right w:val="none" w:sz="0" w:space="0" w:color="auto"/>
      </w:divBdr>
    </w:div>
    <w:div w:id="904266873">
      <w:bodyDiv w:val="1"/>
      <w:marLeft w:val="0"/>
      <w:marRight w:val="0"/>
      <w:marTop w:val="0"/>
      <w:marBottom w:val="0"/>
      <w:divBdr>
        <w:top w:val="none" w:sz="0" w:space="0" w:color="auto"/>
        <w:left w:val="none" w:sz="0" w:space="0" w:color="auto"/>
        <w:bottom w:val="none" w:sz="0" w:space="0" w:color="auto"/>
        <w:right w:val="none" w:sz="0" w:space="0" w:color="auto"/>
      </w:divBdr>
    </w:div>
    <w:div w:id="920681406">
      <w:bodyDiv w:val="1"/>
      <w:marLeft w:val="0"/>
      <w:marRight w:val="0"/>
      <w:marTop w:val="0"/>
      <w:marBottom w:val="0"/>
      <w:divBdr>
        <w:top w:val="none" w:sz="0" w:space="0" w:color="auto"/>
        <w:left w:val="none" w:sz="0" w:space="0" w:color="auto"/>
        <w:bottom w:val="none" w:sz="0" w:space="0" w:color="auto"/>
        <w:right w:val="none" w:sz="0" w:space="0" w:color="auto"/>
      </w:divBdr>
    </w:div>
    <w:div w:id="931163638">
      <w:bodyDiv w:val="1"/>
      <w:marLeft w:val="0"/>
      <w:marRight w:val="0"/>
      <w:marTop w:val="0"/>
      <w:marBottom w:val="0"/>
      <w:divBdr>
        <w:top w:val="none" w:sz="0" w:space="0" w:color="auto"/>
        <w:left w:val="none" w:sz="0" w:space="0" w:color="auto"/>
        <w:bottom w:val="none" w:sz="0" w:space="0" w:color="auto"/>
        <w:right w:val="none" w:sz="0" w:space="0" w:color="auto"/>
      </w:divBdr>
    </w:div>
    <w:div w:id="973175913">
      <w:bodyDiv w:val="1"/>
      <w:marLeft w:val="0"/>
      <w:marRight w:val="0"/>
      <w:marTop w:val="0"/>
      <w:marBottom w:val="0"/>
      <w:divBdr>
        <w:top w:val="none" w:sz="0" w:space="0" w:color="auto"/>
        <w:left w:val="none" w:sz="0" w:space="0" w:color="auto"/>
        <w:bottom w:val="none" w:sz="0" w:space="0" w:color="auto"/>
        <w:right w:val="none" w:sz="0" w:space="0" w:color="auto"/>
      </w:divBdr>
    </w:div>
    <w:div w:id="1045522934">
      <w:bodyDiv w:val="1"/>
      <w:marLeft w:val="0"/>
      <w:marRight w:val="0"/>
      <w:marTop w:val="0"/>
      <w:marBottom w:val="0"/>
      <w:divBdr>
        <w:top w:val="none" w:sz="0" w:space="0" w:color="auto"/>
        <w:left w:val="none" w:sz="0" w:space="0" w:color="auto"/>
        <w:bottom w:val="none" w:sz="0" w:space="0" w:color="auto"/>
        <w:right w:val="none" w:sz="0" w:space="0" w:color="auto"/>
      </w:divBdr>
    </w:div>
    <w:div w:id="1053574966">
      <w:bodyDiv w:val="1"/>
      <w:marLeft w:val="0"/>
      <w:marRight w:val="0"/>
      <w:marTop w:val="0"/>
      <w:marBottom w:val="0"/>
      <w:divBdr>
        <w:top w:val="none" w:sz="0" w:space="0" w:color="auto"/>
        <w:left w:val="none" w:sz="0" w:space="0" w:color="auto"/>
        <w:bottom w:val="none" w:sz="0" w:space="0" w:color="auto"/>
        <w:right w:val="none" w:sz="0" w:space="0" w:color="auto"/>
      </w:divBdr>
    </w:div>
    <w:div w:id="1105273608">
      <w:bodyDiv w:val="1"/>
      <w:marLeft w:val="0"/>
      <w:marRight w:val="0"/>
      <w:marTop w:val="0"/>
      <w:marBottom w:val="0"/>
      <w:divBdr>
        <w:top w:val="none" w:sz="0" w:space="0" w:color="auto"/>
        <w:left w:val="none" w:sz="0" w:space="0" w:color="auto"/>
        <w:bottom w:val="none" w:sz="0" w:space="0" w:color="auto"/>
        <w:right w:val="none" w:sz="0" w:space="0" w:color="auto"/>
      </w:divBdr>
    </w:div>
    <w:div w:id="1143623747">
      <w:bodyDiv w:val="1"/>
      <w:marLeft w:val="0"/>
      <w:marRight w:val="0"/>
      <w:marTop w:val="0"/>
      <w:marBottom w:val="0"/>
      <w:divBdr>
        <w:top w:val="none" w:sz="0" w:space="0" w:color="auto"/>
        <w:left w:val="none" w:sz="0" w:space="0" w:color="auto"/>
        <w:bottom w:val="none" w:sz="0" w:space="0" w:color="auto"/>
        <w:right w:val="none" w:sz="0" w:space="0" w:color="auto"/>
      </w:divBdr>
    </w:div>
    <w:div w:id="1149326136">
      <w:bodyDiv w:val="1"/>
      <w:marLeft w:val="0"/>
      <w:marRight w:val="0"/>
      <w:marTop w:val="0"/>
      <w:marBottom w:val="0"/>
      <w:divBdr>
        <w:top w:val="none" w:sz="0" w:space="0" w:color="auto"/>
        <w:left w:val="none" w:sz="0" w:space="0" w:color="auto"/>
        <w:bottom w:val="none" w:sz="0" w:space="0" w:color="auto"/>
        <w:right w:val="none" w:sz="0" w:space="0" w:color="auto"/>
      </w:divBdr>
    </w:div>
    <w:div w:id="1168058696">
      <w:bodyDiv w:val="1"/>
      <w:marLeft w:val="0"/>
      <w:marRight w:val="0"/>
      <w:marTop w:val="0"/>
      <w:marBottom w:val="0"/>
      <w:divBdr>
        <w:top w:val="none" w:sz="0" w:space="0" w:color="auto"/>
        <w:left w:val="none" w:sz="0" w:space="0" w:color="auto"/>
        <w:bottom w:val="none" w:sz="0" w:space="0" w:color="auto"/>
        <w:right w:val="none" w:sz="0" w:space="0" w:color="auto"/>
      </w:divBdr>
    </w:div>
    <w:div w:id="1217550770">
      <w:bodyDiv w:val="1"/>
      <w:marLeft w:val="0"/>
      <w:marRight w:val="0"/>
      <w:marTop w:val="0"/>
      <w:marBottom w:val="0"/>
      <w:divBdr>
        <w:top w:val="none" w:sz="0" w:space="0" w:color="auto"/>
        <w:left w:val="none" w:sz="0" w:space="0" w:color="auto"/>
        <w:bottom w:val="none" w:sz="0" w:space="0" w:color="auto"/>
        <w:right w:val="none" w:sz="0" w:space="0" w:color="auto"/>
      </w:divBdr>
    </w:div>
    <w:div w:id="1217818351">
      <w:bodyDiv w:val="1"/>
      <w:marLeft w:val="0"/>
      <w:marRight w:val="0"/>
      <w:marTop w:val="0"/>
      <w:marBottom w:val="0"/>
      <w:divBdr>
        <w:top w:val="none" w:sz="0" w:space="0" w:color="auto"/>
        <w:left w:val="none" w:sz="0" w:space="0" w:color="auto"/>
        <w:bottom w:val="none" w:sz="0" w:space="0" w:color="auto"/>
        <w:right w:val="none" w:sz="0" w:space="0" w:color="auto"/>
      </w:divBdr>
    </w:div>
    <w:div w:id="1222474536">
      <w:bodyDiv w:val="1"/>
      <w:marLeft w:val="0"/>
      <w:marRight w:val="0"/>
      <w:marTop w:val="0"/>
      <w:marBottom w:val="0"/>
      <w:divBdr>
        <w:top w:val="none" w:sz="0" w:space="0" w:color="auto"/>
        <w:left w:val="none" w:sz="0" w:space="0" w:color="auto"/>
        <w:bottom w:val="none" w:sz="0" w:space="0" w:color="auto"/>
        <w:right w:val="none" w:sz="0" w:space="0" w:color="auto"/>
      </w:divBdr>
    </w:div>
    <w:div w:id="1225871717">
      <w:bodyDiv w:val="1"/>
      <w:marLeft w:val="0"/>
      <w:marRight w:val="0"/>
      <w:marTop w:val="0"/>
      <w:marBottom w:val="0"/>
      <w:divBdr>
        <w:top w:val="none" w:sz="0" w:space="0" w:color="auto"/>
        <w:left w:val="none" w:sz="0" w:space="0" w:color="auto"/>
        <w:bottom w:val="none" w:sz="0" w:space="0" w:color="auto"/>
        <w:right w:val="none" w:sz="0" w:space="0" w:color="auto"/>
      </w:divBdr>
    </w:div>
    <w:div w:id="1242641732">
      <w:bodyDiv w:val="1"/>
      <w:marLeft w:val="0"/>
      <w:marRight w:val="0"/>
      <w:marTop w:val="0"/>
      <w:marBottom w:val="0"/>
      <w:divBdr>
        <w:top w:val="none" w:sz="0" w:space="0" w:color="auto"/>
        <w:left w:val="none" w:sz="0" w:space="0" w:color="auto"/>
        <w:bottom w:val="none" w:sz="0" w:space="0" w:color="auto"/>
        <w:right w:val="none" w:sz="0" w:space="0" w:color="auto"/>
      </w:divBdr>
    </w:div>
    <w:div w:id="1333872768">
      <w:bodyDiv w:val="1"/>
      <w:marLeft w:val="0"/>
      <w:marRight w:val="0"/>
      <w:marTop w:val="0"/>
      <w:marBottom w:val="0"/>
      <w:divBdr>
        <w:top w:val="none" w:sz="0" w:space="0" w:color="auto"/>
        <w:left w:val="none" w:sz="0" w:space="0" w:color="auto"/>
        <w:bottom w:val="none" w:sz="0" w:space="0" w:color="auto"/>
        <w:right w:val="none" w:sz="0" w:space="0" w:color="auto"/>
      </w:divBdr>
    </w:div>
    <w:div w:id="1364983969">
      <w:bodyDiv w:val="1"/>
      <w:marLeft w:val="0"/>
      <w:marRight w:val="0"/>
      <w:marTop w:val="0"/>
      <w:marBottom w:val="0"/>
      <w:divBdr>
        <w:top w:val="none" w:sz="0" w:space="0" w:color="auto"/>
        <w:left w:val="none" w:sz="0" w:space="0" w:color="auto"/>
        <w:bottom w:val="none" w:sz="0" w:space="0" w:color="auto"/>
        <w:right w:val="none" w:sz="0" w:space="0" w:color="auto"/>
      </w:divBdr>
    </w:div>
    <w:div w:id="1387530348">
      <w:bodyDiv w:val="1"/>
      <w:marLeft w:val="0"/>
      <w:marRight w:val="0"/>
      <w:marTop w:val="0"/>
      <w:marBottom w:val="0"/>
      <w:divBdr>
        <w:top w:val="none" w:sz="0" w:space="0" w:color="auto"/>
        <w:left w:val="none" w:sz="0" w:space="0" w:color="auto"/>
        <w:bottom w:val="none" w:sz="0" w:space="0" w:color="auto"/>
        <w:right w:val="none" w:sz="0" w:space="0" w:color="auto"/>
      </w:divBdr>
    </w:div>
    <w:div w:id="1557205434">
      <w:bodyDiv w:val="1"/>
      <w:marLeft w:val="0"/>
      <w:marRight w:val="0"/>
      <w:marTop w:val="0"/>
      <w:marBottom w:val="0"/>
      <w:divBdr>
        <w:top w:val="none" w:sz="0" w:space="0" w:color="auto"/>
        <w:left w:val="none" w:sz="0" w:space="0" w:color="auto"/>
        <w:bottom w:val="none" w:sz="0" w:space="0" w:color="auto"/>
        <w:right w:val="none" w:sz="0" w:space="0" w:color="auto"/>
      </w:divBdr>
    </w:div>
    <w:div w:id="1598323972">
      <w:bodyDiv w:val="1"/>
      <w:marLeft w:val="0"/>
      <w:marRight w:val="0"/>
      <w:marTop w:val="0"/>
      <w:marBottom w:val="0"/>
      <w:divBdr>
        <w:top w:val="none" w:sz="0" w:space="0" w:color="auto"/>
        <w:left w:val="none" w:sz="0" w:space="0" w:color="auto"/>
        <w:bottom w:val="none" w:sz="0" w:space="0" w:color="auto"/>
        <w:right w:val="none" w:sz="0" w:space="0" w:color="auto"/>
      </w:divBdr>
    </w:div>
    <w:div w:id="1690763851">
      <w:bodyDiv w:val="1"/>
      <w:marLeft w:val="0"/>
      <w:marRight w:val="0"/>
      <w:marTop w:val="0"/>
      <w:marBottom w:val="0"/>
      <w:divBdr>
        <w:top w:val="none" w:sz="0" w:space="0" w:color="auto"/>
        <w:left w:val="none" w:sz="0" w:space="0" w:color="auto"/>
        <w:bottom w:val="none" w:sz="0" w:space="0" w:color="auto"/>
        <w:right w:val="none" w:sz="0" w:space="0" w:color="auto"/>
      </w:divBdr>
    </w:div>
    <w:div w:id="1691182637">
      <w:bodyDiv w:val="1"/>
      <w:marLeft w:val="0"/>
      <w:marRight w:val="0"/>
      <w:marTop w:val="0"/>
      <w:marBottom w:val="0"/>
      <w:divBdr>
        <w:top w:val="none" w:sz="0" w:space="0" w:color="auto"/>
        <w:left w:val="none" w:sz="0" w:space="0" w:color="auto"/>
        <w:bottom w:val="none" w:sz="0" w:space="0" w:color="auto"/>
        <w:right w:val="none" w:sz="0" w:space="0" w:color="auto"/>
      </w:divBdr>
    </w:div>
    <w:div w:id="1727484882">
      <w:bodyDiv w:val="1"/>
      <w:marLeft w:val="0"/>
      <w:marRight w:val="0"/>
      <w:marTop w:val="0"/>
      <w:marBottom w:val="0"/>
      <w:divBdr>
        <w:top w:val="none" w:sz="0" w:space="0" w:color="auto"/>
        <w:left w:val="none" w:sz="0" w:space="0" w:color="auto"/>
        <w:bottom w:val="none" w:sz="0" w:space="0" w:color="auto"/>
        <w:right w:val="none" w:sz="0" w:space="0" w:color="auto"/>
      </w:divBdr>
    </w:div>
    <w:div w:id="1734083678">
      <w:bodyDiv w:val="1"/>
      <w:marLeft w:val="0"/>
      <w:marRight w:val="0"/>
      <w:marTop w:val="0"/>
      <w:marBottom w:val="0"/>
      <w:divBdr>
        <w:top w:val="none" w:sz="0" w:space="0" w:color="auto"/>
        <w:left w:val="none" w:sz="0" w:space="0" w:color="auto"/>
        <w:bottom w:val="none" w:sz="0" w:space="0" w:color="auto"/>
        <w:right w:val="none" w:sz="0" w:space="0" w:color="auto"/>
      </w:divBdr>
    </w:div>
    <w:div w:id="1734697665">
      <w:bodyDiv w:val="1"/>
      <w:marLeft w:val="0"/>
      <w:marRight w:val="0"/>
      <w:marTop w:val="0"/>
      <w:marBottom w:val="0"/>
      <w:divBdr>
        <w:top w:val="none" w:sz="0" w:space="0" w:color="auto"/>
        <w:left w:val="none" w:sz="0" w:space="0" w:color="auto"/>
        <w:bottom w:val="none" w:sz="0" w:space="0" w:color="auto"/>
        <w:right w:val="none" w:sz="0" w:space="0" w:color="auto"/>
      </w:divBdr>
    </w:div>
    <w:div w:id="1746218667">
      <w:bodyDiv w:val="1"/>
      <w:marLeft w:val="0"/>
      <w:marRight w:val="0"/>
      <w:marTop w:val="0"/>
      <w:marBottom w:val="0"/>
      <w:divBdr>
        <w:top w:val="none" w:sz="0" w:space="0" w:color="auto"/>
        <w:left w:val="none" w:sz="0" w:space="0" w:color="auto"/>
        <w:bottom w:val="none" w:sz="0" w:space="0" w:color="auto"/>
        <w:right w:val="none" w:sz="0" w:space="0" w:color="auto"/>
      </w:divBdr>
    </w:div>
    <w:div w:id="1808156991">
      <w:bodyDiv w:val="1"/>
      <w:marLeft w:val="0"/>
      <w:marRight w:val="0"/>
      <w:marTop w:val="0"/>
      <w:marBottom w:val="0"/>
      <w:divBdr>
        <w:top w:val="none" w:sz="0" w:space="0" w:color="auto"/>
        <w:left w:val="none" w:sz="0" w:space="0" w:color="auto"/>
        <w:bottom w:val="none" w:sz="0" w:space="0" w:color="auto"/>
        <w:right w:val="none" w:sz="0" w:space="0" w:color="auto"/>
      </w:divBdr>
    </w:div>
    <w:div w:id="1904632733">
      <w:bodyDiv w:val="1"/>
      <w:marLeft w:val="0"/>
      <w:marRight w:val="0"/>
      <w:marTop w:val="0"/>
      <w:marBottom w:val="0"/>
      <w:divBdr>
        <w:top w:val="none" w:sz="0" w:space="0" w:color="auto"/>
        <w:left w:val="none" w:sz="0" w:space="0" w:color="auto"/>
        <w:bottom w:val="none" w:sz="0" w:space="0" w:color="auto"/>
        <w:right w:val="none" w:sz="0" w:space="0" w:color="auto"/>
      </w:divBdr>
    </w:div>
    <w:div w:id="1935550719">
      <w:bodyDiv w:val="1"/>
      <w:marLeft w:val="0"/>
      <w:marRight w:val="0"/>
      <w:marTop w:val="0"/>
      <w:marBottom w:val="0"/>
      <w:divBdr>
        <w:top w:val="none" w:sz="0" w:space="0" w:color="auto"/>
        <w:left w:val="none" w:sz="0" w:space="0" w:color="auto"/>
        <w:bottom w:val="none" w:sz="0" w:space="0" w:color="auto"/>
        <w:right w:val="none" w:sz="0" w:space="0" w:color="auto"/>
      </w:divBdr>
    </w:div>
    <w:div w:id="1937785165">
      <w:bodyDiv w:val="1"/>
      <w:marLeft w:val="0"/>
      <w:marRight w:val="0"/>
      <w:marTop w:val="0"/>
      <w:marBottom w:val="0"/>
      <w:divBdr>
        <w:top w:val="none" w:sz="0" w:space="0" w:color="auto"/>
        <w:left w:val="none" w:sz="0" w:space="0" w:color="auto"/>
        <w:bottom w:val="none" w:sz="0" w:space="0" w:color="auto"/>
        <w:right w:val="none" w:sz="0" w:space="0" w:color="auto"/>
      </w:divBdr>
    </w:div>
    <w:div w:id="1982806940">
      <w:bodyDiv w:val="1"/>
      <w:marLeft w:val="0"/>
      <w:marRight w:val="0"/>
      <w:marTop w:val="0"/>
      <w:marBottom w:val="0"/>
      <w:divBdr>
        <w:top w:val="none" w:sz="0" w:space="0" w:color="auto"/>
        <w:left w:val="none" w:sz="0" w:space="0" w:color="auto"/>
        <w:bottom w:val="none" w:sz="0" w:space="0" w:color="auto"/>
        <w:right w:val="none" w:sz="0" w:space="0" w:color="auto"/>
      </w:divBdr>
    </w:div>
    <w:div w:id="1986010092">
      <w:bodyDiv w:val="1"/>
      <w:marLeft w:val="0"/>
      <w:marRight w:val="0"/>
      <w:marTop w:val="0"/>
      <w:marBottom w:val="0"/>
      <w:divBdr>
        <w:top w:val="none" w:sz="0" w:space="0" w:color="auto"/>
        <w:left w:val="none" w:sz="0" w:space="0" w:color="auto"/>
        <w:bottom w:val="none" w:sz="0" w:space="0" w:color="auto"/>
        <w:right w:val="none" w:sz="0" w:space="0" w:color="auto"/>
      </w:divBdr>
    </w:div>
    <w:div w:id="1995716328">
      <w:bodyDiv w:val="1"/>
      <w:marLeft w:val="0"/>
      <w:marRight w:val="0"/>
      <w:marTop w:val="0"/>
      <w:marBottom w:val="0"/>
      <w:divBdr>
        <w:top w:val="none" w:sz="0" w:space="0" w:color="auto"/>
        <w:left w:val="none" w:sz="0" w:space="0" w:color="auto"/>
        <w:bottom w:val="none" w:sz="0" w:space="0" w:color="auto"/>
        <w:right w:val="none" w:sz="0" w:space="0" w:color="auto"/>
      </w:divBdr>
    </w:div>
    <w:div w:id="2032874313">
      <w:bodyDiv w:val="1"/>
      <w:marLeft w:val="0"/>
      <w:marRight w:val="0"/>
      <w:marTop w:val="0"/>
      <w:marBottom w:val="0"/>
      <w:divBdr>
        <w:top w:val="none" w:sz="0" w:space="0" w:color="auto"/>
        <w:left w:val="none" w:sz="0" w:space="0" w:color="auto"/>
        <w:bottom w:val="none" w:sz="0" w:space="0" w:color="auto"/>
        <w:right w:val="none" w:sz="0" w:space="0" w:color="auto"/>
      </w:divBdr>
    </w:div>
    <w:div w:id="2057467855">
      <w:bodyDiv w:val="1"/>
      <w:marLeft w:val="0"/>
      <w:marRight w:val="0"/>
      <w:marTop w:val="0"/>
      <w:marBottom w:val="0"/>
      <w:divBdr>
        <w:top w:val="none" w:sz="0" w:space="0" w:color="auto"/>
        <w:left w:val="none" w:sz="0" w:space="0" w:color="auto"/>
        <w:bottom w:val="none" w:sz="0" w:space="0" w:color="auto"/>
        <w:right w:val="none" w:sz="0" w:space="0" w:color="auto"/>
      </w:divBdr>
    </w:div>
    <w:div w:id="2069526365">
      <w:bodyDiv w:val="1"/>
      <w:marLeft w:val="0"/>
      <w:marRight w:val="0"/>
      <w:marTop w:val="0"/>
      <w:marBottom w:val="0"/>
      <w:divBdr>
        <w:top w:val="none" w:sz="0" w:space="0" w:color="auto"/>
        <w:left w:val="none" w:sz="0" w:space="0" w:color="auto"/>
        <w:bottom w:val="none" w:sz="0" w:space="0" w:color="auto"/>
        <w:right w:val="none" w:sz="0" w:space="0" w:color="auto"/>
      </w:divBdr>
    </w:div>
    <w:div w:id="21239201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2.png"/><Relationship Id="rId39" Type="http://schemas.openxmlformats.org/officeDocument/2006/relationships/theme" Target="theme/theme1.xml"/><Relationship Id="rId21" Type="http://schemas.openxmlformats.org/officeDocument/2006/relationships/hyperlink" Target="mailto:group2@gmail.com" TargetMode="External"/><Relationship Id="rId34" Type="http://schemas.openxmlformats.org/officeDocument/2006/relationships/image" Target="media/image18.jpe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hyperlink" Target="https://github.com/alrichroshan/Attendance_Automation_Team_14" TargetMode="External"/><Relationship Id="rId33" Type="http://schemas.openxmlformats.org/officeDocument/2006/relationships/hyperlink" Target="https://github.com/alrichroshan/Team_Jaguar-XF"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alrichroshan.com/nft" TargetMode="External"/><Relationship Id="rId32" Type="http://schemas.openxmlformats.org/officeDocument/2006/relationships/image" Target="media/image17.jp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github.com/muthupbalag1310/M2-Embedded_HeatControlSystem.git" TargetMode="External"/><Relationship Id="rId23" Type="http://schemas.openxmlformats.org/officeDocument/2006/relationships/hyperlink" Target="https://github.com/GENESIS2021Q1/Applied_SDLC-Dec_Team_2" TargetMode="External"/><Relationship Id="rId28" Type="http://schemas.openxmlformats.org/officeDocument/2006/relationships/image" Target="media/image14.png"/><Relationship Id="rId36" Type="http://schemas.openxmlformats.org/officeDocument/2006/relationships/header" Target="header1.xml"/><Relationship Id="rId10" Type="http://schemas.openxmlformats.org/officeDocument/2006/relationships/hyperlink" Target="https://github.com/muthupbalag1310/M1_APPLICATION_SHUTTLESCORE.git" TargetMode="External"/><Relationship Id="rId19" Type="http://schemas.openxmlformats.org/officeDocument/2006/relationships/image" Target="media/image10.jpeg"/><Relationship Id="rId31" Type="http://schemas.openxmlformats.org/officeDocument/2006/relationships/hyperlink" Target="https://github.com/GENESIS-2022/MasteringMCU-Team32"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hyperlink" Target="mailto:group2@gmail.com" TargetMode="External"/><Relationship Id="rId27" Type="http://schemas.openxmlformats.org/officeDocument/2006/relationships/image" Target="media/image13.png"/><Relationship Id="rId30" Type="http://schemas.openxmlformats.org/officeDocument/2006/relationships/image" Target="media/image16.jpeg"/><Relationship Id="rId35" Type="http://schemas.openxmlformats.org/officeDocument/2006/relationships/hyperlink" Target="https://github.com/muthupbalag1310/WiperControl_40020526_DPS.git" TargetMode="External"/><Relationship Id="rId8" Type="http://schemas.openxmlformats.org/officeDocument/2006/relationships/image" Target="media/image1.jpe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0E42B4-F286-4547-B489-8AD0A8EEE5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1131</TotalTime>
  <Pages>36</Pages>
  <Words>4554</Words>
  <Characters>25964</Characters>
  <Application>Microsoft Office Word</Application>
  <DocSecurity>0</DocSecurity>
  <Lines>216</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30458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Alrich Roshan</dc:creator>
  <cp:keywords/>
  <dc:description/>
  <cp:lastModifiedBy>balaji p</cp:lastModifiedBy>
  <cp:revision>37</cp:revision>
  <dcterms:created xsi:type="dcterms:W3CDTF">2022-02-17T14:56:00Z</dcterms:created>
  <dcterms:modified xsi:type="dcterms:W3CDTF">2022-02-22T11:45:00Z</dcterms:modified>
</cp:coreProperties>
</file>